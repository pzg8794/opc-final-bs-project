
<file path=[Content_Types].xml><?xml version="1.0" encoding="utf-8"?>
<Types xmlns="http://schemas.openxmlformats.org/package/2006/content-types">
  <Default Extension="png" ContentType="image/png"/>
  <Default Extension="bin" ContentType="application/vnd.ms-office.activeX"/>
  <Default Extension="jpeg" ContentType="image/jpeg"/>
  <Default Extension="emf" ContentType="image/x-emf"/>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activeX/activeX1.xml" ContentType="application/vnd.ms-office.activeX+xml"/>
  <Override PartName="/word/activeX/activeX2.xml" ContentType="application/vnd.ms-office.activeX+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1AA4" w:rsidRPr="0045373C" w:rsidRDefault="005A1AA4" w:rsidP="005A1AA4">
      <w:pPr>
        <w:jc w:val="right"/>
        <w:rPr>
          <w:b/>
          <w:bCs/>
          <w:sz w:val="36"/>
          <w:szCs w:val="36"/>
        </w:rPr>
      </w:pPr>
    </w:p>
    <w:p w:rsidR="006F3679" w:rsidRPr="0045373C" w:rsidRDefault="006F3679" w:rsidP="005A1AA4">
      <w:pPr>
        <w:jc w:val="right"/>
        <w:rPr>
          <w:b/>
          <w:bCs/>
          <w:sz w:val="36"/>
          <w:szCs w:val="36"/>
        </w:rPr>
      </w:pPr>
    </w:p>
    <w:p w:rsidR="006F3679" w:rsidRPr="0045373C" w:rsidRDefault="006F3679" w:rsidP="005A1AA4">
      <w:pPr>
        <w:jc w:val="right"/>
        <w:rPr>
          <w:b/>
          <w:bCs/>
          <w:sz w:val="36"/>
          <w:szCs w:val="36"/>
        </w:rPr>
      </w:pPr>
    </w:p>
    <w:p w:rsidR="005A1AA4" w:rsidRPr="0045373C" w:rsidRDefault="009A1EFC" w:rsidP="005A1AA4">
      <w:pPr>
        <w:tabs>
          <w:tab w:val="left" w:pos="3030"/>
          <w:tab w:val="right" w:pos="8640"/>
        </w:tabs>
        <w:rPr>
          <w:b/>
          <w:bCs/>
          <w:sz w:val="36"/>
          <w:szCs w:val="36"/>
        </w:rPr>
      </w:pPr>
      <w:r w:rsidRPr="0045373C">
        <w:rPr>
          <w:b/>
          <w:bCs/>
          <w:sz w:val="36"/>
          <w:szCs w:val="36"/>
        </w:rPr>
        <w:tab/>
      </w:r>
      <w:r w:rsidRPr="0045373C">
        <w:rPr>
          <w:b/>
          <w:bCs/>
          <w:sz w:val="36"/>
          <w:szCs w:val="36"/>
        </w:rPr>
        <w:tab/>
        <w:t xml:space="preserve">Smart Meter </w:t>
      </w:r>
      <w:r w:rsidR="004D640C" w:rsidRPr="0045373C">
        <w:rPr>
          <w:b/>
          <w:bCs/>
          <w:sz w:val="36"/>
          <w:szCs w:val="36"/>
        </w:rPr>
        <w:t xml:space="preserve">Home </w:t>
      </w:r>
      <w:r w:rsidRPr="0045373C">
        <w:rPr>
          <w:b/>
          <w:bCs/>
          <w:sz w:val="36"/>
          <w:szCs w:val="36"/>
        </w:rPr>
        <w:t>Application</w:t>
      </w:r>
    </w:p>
    <w:p w:rsidR="005A1AA4" w:rsidRPr="0045373C" w:rsidRDefault="005A1AA4" w:rsidP="005A1AA4">
      <w:pPr>
        <w:jc w:val="right"/>
        <w:rPr>
          <w:sz w:val="36"/>
          <w:szCs w:val="36"/>
        </w:rPr>
      </w:pPr>
    </w:p>
    <w:p w:rsidR="005A1AA4" w:rsidRPr="0045373C" w:rsidRDefault="005A1AA4" w:rsidP="005A1AA4">
      <w:pPr>
        <w:jc w:val="right"/>
        <w:rPr>
          <w:sz w:val="36"/>
          <w:szCs w:val="36"/>
        </w:rPr>
      </w:pPr>
    </w:p>
    <w:p w:rsidR="005A1AA4" w:rsidRPr="0045373C" w:rsidRDefault="005A1AA4" w:rsidP="005A1AA4">
      <w:pPr>
        <w:jc w:val="right"/>
        <w:rPr>
          <w:sz w:val="36"/>
          <w:szCs w:val="36"/>
        </w:rPr>
      </w:pPr>
    </w:p>
    <w:p w:rsidR="005A1AA4" w:rsidRPr="0045373C" w:rsidRDefault="005A1AA4" w:rsidP="005A1AA4">
      <w:pPr>
        <w:jc w:val="right"/>
        <w:rPr>
          <w:sz w:val="36"/>
          <w:szCs w:val="36"/>
        </w:rPr>
      </w:pPr>
    </w:p>
    <w:p w:rsidR="005A1AA4" w:rsidRPr="0045373C" w:rsidRDefault="005A1AA4" w:rsidP="005A1AA4">
      <w:pPr>
        <w:jc w:val="right"/>
        <w:rPr>
          <w:sz w:val="36"/>
          <w:szCs w:val="36"/>
        </w:rPr>
      </w:pPr>
    </w:p>
    <w:p w:rsidR="005A1AA4" w:rsidRPr="0045373C" w:rsidRDefault="001C3358" w:rsidP="005A1AA4">
      <w:pPr>
        <w:jc w:val="right"/>
        <w:rPr>
          <w:sz w:val="36"/>
          <w:szCs w:val="36"/>
        </w:rPr>
      </w:pPr>
      <w:r w:rsidRPr="0045373C">
        <w:rPr>
          <w:noProof/>
        </w:rPr>
        <mc:AlternateContent>
          <mc:Choice Requires="wpg">
            <w:drawing>
              <wp:anchor distT="0" distB="0" distL="0" distR="0" simplePos="0" relativeHeight="251649536" behindDoc="0" locked="0" layoutInCell="1" allowOverlap="1" wp14:anchorId="6ACFBBE4" wp14:editId="3E6804AD">
                <wp:simplePos x="0" y="0"/>
                <wp:positionH relativeFrom="column">
                  <wp:posOffset>-1143000</wp:posOffset>
                </wp:positionH>
                <wp:positionV relativeFrom="paragraph">
                  <wp:posOffset>43180</wp:posOffset>
                </wp:positionV>
                <wp:extent cx="7771765" cy="934720"/>
                <wp:effectExtent l="0" t="0" r="0" b="0"/>
                <wp:wrapNone/>
                <wp:docPr id="5"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1765" cy="934720"/>
                          <a:chOff x="-1800" y="68"/>
                          <a:chExt cx="12238" cy="1471"/>
                        </a:xfrm>
                      </wpg:grpSpPr>
                      <wps:wsp>
                        <wps:cNvPr id="6" name="Rectangle 7"/>
                        <wps:cNvSpPr>
                          <a:spLocks noChangeArrowheads="1"/>
                        </wps:cNvSpPr>
                        <wps:spPr bwMode="auto">
                          <a:xfrm>
                            <a:off x="-1800" y="68"/>
                            <a:ext cx="12238" cy="1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pic:pic xmlns:pic="http://schemas.openxmlformats.org/drawingml/2006/picture">
                        <pic:nvPicPr>
                          <pic:cNvPr id="7" name="Picture 8"/>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1800" y="68"/>
                            <a:ext cx="7819" cy="1471"/>
                          </a:xfrm>
                          <a:prstGeom prst="rect">
                            <a:avLst/>
                          </a:prstGeom>
                          <a:noFill/>
                          <a:ln>
                            <a:noFill/>
                          </a:ln>
                          <a:extLst>
                            <a:ext uri="{909E8E84-426E-40DD-AFC4-6F175D3DCCD1}">
                              <a14:hiddenFill xmlns:a14="http://schemas.microsoft.com/office/drawing/2010/main">
                                <a:blipFill dpi="0" rotWithShape="0">
                                  <a:blip>
                                    <a:grayscl/>
                                  </a:blip>
                                  <a:srcRect/>
                                  <a:stretch>
                                    <a:fillRect/>
                                  </a:stretch>
                                </a:blipFill>
                              </a14:hiddenFill>
                            </a:ext>
                            <a:ext uri="{91240B29-F687-4F45-9708-019B960494DF}">
                              <a14:hiddenLine xmlns:a14="http://schemas.microsoft.com/office/drawing/2010/main" w="9525">
                                <a:solidFill>
                                  <a:srgbClr val="000000"/>
                                </a:solidFill>
                                <a:round/>
                                <a:headEnd/>
                                <a:tailEnd/>
                              </a14:hiddenLine>
                            </a:ext>
                          </a:extLst>
                        </pic:spPr>
                      </pic:pic>
                      <pic:pic xmlns:pic="http://schemas.openxmlformats.org/drawingml/2006/picture">
                        <pic:nvPicPr>
                          <pic:cNvPr id="8" name="Picture 9"/>
                          <pic:cNvPicPr>
                            <a:picLocks noChangeAspect="1" noChangeArrowheads="1"/>
                          </pic:cNvPicPr>
                        </pic:nvPicPr>
                        <pic:blipFill>
                          <a:blip r:embed="rId10">
                            <a:grayscl/>
                            <a:extLst>
                              <a:ext uri="{28A0092B-C50C-407E-A947-70E740481C1C}">
                                <a14:useLocalDpi xmlns:a14="http://schemas.microsoft.com/office/drawing/2010/main" val="0"/>
                              </a:ext>
                            </a:extLst>
                          </a:blip>
                          <a:srcRect/>
                          <a:stretch>
                            <a:fillRect/>
                          </a:stretch>
                        </pic:blipFill>
                        <pic:spPr bwMode="auto">
                          <a:xfrm>
                            <a:off x="6060" y="68"/>
                            <a:ext cx="4378" cy="1471"/>
                          </a:xfrm>
                          <a:prstGeom prst="rect">
                            <a:avLst/>
                          </a:prstGeom>
                          <a:noFill/>
                          <a:ln>
                            <a:noFill/>
                          </a:ln>
                          <a:extLst>
                            <a:ext uri="{909E8E84-426E-40DD-AFC4-6F175D3DCCD1}">
                              <a14:hiddenFill xmlns:a14="http://schemas.microsoft.com/office/drawing/2010/main">
                                <a:blipFill dpi="0" rotWithShape="0">
                                  <a:blip>
                                    <a:grayscl/>
                                  </a:blip>
                                  <a:srcRect/>
                                  <a:stretch>
                                    <a:fillRect/>
                                  </a:stretch>
                                </a:blipFill>
                              </a14:hiddenFill>
                            </a:ext>
                            <a:ext uri="{91240B29-F687-4F45-9708-019B960494DF}">
                              <a14:hiddenLine xmlns:a14="http://schemas.microsoft.com/office/drawing/2010/main" w="9525">
                                <a:solidFill>
                                  <a:srgbClr val="000000"/>
                                </a:solidFill>
                                <a:round/>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6" o:spid="_x0000_s1026" style="position:absolute;margin-left:-90pt;margin-top:3.4pt;width:611.95pt;height:73.6pt;z-index:251649536;mso-wrap-distance-left:0;mso-wrap-distance-right:0" coordorigin="-1800,68" coordsize="12238,1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">
                <v:rect id="Rectangle 7" o:spid="_x0000_s1027" style="position:absolute;left:-1800;top:68;width:12238;height:1471;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ycIcUA&#10;AADaAAAADwAAAGRycy9kb3ducmV2LnhtbESPQWvCQBSE70L/w/IKvYhuFJESs4oKEsVeTKvQ22v2&#10;NQnNvg3ZbRL/fbdQ6HGYmW+YZDOYWnTUusqygtk0AkGcW11xoeDt9TB5BuE8ssbaMim4k4PN+mGU&#10;YKxtzxfqMl+IAGEXo4LS+yaW0uUlGXRT2xAH79O2Bn2QbSF1i32Am1rOo2gpDVYcFkpsaF9S/pV9&#10;GwXp9nxa7KJ+3NXv149bmt7l7CVT6ulx2K5AeBr8f/ivfdQKlvB7JdwA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jJwhxQAAANoAAAAPAAAAAAAAAAAAAAAAAJgCAABkcnMv&#10;ZG93bnJldi54bWxQSwUGAAAAAAQABAD1AAAAigMAAAAA&#10;" filled="f" stroked="f">
                  <v:stroke joinstyle="round"/>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1800;top:68;width:7819;height:14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62QJ3AAAAA2gAAAA8AAABkcnMvZG93bnJldi54bWxET11rwjAUfR/4H8IV9jbT7mHOahQRh8Lc&#10;Q6s/4NJcm2JzU5to679fhMHgvBzOF2exGmwj7tT52rGCdJKAIC6drrlScDp+vX2C8AFZY+OYFDzI&#10;w2o5ellgpl3POd2LUIlYwj5DBSaENpPSl4Ys+olriaN2dp3FEGlXSd1hH8ttI9+T5ENarDkuGGxp&#10;Y6i8FDerIO/Tqzf5bEq7nzTiILffuVTqdTys5yACDeHf/JfeawVTeF6JN0Aufw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HrZAncAAAADaAAAADwAAAAAAAAAAAAAAAACfAgAA&#10;ZHJzL2Rvd25yZXYueG1sUEsFBgAAAAAEAAQA9wAAAIwDAAAAAA==&#10;">
                  <v:fill recolor="t" type="frame"/>
                  <v:stroke joinstyle="round"/>
                  <v:imagedata r:id="rId11" o:title="" grayscale="t"/>
                </v:shape>
                <v:shape id="Picture 9" o:spid="_x0000_s1029" type="#_x0000_t75" style="position:absolute;left:6060;top:68;width:4378;height:14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q1ka+AAAA2gAAAA8AAABkcnMvZG93bnJldi54bWxET8uKwjAU3QvzD+EKbmSaOohINRanIIzM&#10;Rut8wKW5fWBzU5Ko9e8nC8Hl4by3+Wh6cSfnO8sKFkkKgriyuuNGwd/l8LkG4QOyxt4yKXiSh3z3&#10;Mdlipu2Dz3QvQyNiCPsMFbQhDJmUvmrJoE/sQBy52jqDIULXSO3wEcNNL7/SdCUNdhwbWhyoaKm6&#10;ljejIHV9+Xu61fp75OW8I3Mcivqo1Gw67jcgAo3hLX65f7SCuDVeiTdA7v4B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KVq1ka+AAAA2gAAAA8AAAAAAAAAAAAAAAAAnwIAAGRy&#10;cy9kb3ducmV2LnhtbFBLBQYAAAAABAAEAPcAAACKAwAAAAA=&#10;">
                  <v:fill recolor="t" type="frame"/>
                  <v:stroke joinstyle="round"/>
                  <v:imagedata r:id="rId12" o:title="" grayscale="t"/>
                </v:shape>
              </v:group>
            </w:pict>
          </mc:Fallback>
        </mc:AlternateContent>
      </w:r>
    </w:p>
    <w:p w:rsidR="005A1AA4" w:rsidRPr="0045373C" w:rsidRDefault="005A1AA4" w:rsidP="005A1AA4">
      <w:pPr>
        <w:jc w:val="right"/>
        <w:rPr>
          <w:sz w:val="36"/>
          <w:szCs w:val="36"/>
        </w:rPr>
      </w:pPr>
    </w:p>
    <w:p w:rsidR="005A1AA4" w:rsidRPr="0045373C" w:rsidRDefault="005A1AA4" w:rsidP="005A1AA4">
      <w:pPr>
        <w:jc w:val="right"/>
        <w:rPr>
          <w:sz w:val="36"/>
          <w:szCs w:val="36"/>
        </w:rPr>
      </w:pPr>
    </w:p>
    <w:p w:rsidR="005A1AA4" w:rsidRPr="0045373C" w:rsidRDefault="005A1AA4" w:rsidP="005A1AA4">
      <w:pPr>
        <w:jc w:val="right"/>
        <w:rPr>
          <w:sz w:val="36"/>
          <w:szCs w:val="36"/>
        </w:rPr>
      </w:pPr>
    </w:p>
    <w:p w:rsidR="005A1AA4" w:rsidRPr="0045373C" w:rsidRDefault="005A1AA4" w:rsidP="005A1AA4">
      <w:pPr>
        <w:jc w:val="right"/>
        <w:rPr>
          <w:sz w:val="36"/>
          <w:szCs w:val="36"/>
        </w:rPr>
      </w:pPr>
    </w:p>
    <w:p w:rsidR="005A1AA4" w:rsidRPr="0045373C" w:rsidRDefault="005A1AA4" w:rsidP="005A1AA4">
      <w:pPr>
        <w:jc w:val="right"/>
        <w:rPr>
          <w:sz w:val="36"/>
          <w:szCs w:val="36"/>
        </w:rPr>
      </w:pPr>
    </w:p>
    <w:p w:rsidR="005A1AA4" w:rsidRPr="0045373C" w:rsidRDefault="005A1AA4" w:rsidP="005A1AA4">
      <w:pPr>
        <w:jc w:val="right"/>
        <w:rPr>
          <w:sz w:val="36"/>
          <w:szCs w:val="36"/>
        </w:rPr>
      </w:pPr>
    </w:p>
    <w:p w:rsidR="006F3679" w:rsidRPr="0045373C" w:rsidRDefault="006F3679" w:rsidP="005A1AA4">
      <w:pPr>
        <w:jc w:val="right"/>
        <w:rPr>
          <w:sz w:val="36"/>
          <w:szCs w:val="36"/>
        </w:rPr>
      </w:pPr>
    </w:p>
    <w:p w:rsidR="005A1AA4" w:rsidRPr="0045373C" w:rsidRDefault="005A1AA4" w:rsidP="005A1AA4">
      <w:pPr>
        <w:jc w:val="right"/>
        <w:rPr>
          <w:sz w:val="36"/>
          <w:szCs w:val="36"/>
        </w:rPr>
      </w:pPr>
    </w:p>
    <w:p w:rsidR="005A1AA4" w:rsidRPr="0045373C" w:rsidRDefault="005A1AA4" w:rsidP="005A1AA4">
      <w:pPr>
        <w:jc w:val="right"/>
        <w:rPr>
          <w:b/>
          <w:bCs/>
          <w:sz w:val="36"/>
          <w:szCs w:val="36"/>
        </w:rPr>
      </w:pPr>
      <w:r w:rsidRPr="0045373C">
        <w:rPr>
          <w:b/>
          <w:bCs/>
          <w:sz w:val="36"/>
          <w:szCs w:val="36"/>
        </w:rPr>
        <w:t>Version:</w:t>
      </w:r>
    </w:p>
    <w:p w:rsidR="005A1AA4" w:rsidRPr="0045373C" w:rsidRDefault="005A1AA4" w:rsidP="005A1AA4">
      <w:pPr>
        <w:jc w:val="right"/>
        <w:rPr>
          <w:sz w:val="36"/>
          <w:szCs w:val="36"/>
        </w:rPr>
      </w:pPr>
      <w:r w:rsidRPr="0045373C">
        <w:rPr>
          <w:sz w:val="36"/>
          <w:szCs w:val="36"/>
        </w:rPr>
        <w:t>I</w:t>
      </w:r>
    </w:p>
    <w:p w:rsidR="005A1AA4" w:rsidRPr="0045373C" w:rsidRDefault="005A1AA4" w:rsidP="005A1AA4">
      <w:pPr>
        <w:jc w:val="right"/>
        <w:rPr>
          <w:sz w:val="36"/>
          <w:szCs w:val="36"/>
        </w:rPr>
      </w:pPr>
    </w:p>
    <w:p w:rsidR="005A1AA4" w:rsidRPr="0045373C" w:rsidRDefault="005A1AA4" w:rsidP="005A1AA4">
      <w:pPr>
        <w:jc w:val="right"/>
        <w:rPr>
          <w:b/>
          <w:bCs/>
          <w:sz w:val="36"/>
          <w:szCs w:val="36"/>
        </w:rPr>
      </w:pPr>
      <w:r w:rsidRPr="0045373C">
        <w:rPr>
          <w:b/>
          <w:bCs/>
          <w:sz w:val="36"/>
          <w:szCs w:val="36"/>
        </w:rPr>
        <w:t>Authors:</w:t>
      </w:r>
    </w:p>
    <w:p w:rsidR="005A1AA4" w:rsidRPr="0045373C" w:rsidRDefault="005A1AA4" w:rsidP="005A1AA4">
      <w:pPr>
        <w:jc w:val="right"/>
        <w:rPr>
          <w:sz w:val="36"/>
          <w:szCs w:val="36"/>
        </w:rPr>
      </w:pPr>
      <w:r w:rsidRPr="0045373C">
        <w:rPr>
          <w:sz w:val="36"/>
          <w:szCs w:val="36"/>
        </w:rPr>
        <w:t xml:space="preserve">    Piter Garcia </w:t>
      </w:r>
    </w:p>
    <w:p w:rsidR="00A34E1A" w:rsidRPr="0045373C" w:rsidRDefault="00A34E1A" w:rsidP="00A34E1A">
      <w:pPr>
        <w:jc w:val="right"/>
        <w:rPr>
          <w:sz w:val="36"/>
          <w:szCs w:val="36"/>
        </w:rPr>
      </w:pPr>
      <w:r w:rsidRPr="0045373C">
        <w:rPr>
          <w:sz w:val="36"/>
          <w:szCs w:val="36"/>
        </w:rPr>
        <w:t>Eric Stravinskas</w:t>
      </w:r>
    </w:p>
    <w:p w:rsidR="00A34E1A" w:rsidRPr="0045373C" w:rsidRDefault="00A34E1A" w:rsidP="00A34E1A">
      <w:pPr>
        <w:jc w:val="right"/>
        <w:rPr>
          <w:sz w:val="36"/>
          <w:szCs w:val="36"/>
        </w:rPr>
      </w:pPr>
      <w:r w:rsidRPr="0045373C">
        <w:rPr>
          <w:sz w:val="36"/>
          <w:szCs w:val="36"/>
        </w:rPr>
        <w:t>Will Brennan</w:t>
      </w:r>
    </w:p>
    <w:p w:rsidR="005A1AA4" w:rsidRPr="0045373C" w:rsidRDefault="005A1AA4" w:rsidP="0078531E">
      <w:pPr>
        <w:rPr>
          <w:sz w:val="36"/>
          <w:szCs w:val="36"/>
        </w:rPr>
      </w:pPr>
    </w:p>
    <w:p w:rsidR="005A1AA4" w:rsidRPr="0045373C" w:rsidRDefault="005A1AA4" w:rsidP="005A1AA4">
      <w:pPr>
        <w:sectPr w:rsidR="005A1AA4" w:rsidRPr="0045373C">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cols w:space="720"/>
          <w:docGrid w:linePitch="360"/>
        </w:sectPr>
      </w:pPr>
    </w:p>
    <w:p w:rsidR="005A1AA4" w:rsidRPr="0045373C" w:rsidRDefault="00173559" w:rsidP="005A1AA4">
      <w:pPr>
        <w:jc w:val="center"/>
        <w:rPr>
          <w:b/>
          <w:sz w:val="32"/>
        </w:rPr>
      </w:pPr>
      <w:r w:rsidRPr="0045373C">
        <w:rPr>
          <w:b/>
          <w:sz w:val="32"/>
        </w:rPr>
        <w:lastRenderedPageBreak/>
        <w:t>FINAL REPORT</w:t>
      </w:r>
      <w:r w:rsidR="00256F32" w:rsidRPr="0045373C">
        <w:rPr>
          <w:b/>
          <w:sz w:val="32"/>
        </w:rPr>
        <w:t xml:space="preserve"> &amp; INTRUDUCTION</w:t>
      </w:r>
      <w:r w:rsidR="005A1AA4" w:rsidRPr="0045373C">
        <w:rPr>
          <w:b/>
          <w:sz w:val="32"/>
        </w:rPr>
        <w:t xml:space="preserve"> MANUAL</w:t>
      </w:r>
    </w:p>
    <w:p w:rsidR="005A1AA4" w:rsidRPr="0045373C" w:rsidRDefault="005A1AA4" w:rsidP="005A1AA4">
      <w:pPr>
        <w:jc w:val="center"/>
        <w:rPr>
          <w:b/>
          <w:sz w:val="28"/>
        </w:rPr>
      </w:pPr>
      <w:r w:rsidRPr="0045373C">
        <w:rPr>
          <w:b/>
          <w:sz w:val="28"/>
        </w:rPr>
        <w:t>TABLE OF CONTENTS</w:t>
      </w:r>
    </w:p>
    <w:p w:rsidR="00441B56" w:rsidRPr="0045373C" w:rsidRDefault="00441B56" w:rsidP="00173559">
      <w:pPr>
        <w:pStyle w:val="TOC1"/>
        <w:rPr>
          <w:i w:val="0"/>
          <w:szCs w:val="22"/>
        </w:rPr>
      </w:pPr>
    </w:p>
    <w:p w:rsidR="00173559" w:rsidRPr="0045373C" w:rsidRDefault="00173559" w:rsidP="00173559">
      <w:pPr>
        <w:pStyle w:val="TOC1"/>
        <w:rPr>
          <w:i w:val="0"/>
          <w:szCs w:val="22"/>
        </w:rPr>
      </w:pPr>
      <w:r w:rsidRPr="0045373C">
        <w:rPr>
          <w:i w:val="0"/>
          <w:szCs w:val="22"/>
        </w:rPr>
        <w:t>ABSTRACT</w:t>
      </w:r>
      <w:r w:rsidRPr="0045373C">
        <w:rPr>
          <w:i w:val="0"/>
          <w:szCs w:val="22"/>
        </w:rPr>
        <w:tab/>
        <w:t>1</w:t>
      </w:r>
    </w:p>
    <w:p w:rsidR="00173559" w:rsidRPr="0045373C" w:rsidRDefault="00173559" w:rsidP="00173559">
      <w:pPr>
        <w:pStyle w:val="TOC1"/>
        <w:rPr>
          <w:i w:val="0"/>
          <w:szCs w:val="22"/>
        </w:rPr>
      </w:pPr>
      <w:r w:rsidRPr="0045373C">
        <w:rPr>
          <w:i w:val="0"/>
          <w:szCs w:val="22"/>
        </w:rPr>
        <w:t>INTRUDUCTION</w:t>
      </w:r>
      <w:r w:rsidRPr="0045373C">
        <w:rPr>
          <w:i w:val="0"/>
          <w:szCs w:val="22"/>
        </w:rPr>
        <w:tab/>
      </w:r>
      <w:r w:rsidR="002D3885" w:rsidRPr="0045373C">
        <w:rPr>
          <w:i w:val="0"/>
          <w:szCs w:val="22"/>
        </w:rPr>
        <w:t>2</w:t>
      </w:r>
    </w:p>
    <w:p w:rsidR="00173559" w:rsidRPr="0045373C" w:rsidRDefault="00173559" w:rsidP="00173559">
      <w:pPr>
        <w:pStyle w:val="TOC1"/>
        <w:rPr>
          <w:i w:val="0"/>
          <w:szCs w:val="22"/>
        </w:rPr>
      </w:pPr>
      <w:r w:rsidRPr="0045373C">
        <w:rPr>
          <w:i w:val="0"/>
          <w:szCs w:val="22"/>
        </w:rPr>
        <w:t>3.0 PROJECT PRIORITIES</w:t>
      </w:r>
      <w:r w:rsidRPr="0045373C">
        <w:rPr>
          <w:i w:val="0"/>
          <w:szCs w:val="22"/>
        </w:rPr>
        <w:tab/>
      </w:r>
      <w:r w:rsidR="002D3885" w:rsidRPr="0045373C">
        <w:rPr>
          <w:i w:val="0"/>
          <w:szCs w:val="22"/>
        </w:rPr>
        <w:t>3 , 4, 5</w:t>
      </w:r>
    </w:p>
    <w:p w:rsidR="005A1AA4" w:rsidRPr="0045373C" w:rsidRDefault="005A1AA4" w:rsidP="00B627AA">
      <w:pPr>
        <w:rPr>
          <w:szCs w:val="22"/>
        </w:rPr>
      </w:pPr>
    </w:p>
    <w:p w:rsidR="005A1AA4" w:rsidRPr="0045373C" w:rsidRDefault="00256F32" w:rsidP="005A1AA4">
      <w:pPr>
        <w:pStyle w:val="TOC1"/>
        <w:rPr>
          <w:i w:val="0"/>
          <w:szCs w:val="22"/>
        </w:rPr>
      </w:pPr>
      <w:r w:rsidRPr="0045373C">
        <w:rPr>
          <w:i w:val="0"/>
          <w:szCs w:val="22"/>
        </w:rPr>
        <w:t>4</w:t>
      </w:r>
      <w:r w:rsidR="005A1AA4" w:rsidRPr="0045373C">
        <w:rPr>
          <w:i w:val="0"/>
          <w:szCs w:val="22"/>
        </w:rPr>
        <w:t>.0 GENERAL INFORMATION</w:t>
      </w:r>
      <w:r w:rsidR="005A1AA4" w:rsidRPr="0045373C">
        <w:rPr>
          <w:i w:val="0"/>
          <w:szCs w:val="22"/>
        </w:rPr>
        <w:tab/>
      </w:r>
      <w:r w:rsidR="002D3885" w:rsidRPr="0045373C">
        <w:rPr>
          <w:i w:val="0"/>
          <w:szCs w:val="22"/>
        </w:rPr>
        <w:t>6</w:t>
      </w:r>
    </w:p>
    <w:p w:rsidR="00B627AA" w:rsidRPr="0045373C" w:rsidRDefault="00B352AD" w:rsidP="00B627AA">
      <w:pPr>
        <w:pStyle w:val="TOC2"/>
        <w:rPr>
          <w:b w:val="0"/>
          <w:szCs w:val="22"/>
        </w:rPr>
      </w:pPr>
      <w:r w:rsidRPr="0045373C">
        <w:rPr>
          <w:b w:val="0"/>
          <w:szCs w:val="22"/>
        </w:rPr>
        <w:t>4</w:t>
      </w:r>
      <w:r w:rsidR="00B627AA" w:rsidRPr="0045373C">
        <w:rPr>
          <w:b w:val="0"/>
          <w:szCs w:val="22"/>
        </w:rPr>
        <w:t>.1 Overview</w:t>
      </w:r>
      <w:r w:rsidR="00B627AA" w:rsidRPr="0045373C">
        <w:rPr>
          <w:b w:val="0"/>
          <w:szCs w:val="22"/>
        </w:rPr>
        <w:tab/>
      </w:r>
      <w:r w:rsidR="002D3885" w:rsidRPr="0045373C">
        <w:rPr>
          <w:b w:val="0"/>
          <w:szCs w:val="22"/>
        </w:rPr>
        <w:t>6</w:t>
      </w:r>
    </w:p>
    <w:p w:rsidR="00B627AA" w:rsidRPr="0045373C" w:rsidRDefault="00B352AD" w:rsidP="00B627AA">
      <w:pPr>
        <w:pStyle w:val="TOC2"/>
        <w:rPr>
          <w:b w:val="0"/>
          <w:szCs w:val="22"/>
        </w:rPr>
      </w:pPr>
      <w:r w:rsidRPr="0045373C">
        <w:rPr>
          <w:b w:val="0"/>
          <w:szCs w:val="22"/>
        </w:rPr>
        <w:t>4.2</w:t>
      </w:r>
      <w:r w:rsidR="00B627AA" w:rsidRPr="0045373C">
        <w:rPr>
          <w:b w:val="0"/>
          <w:szCs w:val="22"/>
        </w:rPr>
        <w:t xml:space="preserve"> Components</w:t>
      </w:r>
      <w:r w:rsidR="00B627AA" w:rsidRPr="0045373C">
        <w:rPr>
          <w:b w:val="0"/>
          <w:szCs w:val="22"/>
        </w:rPr>
        <w:tab/>
      </w:r>
      <w:r w:rsidR="002D3885" w:rsidRPr="0045373C">
        <w:rPr>
          <w:b w:val="0"/>
          <w:szCs w:val="22"/>
        </w:rPr>
        <w:t>6</w:t>
      </w:r>
    </w:p>
    <w:p w:rsidR="00413CEF" w:rsidRPr="0045373C" w:rsidRDefault="00B352AD" w:rsidP="009536DD">
      <w:pPr>
        <w:pStyle w:val="TOC2"/>
        <w:rPr>
          <w:b w:val="0"/>
          <w:szCs w:val="22"/>
        </w:rPr>
      </w:pPr>
      <w:r w:rsidRPr="0045373C">
        <w:rPr>
          <w:b w:val="0"/>
          <w:szCs w:val="22"/>
        </w:rPr>
        <w:t>4.3</w:t>
      </w:r>
      <w:r w:rsidR="009536DD" w:rsidRPr="0045373C">
        <w:rPr>
          <w:b w:val="0"/>
          <w:szCs w:val="22"/>
        </w:rPr>
        <w:t xml:space="preserve"> Background Information</w:t>
      </w:r>
      <w:r w:rsidR="009536DD" w:rsidRPr="0045373C">
        <w:rPr>
          <w:b w:val="0"/>
          <w:szCs w:val="22"/>
        </w:rPr>
        <w:tab/>
      </w:r>
      <w:r w:rsidR="002D3885" w:rsidRPr="0045373C">
        <w:rPr>
          <w:b w:val="0"/>
          <w:szCs w:val="22"/>
        </w:rPr>
        <w:t>7</w:t>
      </w:r>
    </w:p>
    <w:p w:rsidR="005A1AA4" w:rsidRPr="0045373C" w:rsidRDefault="005A1AA4" w:rsidP="005A1AA4">
      <w:pPr>
        <w:rPr>
          <w:szCs w:val="22"/>
        </w:rPr>
      </w:pPr>
    </w:p>
    <w:p w:rsidR="005A1AA4" w:rsidRPr="0045373C" w:rsidRDefault="00256F32" w:rsidP="005A1AA4">
      <w:pPr>
        <w:pStyle w:val="TOC1"/>
        <w:rPr>
          <w:i w:val="0"/>
          <w:szCs w:val="22"/>
        </w:rPr>
      </w:pPr>
      <w:r w:rsidRPr="0045373C">
        <w:rPr>
          <w:i w:val="0"/>
          <w:szCs w:val="22"/>
        </w:rPr>
        <w:t>5</w:t>
      </w:r>
      <w:r w:rsidR="005A1AA4" w:rsidRPr="0045373C">
        <w:rPr>
          <w:i w:val="0"/>
          <w:szCs w:val="22"/>
        </w:rPr>
        <w:t>.0 SYSTEM SUMMARY</w:t>
      </w:r>
      <w:r w:rsidR="005A1AA4" w:rsidRPr="0045373C">
        <w:rPr>
          <w:i w:val="0"/>
          <w:szCs w:val="22"/>
        </w:rPr>
        <w:tab/>
      </w:r>
      <w:r w:rsidR="00DF552C" w:rsidRPr="0045373C">
        <w:rPr>
          <w:i w:val="0"/>
          <w:szCs w:val="22"/>
        </w:rPr>
        <w:t>8</w:t>
      </w:r>
    </w:p>
    <w:p w:rsidR="00B627AA" w:rsidRPr="0045373C" w:rsidRDefault="00B352AD" w:rsidP="00B627AA">
      <w:pPr>
        <w:pStyle w:val="TOC2"/>
        <w:rPr>
          <w:b w:val="0"/>
          <w:szCs w:val="22"/>
        </w:rPr>
      </w:pPr>
      <w:r w:rsidRPr="0045373C">
        <w:rPr>
          <w:b w:val="0"/>
          <w:szCs w:val="22"/>
        </w:rPr>
        <w:t>5</w:t>
      </w:r>
      <w:r w:rsidR="00B627AA" w:rsidRPr="0045373C">
        <w:rPr>
          <w:b w:val="0"/>
          <w:szCs w:val="22"/>
        </w:rPr>
        <w:t>.1 System Overview</w:t>
      </w:r>
      <w:r w:rsidR="00B627AA" w:rsidRPr="0045373C">
        <w:rPr>
          <w:b w:val="0"/>
          <w:szCs w:val="22"/>
        </w:rPr>
        <w:tab/>
      </w:r>
      <w:r w:rsidR="00DF552C" w:rsidRPr="0045373C">
        <w:rPr>
          <w:b w:val="0"/>
          <w:szCs w:val="22"/>
        </w:rPr>
        <w:t>8</w:t>
      </w:r>
    </w:p>
    <w:p w:rsidR="005A1AA4" w:rsidRPr="0045373C" w:rsidRDefault="00441B56" w:rsidP="006601BC">
      <w:pPr>
        <w:pStyle w:val="TOC2"/>
        <w:rPr>
          <w:b w:val="0"/>
          <w:szCs w:val="22"/>
        </w:rPr>
      </w:pPr>
      <w:r w:rsidRPr="0045373C">
        <w:rPr>
          <w:b w:val="0"/>
          <w:szCs w:val="22"/>
        </w:rPr>
        <w:t>5.2</w:t>
      </w:r>
      <w:r w:rsidR="005A1AA4" w:rsidRPr="0045373C">
        <w:rPr>
          <w:b w:val="0"/>
          <w:szCs w:val="22"/>
        </w:rPr>
        <w:t xml:space="preserve"> System Configuration</w:t>
      </w:r>
      <w:r w:rsidR="005A1AA4" w:rsidRPr="0045373C">
        <w:rPr>
          <w:b w:val="0"/>
          <w:szCs w:val="22"/>
        </w:rPr>
        <w:tab/>
      </w:r>
      <w:r w:rsidR="00DF552C" w:rsidRPr="0045373C">
        <w:rPr>
          <w:b w:val="0"/>
          <w:szCs w:val="22"/>
        </w:rPr>
        <w:t>9</w:t>
      </w:r>
    </w:p>
    <w:p w:rsidR="006601BC" w:rsidRPr="0045373C" w:rsidRDefault="002D3885" w:rsidP="006601BC">
      <w:pPr>
        <w:pStyle w:val="TOC2"/>
        <w:rPr>
          <w:b w:val="0"/>
          <w:szCs w:val="22"/>
        </w:rPr>
      </w:pPr>
      <w:r w:rsidRPr="0045373C">
        <w:rPr>
          <w:b w:val="0"/>
          <w:szCs w:val="22"/>
        </w:rPr>
        <w:t>5.3</w:t>
      </w:r>
      <w:r w:rsidR="006601BC" w:rsidRPr="0045373C">
        <w:rPr>
          <w:b w:val="0"/>
          <w:szCs w:val="22"/>
        </w:rPr>
        <w:t xml:space="preserve"> </w:t>
      </w:r>
      <w:r w:rsidRPr="0045373C">
        <w:rPr>
          <w:b w:val="0"/>
          <w:szCs w:val="22"/>
        </w:rPr>
        <w:t>Bill of Materials</w:t>
      </w:r>
      <w:r w:rsidR="006601BC" w:rsidRPr="0045373C">
        <w:rPr>
          <w:b w:val="0"/>
          <w:szCs w:val="22"/>
        </w:rPr>
        <w:tab/>
      </w:r>
      <w:r w:rsidR="00DF552C" w:rsidRPr="0045373C">
        <w:rPr>
          <w:b w:val="0"/>
          <w:szCs w:val="22"/>
        </w:rPr>
        <w:t>10</w:t>
      </w:r>
    </w:p>
    <w:p w:rsidR="006601BC" w:rsidRPr="0045373C" w:rsidRDefault="006601BC" w:rsidP="006601BC"/>
    <w:p w:rsidR="005A1AA4" w:rsidRPr="0045373C" w:rsidRDefault="00256F32" w:rsidP="005A1AA4">
      <w:pPr>
        <w:pStyle w:val="TOC1"/>
        <w:rPr>
          <w:i w:val="0"/>
          <w:szCs w:val="22"/>
        </w:rPr>
      </w:pPr>
      <w:r w:rsidRPr="0045373C">
        <w:rPr>
          <w:i w:val="0"/>
          <w:szCs w:val="22"/>
        </w:rPr>
        <w:t>6</w:t>
      </w:r>
      <w:r w:rsidR="005A1AA4" w:rsidRPr="0045373C">
        <w:rPr>
          <w:i w:val="0"/>
          <w:szCs w:val="22"/>
        </w:rPr>
        <w:t>.0 GETTING STARTED</w:t>
      </w:r>
      <w:r w:rsidR="005A1AA4" w:rsidRPr="0045373C">
        <w:rPr>
          <w:i w:val="0"/>
          <w:szCs w:val="22"/>
        </w:rPr>
        <w:tab/>
      </w:r>
      <w:r w:rsidR="00DF552C" w:rsidRPr="0045373C">
        <w:rPr>
          <w:i w:val="0"/>
          <w:szCs w:val="22"/>
        </w:rPr>
        <w:t>11</w:t>
      </w:r>
    </w:p>
    <w:p w:rsidR="00DA12C6" w:rsidRPr="0045373C" w:rsidRDefault="00441B56" w:rsidP="00931A62">
      <w:pPr>
        <w:pStyle w:val="TOC2"/>
        <w:spacing w:line="360" w:lineRule="auto"/>
        <w:rPr>
          <w:b w:val="0"/>
          <w:szCs w:val="22"/>
        </w:rPr>
      </w:pPr>
      <w:r w:rsidRPr="0045373C">
        <w:rPr>
          <w:b w:val="0"/>
          <w:szCs w:val="22"/>
        </w:rPr>
        <w:t>6</w:t>
      </w:r>
      <w:r w:rsidR="005A1AA4" w:rsidRPr="0045373C">
        <w:rPr>
          <w:b w:val="0"/>
          <w:szCs w:val="22"/>
        </w:rPr>
        <w:t>.1</w:t>
      </w:r>
      <w:r w:rsidR="00931A62" w:rsidRPr="0045373C">
        <w:rPr>
          <w:b w:val="0"/>
          <w:szCs w:val="22"/>
        </w:rPr>
        <w:t xml:space="preserve"> Enabling XBee</w:t>
      </w:r>
      <w:r w:rsidR="005A1AA4" w:rsidRPr="0045373C">
        <w:rPr>
          <w:b w:val="0"/>
          <w:szCs w:val="22"/>
        </w:rPr>
        <w:tab/>
      </w:r>
      <w:r w:rsidR="00DF552C" w:rsidRPr="0045373C">
        <w:rPr>
          <w:b w:val="0"/>
          <w:szCs w:val="22"/>
        </w:rPr>
        <w:t>11, 12, 13, 14</w:t>
      </w:r>
    </w:p>
    <w:p w:rsidR="00931A62" w:rsidRPr="0045373C" w:rsidRDefault="00931A62" w:rsidP="00931A62">
      <w:pPr>
        <w:spacing w:line="360" w:lineRule="auto"/>
      </w:pPr>
      <w:r w:rsidRPr="0045373C">
        <w:t xml:space="preserve">    6.2 Setting Up a Network………………………………………………………………</w:t>
      </w:r>
      <w:r w:rsidR="00DF552C" w:rsidRPr="0045373C">
        <w:t>………………15</w:t>
      </w:r>
    </w:p>
    <w:p w:rsidR="00931A62" w:rsidRPr="0045373C" w:rsidRDefault="00931A62" w:rsidP="00931A62">
      <w:pPr>
        <w:spacing w:line="360" w:lineRule="auto"/>
      </w:pPr>
      <w:r w:rsidRPr="0045373C">
        <w:t xml:space="preserve">    6.3 API Mode</w:t>
      </w:r>
      <w:proofErr w:type="gramStart"/>
      <w:r w:rsidRPr="0045373C">
        <w:t>………</w:t>
      </w:r>
      <w:r w:rsidR="00DF552C" w:rsidRPr="0045373C">
        <w:t>…………………………………………………………………………</w:t>
      </w:r>
      <w:proofErr w:type="gramEnd"/>
      <w:r w:rsidR="00DF552C" w:rsidRPr="0045373C">
        <w:t>..16, 17, 18</w:t>
      </w:r>
    </w:p>
    <w:p w:rsidR="00DA12C6" w:rsidRPr="0045373C" w:rsidRDefault="00931A62" w:rsidP="009A5F8A">
      <w:pPr>
        <w:spacing w:line="360" w:lineRule="auto"/>
        <w:rPr>
          <w:szCs w:val="22"/>
        </w:rPr>
      </w:pPr>
      <w:r w:rsidRPr="0045373C">
        <w:t xml:space="preserve">    6.4 </w:t>
      </w:r>
      <w:r w:rsidR="009A5F8A" w:rsidRPr="0045373C">
        <w:t>Digi XBee Smart Plug.....................................................................................................................</w:t>
      </w:r>
      <w:r w:rsidR="00DF552C" w:rsidRPr="0045373C">
        <w:t>19</w:t>
      </w:r>
    </w:p>
    <w:p w:rsidR="005A1AA4" w:rsidRPr="0045373C" w:rsidRDefault="00256F32" w:rsidP="005A1AA4">
      <w:pPr>
        <w:pStyle w:val="TOC1"/>
        <w:rPr>
          <w:i w:val="0"/>
          <w:szCs w:val="22"/>
        </w:rPr>
      </w:pPr>
      <w:r w:rsidRPr="0045373C">
        <w:rPr>
          <w:i w:val="0"/>
          <w:szCs w:val="22"/>
        </w:rPr>
        <w:t>7</w:t>
      </w:r>
      <w:r w:rsidR="005A1AA4" w:rsidRPr="0045373C">
        <w:rPr>
          <w:i w:val="0"/>
          <w:szCs w:val="22"/>
        </w:rPr>
        <w:t xml:space="preserve">.0 </w:t>
      </w:r>
      <w:r w:rsidR="00B627AA" w:rsidRPr="0045373C">
        <w:rPr>
          <w:i w:val="0"/>
          <w:szCs w:val="22"/>
        </w:rPr>
        <w:t xml:space="preserve">METHODS &amp; </w:t>
      </w:r>
      <w:r w:rsidR="005A1AA4" w:rsidRPr="0045373C">
        <w:rPr>
          <w:i w:val="0"/>
          <w:szCs w:val="22"/>
        </w:rPr>
        <w:t>PROCEDURES</w:t>
      </w:r>
      <w:r w:rsidR="005A1AA4" w:rsidRPr="0045373C">
        <w:rPr>
          <w:i w:val="0"/>
          <w:szCs w:val="22"/>
        </w:rPr>
        <w:tab/>
      </w:r>
      <w:r w:rsidR="00DF552C" w:rsidRPr="0045373C">
        <w:rPr>
          <w:i w:val="0"/>
          <w:szCs w:val="22"/>
        </w:rPr>
        <w:t>20</w:t>
      </w:r>
    </w:p>
    <w:p w:rsidR="00B627AA" w:rsidRPr="0045373C" w:rsidRDefault="00441B56" w:rsidP="00A03EDF">
      <w:pPr>
        <w:pStyle w:val="TOC2"/>
        <w:tabs>
          <w:tab w:val="left" w:pos="4427"/>
        </w:tabs>
        <w:rPr>
          <w:b w:val="0"/>
          <w:szCs w:val="22"/>
        </w:rPr>
      </w:pPr>
      <w:r w:rsidRPr="0045373C">
        <w:rPr>
          <w:b w:val="0"/>
          <w:szCs w:val="22"/>
        </w:rPr>
        <w:t>7</w:t>
      </w:r>
      <w:r w:rsidR="00B627AA" w:rsidRPr="0045373C">
        <w:rPr>
          <w:b w:val="0"/>
          <w:szCs w:val="22"/>
        </w:rPr>
        <w:t xml:space="preserve">.1 </w:t>
      </w:r>
      <w:r w:rsidR="00D86C6F" w:rsidRPr="0045373C">
        <w:rPr>
          <w:b w:val="0"/>
          <w:szCs w:val="22"/>
        </w:rPr>
        <w:t>Hardware (Construction) Phase</w:t>
      </w:r>
      <w:r w:rsidR="00B627AA" w:rsidRPr="0045373C">
        <w:rPr>
          <w:b w:val="0"/>
          <w:szCs w:val="22"/>
        </w:rPr>
        <w:tab/>
      </w:r>
      <w:r w:rsidR="00A03EDF">
        <w:rPr>
          <w:b w:val="0"/>
          <w:szCs w:val="22"/>
        </w:rPr>
        <w:tab/>
      </w:r>
      <w:r w:rsidR="00DF552C" w:rsidRPr="0045373C">
        <w:rPr>
          <w:b w:val="0"/>
          <w:szCs w:val="22"/>
        </w:rPr>
        <w:t>20</w:t>
      </w:r>
    </w:p>
    <w:p w:rsidR="00B627AA" w:rsidRPr="0045373C" w:rsidRDefault="00441B56" w:rsidP="00B627AA">
      <w:pPr>
        <w:pStyle w:val="TOC2"/>
        <w:rPr>
          <w:b w:val="0"/>
          <w:szCs w:val="22"/>
        </w:rPr>
      </w:pPr>
      <w:r w:rsidRPr="0045373C">
        <w:rPr>
          <w:b w:val="0"/>
          <w:szCs w:val="22"/>
        </w:rPr>
        <w:t>7.2</w:t>
      </w:r>
      <w:r w:rsidR="00B352AD" w:rsidRPr="0045373C">
        <w:rPr>
          <w:b w:val="0"/>
          <w:szCs w:val="22"/>
        </w:rPr>
        <w:t xml:space="preserve"> Using </w:t>
      </w:r>
      <w:r w:rsidR="00AB4E4E" w:rsidRPr="0045373C">
        <w:rPr>
          <w:b w:val="0"/>
          <w:szCs w:val="22"/>
        </w:rPr>
        <w:t>SKXBee</w:t>
      </w:r>
      <w:r w:rsidR="00B352AD" w:rsidRPr="0045373C">
        <w:rPr>
          <w:b w:val="0"/>
          <w:szCs w:val="22"/>
        </w:rPr>
        <w:t xml:space="preserve"> as a Coordinator</w:t>
      </w:r>
      <w:r w:rsidR="00B627AA" w:rsidRPr="0045373C">
        <w:rPr>
          <w:b w:val="0"/>
          <w:szCs w:val="22"/>
        </w:rPr>
        <w:tab/>
      </w:r>
      <w:r w:rsidR="00DF552C" w:rsidRPr="0045373C">
        <w:rPr>
          <w:b w:val="0"/>
          <w:szCs w:val="22"/>
        </w:rPr>
        <w:t>21,22</w:t>
      </w:r>
    </w:p>
    <w:p w:rsidR="00B627AA" w:rsidRPr="0045373C" w:rsidRDefault="00441B56" w:rsidP="00B627AA">
      <w:pPr>
        <w:pStyle w:val="TOC2"/>
        <w:rPr>
          <w:b w:val="0"/>
          <w:szCs w:val="22"/>
        </w:rPr>
      </w:pPr>
      <w:r w:rsidRPr="0045373C">
        <w:rPr>
          <w:b w:val="0"/>
          <w:szCs w:val="22"/>
        </w:rPr>
        <w:t>7.3</w:t>
      </w:r>
      <w:r w:rsidR="00B627AA" w:rsidRPr="0045373C">
        <w:rPr>
          <w:b w:val="0"/>
          <w:szCs w:val="22"/>
        </w:rPr>
        <w:t xml:space="preserve"> Modification</w:t>
      </w:r>
      <w:r w:rsidR="00B627AA" w:rsidRPr="0045373C">
        <w:rPr>
          <w:b w:val="0"/>
          <w:szCs w:val="22"/>
        </w:rPr>
        <w:tab/>
      </w:r>
      <w:r w:rsidR="00DF552C" w:rsidRPr="0045373C">
        <w:rPr>
          <w:b w:val="0"/>
          <w:szCs w:val="22"/>
        </w:rPr>
        <w:t>23</w:t>
      </w:r>
    </w:p>
    <w:p w:rsidR="005A1AA4" w:rsidRPr="0045373C" w:rsidRDefault="00441B56" w:rsidP="005A1AA4">
      <w:pPr>
        <w:pStyle w:val="TOC2"/>
        <w:rPr>
          <w:b w:val="0"/>
          <w:szCs w:val="22"/>
        </w:rPr>
      </w:pPr>
      <w:r w:rsidRPr="0045373C">
        <w:rPr>
          <w:b w:val="0"/>
          <w:szCs w:val="22"/>
        </w:rPr>
        <w:t>7.4</w:t>
      </w:r>
      <w:r w:rsidR="005A1AA4" w:rsidRPr="0045373C">
        <w:rPr>
          <w:b w:val="0"/>
          <w:szCs w:val="22"/>
        </w:rPr>
        <w:t xml:space="preserve"> Input Procedures and Expected Output</w:t>
      </w:r>
      <w:r w:rsidR="005A1AA4" w:rsidRPr="0045373C">
        <w:rPr>
          <w:b w:val="0"/>
          <w:szCs w:val="22"/>
        </w:rPr>
        <w:tab/>
      </w:r>
      <w:r w:rsidR="00DF552C" w:rsidRPr="0045373C">
        <w:rPr>
          <w:b w:val="0"/>
          <w:szCs w:val="22"/>
        </w:rPr>
        <w:t>24, 25, 26, 27, 28, 29, 30, 31, 32, 33, 34</w:t>
      </w:r>
    </w:p>
    <w:p w:rsidR="00B627AA" w:rsidRPr="0045373C" w:rsidRDefault="00B627AA" w:rsidP="00B627AA">
      <w:pPr>
        <w:rPr>
          <w:szCs w:val="22"/>
        </w:rPr>
      </w:pPr>
    </w:p>
    <w:p w:rsidR="00B72382" w:rsidRPr="0045373C" w:rsidRDefault="00B72382" w:rsidP="00B72382">
      <w:pPr>
        <w:pStyle w:val="TOC2"/>
        <w:ind w:left="0"/>
        <w:rPr>
          <w:b w:val="0"/>
          <w:szCs w:val="22"/>
        </w:rPr>
      </w:pPr>
      <w:r w:rsidRPr="0045373C">
        <w:rPr>
          <w:szCs w:val="22"/>
        </w:rPr>
        <w:t xml:space="preserve">8.0 </w:t>
      </w:r>
      <w:r w:rsidR="00A03EDF">
        <w:rPr>
          <w:szCs w:val="22"/>
        </w:rPr>
        <w:t>SCHEDULE</w:t>
      </w:r>
      <w:r w:rsidR="00B352AD" w:rsidRPr="0045373C">
        <w:rPr>
          <w:szCs w:val="22"/>
        </w:rPr>
        <w:t xml:space="preserve"> OF PROGRESS</w:t>
      </w:r>
      <w:r w:rsidR="00B352AD" w:rsidRPr="0045373C">
        <w:rPr>
          <w:szCs w:val="22"/>
        </w:rPr>
        <w:tab/>
      </w:r>
      <w:r w:rsidR="00DF552C" w:rsidRPr="0045373C">
        <w:rPr>
          <w:szCs w:val="22"/>
        </w:rPr>
        <w:t>3</w:t>
      </w:r>
      <w:r w:rsidR="00B352AD" w:rsidRPr="0045373C">
        <w:rPr>
          <w:szCs w:val="22"/>
        </w:rPr>
        <w:t>5</w:t>
      </w:r>
    </w:p>
    <w:p w:rsidR="00B627AA" w:rsidRPr="0045373C" w:rsidRDefault="00441B56" w:rsidP="00B627AA">
      <w:pPr>
        <w:pStyle w:val="TOC2"/>
        <w:rPr>
          <w:b w:val="0"/>
          <w:szCs w:val="22"/>
        </w:rPr>
      </w:pPr>
      <w:r w:rsidRPr="0045373C">
        <w:rPr>
          <w:b w:val="0"/>
          <w:szCs w:val="22"/>
        </w:rPr>
        <w:t>8</w:t>
      </w:r>
      <w:r w:rsidR="00B352AD" w:rsidRPr="0045373C">
        <w:rPr>
          <w:b w:val="0"/>
          <w:szCs w:val="22"/>
        </w:rPr>
        <w:t>.1 First Quarter</w:t>
      </w:r>
      <w:r w:rsidR="00B352AD" w:rsidRPr="0045373C">
        <w:rPr>
          <w:b w:val="0"/>
          <w:szCs w:val="22"/>
        </w:rPr>
        <w:tab/>
      </w:r>
      <w:r w:rsidR="00DF552C" w:rsidRPr="0045373C">
        <w:rPr>
          <w:b w:val="0"/>
          <w:szCs w:val="22"/>
        </w:rPr>
        <w:t>35</w:t>
      </w:r>
      <w:r w:rsidR="00B62CD0">
        <w:rPr>
          <w:b w:val="0"/>
          <w:szCs w:val="22"/>
        </w:rPr>
        <w:t>,36</w:t>
      </w:r>
    </w:p>
    <w:p w:rsidR="00B627AA" w:rsidRPr="0045373C" w:rsidRDefault="00441B56" w:rsidP="00B627AA">
      <w:pPr>
        <w:pStyle w:val="TOC2"/>
        <w:rPr>
          <w:b w:val="0"/>
          <w:szCs w:val="22"/>
        </w:rPr>
      </w:pPr>
      <w:r w:rsidRPr="0045373C">
        <w:rPr>
          <w:b w:val="0"/>
          <w:szCs w:val="22"/>
        </w:rPr>
        <w:t>8.2</w:t>
      </w:r>
      <w:r w:rsidR="00B352AD" w:rsidRPr="0045373C">
        <w:rPr>
          <w:b w:val="0"/>
          <w:szCs w:val="22"/>
        </w:rPr>
        <w:t xml:space="preserve"> Second Quarter</w:t>
      </w:r>
      <w:r w:rsidR="00B352AD" w:rsidRPr="0045373C">
        <w:rPr>
          <w:b w:val="0"/>
          <w:szCs w:val="22"/>
        </w:rPr>
        <w:tab/>
      </w:r>
      <w:r w:rsidR="00DF552C" w:rsidRPr="0045373C">
        <w:rPr>
          <w:b w:val="0"/>
          <w:szCs w:val="22"/>
        </w:rPr>
        <w:t>36</w:t>
      </w:r>
      <w:r w:rsidR="00B62CD0">
        <w:rPr>
          <w:b w:val="0"/>
          <w:szCs w:val="22"/>
        </w:rPr>
        <w:t>, 37</w:t>
      </w:r>
    </w:p>
    <w:p w:rsidR="00B627AA" w:rsidRPr="0045373C" w:rsidRDefault="00441B56" w:rsidP="00B627AA">
      <w:pPr>
        <w:pStyle w:val="TOC2"/>
        <w:rPr>
          <w:b w:val="0"/>
          <w:szCs w:val="22"/>
        </w:rPr>
      </w:pPr>
      <w:r w:rsidRPr="0045373C">
        <w:rPr>
          <w:b w:val="0"/>
          <w:szCs w:val="22"/>
        </w:rPr>
        <w:t>8.3</w:t>
      </w:r>
      <w:r w:rsidR="00B627AA" w:rsidRPr="0045373C">
        <w:rPr>
          <w:b w:val="0"/>
          <w:szCs w:val="22"/>
        </w:rPr>
        <w:t xml:space="preserve"> </w:t>
      </w:r>
      <w:r w:rsidR="00B72382" w:rsidRPr="0045373C">
        <w:rPr>
          <w:b w:val="0"/>
          <w:szCs w:val="22"/>
        </w:rPr>
        <w:t>Third Quarter</w:t>
      </w:r>
      <w:r w:rsidR="00B352AD" w:rsidRPr="0045373C">
        <w:rPr>
          <w:b w:val="0"/>
          <w:szCs w:val="22"/>
        </w:rPr>
        <w:tab/>
      </w:r>
      <w:r w:rsidR="00DF552C" w:rsidRPr="0045373C">
        <w:rPr>
          <w:b w:val="0"/>
          <w:szCs w:val="22"/>
        </w:rPr>
        <w:t>37, 38</w:t>
      </w:r>
      <w:r w:rsidR="00B62CD0">
        <w:rPr>
          <w:b w:val="0"/>
          <w:szCs w:val="22"/>
        </w:rPr>
        <w:t>, 39</w:t>
      </w:r>
    </w:p>
    <w:p w:rsidR="00B627AA" w:rsidRPr="0045373C" w:rsidRDefault="00B627AA" w:rsidP="00B627AA">
      <w:pPr>
        <w:pStyle w:val="TOC2"/>
        <w:rPr>
          <w:b w:val="0"/>
          <w:szCs w:val="22"/>
        </w:rPr>
      </w:pPr>
    </w:p>
    <w:p w:rsidR="00B352AD" w:rsidRPr="0045373C" w:rsidRDefault="00B352AD" w:rsidP="000629DF">
      <w:pPr>
        <w:pStyle w:val="TOC1"/>
        <w:rPr>
          <w:i w:val="0"/>
          <w:szCs w:val="22"/>
        </w:rPr>
      </w:pPr>
    </w:p>
    <w:p w:rsidR="00441B56" w:rsidRPr="0045373C" w:rsidRDefault="00441B56" w:rsidP="000629DF">
      <w:pPr>
        <w:pStyle w:val="TOC1"/>
        <w:rPr>
          <w:i w:val="0"/>
          <w:szCs w:val="22"/>
        </w:rPr>
      </w:pPr>
    </w:p>
    <w:p w:rsidR="00B1103C" w:rsidRPr="00441B56" w:rsidRDefault="00B1103C" w:rsidP="00B1103C">
      <w:pPr>
        <w:pStyle w:val="TOC1"/>
        <w:rPr>
          <w:i w:val="0"/>
          <w:szCs w:val="22"/>
        </w:rPr>
      </w:pPr>
      <w:r w:rsidRPr="00441B56">
        <w:rPr>
          <w:i w:val="0"/>
          <w:szCs w:val="22"/>
        </w:rPr>
        <w:lastRenderedPageBreak/>
        <w:t>9.0 REPORT SPECIFICATIONS</w:t>
      </w:r>
      <w:r w:rsidRPr="00441B56">
        <w:rPr>
          <w:i w:val="0"/>
          <w:szCs w:val="22"/>
        </w:rPr>
        <w:tab/>
      </w:r>
      <w:r w:rsidR="007373C3">
        <w:rPr>
          <w:i w:val="0"/>
          <w:szCs w:val="22"/>
        </w:rPr>
        <w:t>40</w:t>
      </w:r>
    </w:p>
    <w:p w:rsidR="00B1103C" w:rsidRPr="00441B56" w:rsidRDefault="00B1103C" w:rsidP="00B1103C">
      <w:pPr>
        <w:pStyle w:val="TOC1"/>
        <w:rPr>
          <w:b w:val="0"/>
          <w:i w:val="0"/>
          <w:szCs w:val="22"/>
        </w:rPr>
      </w:pPr>
      <w:r w:rsidRPr="00441B56">
        <w:rPr>
          <w:b w:val="0"/>
          <w:i w:val="0"/>
          <w:szCs w:val="22"/>
        </w:rPr>
        <w:t xml:space="preserve">   9.1 Poster Presentations</w:t>
      </w:r>
      <w:r w:rsidRPr="00441B56">
        <w:rPr>
          <w:b w:val="0"/>
          <w:i w:val="0"/>
          <w:szCs w:val="22"/>
        </w:rPr>
        <w:tab/>
      </w:r>
      <w:r w:rsidR="007373C3">
        <w:rPr>
          <w:b w:val="0"/>
          <w:i w:val="0"/>
          <w:szCs w:val="22"/>
        </w:rPr>
        <w:t>40</w:t>
      </w:r>
    </w:p>
    <w:p w:rsidR="00B1103C" w:rsidRPr="00441B56" w:rsidRDefault="00B1103C" w:rsidP="00B1103C">
      <w:pPr>
        <w:pStyle w:val="TOC1"/>
        <w:rPr>
          <w:b w:val="0"/>
          <w:i w:val="0"/>
          <w:szCs w:val="22"/>
        </w:rPr>
      </w:pPr>
      <w:r w:rsidRPr="00441B56">
        <w:rPr>
          <w:b w:val="0"/>
          <w:i w:val="0"/>
          <w:szCs w:val="22"/>
        </w:rPr>
        <w:t xml:space="preserve">   9.2 Poster Design</w:t>
      </w:r>
      <w:r w:rsidRPr="00441B56">
        <w:rPr>
          <w:b w:val="0"/>
          <w:i w:val="0"/>
          <w:szCs w:val="22"/>
        </w:rPr>
        <w:tab/>
      </w:r>
      <w:r w:rsidR="007373C3">
        <w:rPr>
          <w:b w:val="0"/>
          <w:i w:val="0"/>
          <w:szCs w:val="22"/>
        </w:rPr>
        <w:t>40</w:t>
      </w:r>
    </w:p>
    <w:p w:rsidR="00B1103C" w:rsidRPr="00441B56" w:rsidRDefault="00B1103C" w:rsidP="00B1103C">
      <w:pPr>
        <w:pStyle w:val="TOC1"/>
        <w:rPr>
          <w:b w:val="0"/>
          <w:i w:val="0"/>
          <w:szCs w:val="22"/>
        </w:rPr>
      </w:pPr>
      <w:r w:rsidRPr="00441B56">
        <w:rPr>
          <w:b w:val="0"/>
          <w:i w:val="0"/>
          <w:szCs w:val="22"/>
        </w:rPr>
        <w:t xml:space="preserve">   9.3 Acknowledgments</w:t>
      </w:r>
      <w:r w:rsidRPr="00441B56">
        <w:rPr>
          <w:b w:val="0"/>
          <w:i w:val="0"/>
          <w:szCs w:val="22"/>
        </w:rPr>
        <w:tab/>
      </w:r>
      <w:r w:rsidR="007373C3">
        <w:rPr>
          <w:b w:val="0"/>
          <w:i w:val="0"/>
          <w:szCs w:val="22"/>
        </w:rPr>
        <w:t>40</w:t>
      </w:r>
    </w:p>
    <w:p w:rsidR="00441B56" w:rsidRPr="0045373C" w:rsidRDefault="00441B56" w:rsidP="000629DF">
      <w:pPr>
        <w:pStyle w:val="TOC1"/>
        <w:rPr>
          <w:i w:val="0"/>
          <w:szCs w:val="22"/>
        </w:rPr>
      </w:pPr>
    </w:p>
    <w:p w:rsidR="00B9290E" w:rsidRPr="0045373C" w:rsidRDefault="00441B56" w:rsidP="00524516">
      <w:pPr>
        <w:pStyle w:val="TOC1"/>
        <w:rPr>
          <w:i w:val="0"/>
          <w:szCs w:val="22"/>
        </w:rPr>
      </w:pPr>
      <w:r w:rsidRPr="0045373C">
        <w:rPr>
          <w:i w:val="0"/>
          <w:szCs w:val="22"/>
        </w:rPr>
        <w:t xml:space="preserve">10.0 </w:t>
      </w:r>
      <w:r w:rsidR="00524516" w:rsidRPr="0045373C">
        <w:rPr>
          <w:i w:val="0"/>
          <w:szCs w:val="22"/>
        </w:rPr>
        <w:t>RESULTS</w:t>
      </w:r>
      <w:r w:rsidR="00524516" w:rsidRPr="0045373C">
        <w:rPr>
          <w:i w:val="0"/>
          <w:szCs w:val="22"/>
        </w:rPr>
        <w:tab/>
      </w:r>
      <w:r w:rsidR="00B62CD0">
        <w:rPr>
          <w:i w:val="0"/>
          <w:szCs w:val="22"/>
        </w:rPr>
        <w:t>4</w:t>
      </w:r>
      <w:r w:rsidR="007373C3">
        <w:rPr>
          <w:i w:val="0"/>
          <w:szCs w:val="22"/>
        </w:rPr>
        <w:t>1</w:t>
      </w:r>
    </w:p>
    <w:p w:rsidR="00173559" w:rsidRPr="0045373C" w:rsidRDefault="00441B56" w:rsidP="00173559">
      <w:pPr>
        <w:pStyle w:val="TOC1"/>
        <w:rPr>
          <w:i w:val="0"/>
          <w:szCs w:val="22"/>
        </w:rPr>
      </w:pPr>
      <w:r w:rsidRPr="0045373C">
        <w:rPr>
          <w:i w:val="0"/>
          <w:szCs w:val="22"/>
        </w:rPr>
        <w:t xml:space="preserve">11.0 </w:t>
      </w:r>
      <w:r w:rsidR="00173559" w:rsidRPr="0045373C">
        <w:rPr>
          <w:i w:val="0"/>
          <w:szCs w:val="22"/>
        </w:rPr>
        <w:t>ETHICAL CONCERNS</w:t>
      </w:r>
      <w:r w:rsidR="00173559" w:rsidRPr="0045373C">
        <w:rPr>
          <w:i w:val="0"/>
          <w:szCs w:val="22"/>
        </w:rPr>
        <w:tab/>
      </w:r>
      <w:r w:rsidR="00DF552C" w:rsidRPr="0045373C">
        <w:rPr>
          <w:i w:val="0"/>
          <w:szCs w:val="22"/>
        </w:rPr>
        <w:t>4</w:t>
      </w:r>
      <w:r w:rsidR="007373C3">
        <w:rPr>
          <w:i w:val="0"/>
          <w:szCs w:val="22"/>
        </w:rPr>
        <w:t>2</w:t>
      </w:r>
      <w:r w:rsidR="00DF552C" w:rsidRPr="0045373C">
        <w:rPr>
          <w:i w:val="0"/>
          <w:szCs w:val="22"/>
        </w:rPr>
        <w:t>, 4</w:t>
      </w:r>
      <w:r w:rsidR="007373C3">
        <w:rPr>
          <w:i w:val="0"/>
          <w:szCs w:val="22"/>
        </w:rPr>
        <w:t>3</w:t>
      </w:r>
    </w:p>
    <w:p w:rsidR="00173559" w:rsidRPr="0045373C" w:rsidRDefault="00441B56" w:rsidP="00173559">
      <w:pPr>
        <w:pStyle w:val="TOC1"/>
        <w:rPr>
          <w:i w:val="0"/>
          <w:szCs w:val="22"/>
        </w:rPr>
      </w:pPr>
      <w:r w:rsidRPr="0045373C">
        <w:rPr>
          <w:i w:val="0"/>
          <w:szCs w:val="22"/>
        </w:rPr>
        <w:t xml:space="preserve">12.0 </w:t>
      </w:r>
      <w:r w:rsidR="00173559" w:rsidRPr="0045373C">
        <w:rPr>
          <w:i w:val="0"/>
          <w:szCs w:val="22"/>
        </w:rPr>
        <w:t>FUTURE CONSIDERATION</w:t>
      </w:r>
      <w:r w:rsidR="00173559" w:rsidRPr="0045373C">
        <w:rPr>
          <w:i w:val="0"/>
          <w:szCs w:val="22"/>
        </w:rPr>
        <w:tab/>
      </w:r>
      <w:r w:rsidR="00DF552C" w:rsidRPr="0045373C">
        <w:rPr>
          <w:i w:val="0"/>
          <w:szCs w:val="22"/>
        </w:rPr>
        <w:t>4</w:t>
      </w:r>
      <w:r w:rsidR="007373C3">
        <w:rPr>
          <w:i w:val="0"/>
          <w:szCs w:val="22"/>
        </w:rPr>
        <w:t>4</w:t>
      </w:r>
    </w:p>
    <w:p w:rsidR="00173559" w:rsidRPr="0045373C" w:rsidRDefault="00173559" w:rsidP="00173559">
      <w:pPr>
        <w:pStyle w:val="TOC1"/>
        <w:rPr>
          <w:i w:val="0"/>
          <w:szCs w:val="22"/>
        </w:rPr>
      </w:pPr>
      <w:r w:rsidRPr="0045373C">
        <w:rPr>
          <w:i w:val="0"/>
          <w:szCs w:val="22"/>
        </w:rPr>
        <w:t>CONCLUSION</w:t>
      </w:r>
      <w:r w:rsidRPr="0045373C">
        <w:rPr>
          <w:i w:val="0"/>
          <w:szCs w:val="22"/>
        </w:rPr>
        <w:tab/>
      </w:r>
      <w:r w:rsidR="00DF552C" w:rsidRPr="0045373C">
        <w:rPr>
          <w:i w:val="0"/>
          <w:szCs w:val="22"/>
        </w:rPr>
        <w:t>4</w:t>
      </w:r>
      <w:r w:rsidR="007373C3">
        <w:rPr>
          <w:i w:val="0"/>
          <w:szCs w:val="22"/>
        </w:rPr>
        <w:t>5</w:t>
      </w:r>
    </w:p>
    <w:p w:rsidR="00DA12C6" w:rsidRPr="0045373C" w:rsidRDefault="00173559" w:rsidP="00DA12C6">
      <w:pPr>
        <w:pStyle w:val="TOC1"/>
        <w:rPr>
          <w:i w:val="0"/>
          <w:szCs w:val="22"/>
        </w:rPr>
      </w:pPr>
      <w:r w:rsidRPr="0045373C">
        <w:rPr>
          <w:i w:val="0"/>
          <w:szCs w:val="22"/>
        </w:rPr>
        <w:t>PROJECT REFRENCES</w:t>
      </w:r>
      <w:r w:rsidR="00DA12C6" w:rsidRPr="0045373C">
        <w:rPr>
          <w:i w:val="0"/>
          <w:szCs w:val="22"/>
        </w:rPr>
        <w:tab/>
      </w:r>
      <w:r w:rsidR="00DF552C" w:rsidRPr="0045373C">
        <w:rPr>
          <w:i w:val="0"/>
          <w:szCs w:val="22"/>
        </w:rPr>
        <w:t>4</w:t>
      </w:r>
      <w:r w:rsidR="007373C3">
        <w:rPr>
          <w:i w:val="0"/>
          <w:szCs w:val="22"/>
        </w:rPr>
        <w:t>6</w:t>
      </w:r>
    </w:p>
    <w:p w:rsidR="00B9290E" w:rsidRPr="0045373C" w:rsidRDefault="00B9290E"/>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pPr>
        <w:overflowPunct/>
        <w:autoSpaceDE/>
        <w:autoSpaceDN/>
        <w:adjustRightInd/>
        <w:textAlignment w:val="auto"/>
      </w:pPr>
    </w:p>
    <w:p w:rsidR="00BF3CBF" w:rsidRPr="0045373C" w:rsidRDefault="00BF3CBF" w:rsidP="00BF3CBF">
      <w:pPr>
        <w:overflowPunct/>
        <w:autoSpaceDE/>
        <w:autoSpaceDN/>
        <w:adjustRightInd/>
        <w:textAlignment w:val="auto"/>
      </w:pPr>
    </w:p>
    <w:p w:rsidR="00BF3CBF" w:rsidRPr="0045373C" w:rsidRDefault="00BF3CBF" w:rsidP="00BF3CBF">
      <w:pPr>
        <w:overflowPunct/>
        <w:autoSpaceDE/>
        <w:autoSpaceDN/>
        <w:adjustRightInd/>
        <w:textAlignment w:val="auto"/>
      </w:pPr>
    </w:p>
    <w:p w:rsidR="00BF3CBF" w:rsidRPr="0045373C" w:rsidRDefault="00BF3CBF" w:rsidP="00BF3CBF">
      <w:pPr>
        <w:overflowPunct/>
        <w:autoSpaceDE/>
        <w:autoSpaceDN/>
        <w:adjustRightInd/>
        <w:textAlignment w:val="auto"/>
      </w:pPr>
    </w:p>
    <w:p w:rsidR="00BF3CBF" w:rsidRPr="0045373C" w:rsidRDefault="00BF3CBF" w:rsidP="00BF3CBF">
      <w:pPr>
        <w:overflowPunct/>
        <w:autoSpaceDE/>
        <w:autoSpaceDN/>
        <w:adjustRightInd/>
        <w:textAlignment w:val="auto"/>
      </w:pPr>
    </w:p>
    <w:p w:rsidR="00BF3CBF" w:rsidRPr="0045373C" w:rsidRDefault="00BF3CBF" w:rsidP="00BF3CBF">
      <w:pPr>
        <w:overflowPunct/>
        <w:autoSpaceDE/>
        <w:autoSpaceDN/>
        <w:adjustRightInd/>
        <w:textAlignment w:val="auto"/>
      </w:pPr>
    </w:p>
    <w:p w:rsidR="00BF3CBF" w:rsidRPr="0045373C" w:rsidRDefault="00BF3CBF" w:rsidP="00BF3CBF">
      <w:pPr>
        <w:overflowPunct/>
        <w:autoSpaceDE/>
        <w:autoSpaceDN/>
        <w:adjustRightInd/>
        <w:textAlignment w:val="auto"/>
      </w:pPr>
    </w:p>
    <w:p w:rsidR="00387A80" w:rsidRPr="0045373C" w:rsidRDefault="00387A80" w:rsidP="00BF3CBF">
      <w:pPr>
        <w:overflowPunct/>
        <w:autoSpaceDE/>
        <w:autoSpaceDN/>
        <w:adjustRightInd/>
        <w:textAlignment w:val="auto"/>
      </w:pPr>
    </w:p>
    <w:p w:rsidR="00387A80" w:rsidRPr="0045373C" w:rsidRDefault="00387A80" w:rsidP="00BF3CBF">
      <w:pPr>
        <w:overflowPunct/>
        <w:autoSpaceDE/>
        <w:autoSpaceDN/>
        <w:adjustRightInd/>
        <w:textAlignment w:val="auto"/>
      </w:pPr>
    </w:p>
    <w:p w:rsidR="00387A80" w:rsidRPr="0045373C" w:rsidRDefault="00387A80" w:rsidP="00BF3CBF">
      <w:pPr>
        <w:overflowPunct/>
        <w:autoSpaceDE/>
        <w:autoSpaceDN/>
        <w:adjustRightInd/>
        <w:textAlignment w:val="auto"/>
      </w:pPr>
    </w:p>
    <w:p w:rsidR="00387A80" w:rsidRPr="0045373C" w:rsidRDefault="00387A80" w:rsidP="00BF3CBF">
      <w:pPr>
        <w:overflowPunct/>
        <w:autoSpaceDE/>
        <w:autoSpaceDN/>
        <w:adjustRightInd/>
        <w:textAlignment w:val="auto"/>
      </w:pPr>
    </w:p>
    <w:p w:rsidR="00387A80" w:rsidRPr="0045373C" w:rsidRDefault="00387A80" w:rsidP="00BF3CBF">
      <w:pPr>
        <w:overflowPunct/>
        <w:autoSpaceDE/>
        <w:autoSpaceDN/>
        <w:adjustRightInd/>
        <w:textAlignment w:val="auto"/>
      </w:pPr>
    </w:p>
    <w:p w:rsidR="00387A80" w:rsidRPr="0045373C" w:rsidRDefault="00387A80" w:rsidP="00BF3CBF">
      <w:pPr>
        <w:overflowPunct/>
        <w:autoSpaceDE/>
        <w:autoSpaceDN/>
        <w:adjustRightInd/>
        <w:textAlignment w:val="auto"/>
      </w:pPr>
    </w:p>
    <w:p w:rsidR="00387A80" w:rsidRPr="0045373C" w:rsidRDefault="00387A80" w:rsidP="00BF3CBF">
      <w:pPr>
        <w:overflowPunct/>
        <w:autoSpaceDE/>
        <w:autoSpaceDN/>
        <w:adjustRightInd/>
        <w:textAlignment w:val="auto"/>
      </w:pPr>
    </w:p>
    <w:p w:rsidR="00387A80" w:rsidRPr="0045373C" w:rsidRDefault="00387A80" w:rsidP="00BF3CBF">
      <w:pPr>
        <w:overflowPunct/>
        <w:autoSpaceDE/>
        <w:autoSpaceDN/>
        <w:adjustRightInd/>
        <w:textAlignment w:val="auto"/>
      </w:pPr>
    </w:p>
    <w:p w:rsidR="00BF3CBF" w:rsidRPr="0045373C" w:rsidRDefault="00BF3CBF" w:rsidP="00BF3CBF">
      <w:pPr>
        <w:overflowPunct/>
        <w:autoSpaceDE/>
        <w:autoSpaceDN/>
        <w:adjustRightInd/>
        <w:textAlignment w:val="auto"/>
        <w:rPr>
          <w:sz w:val="72"/>
          <w:szCs w:val="72"/>
        </w:rPr>
      </w:pPr>
      <w:r w:rsidRPr="0045373C">
        <w:rPr>
          <w:b/>
          <w:color w:val="000000"/>
          <w:sz w:val="72"/>
          <w:szCs w:val="72"/>
        </w:rPr>
        <w:t>A</w:t>
      </w:r>
      <w:r w:rsidR="0045373C">
        <w:rPr>
          <w:b/>
          <w:color w:val="000000"/>
          <w:sz w:val="72"/>
          <w:szCs w:val="72"/>
        </w:rPr>
        <w:t>BSTRACT</w:t>
      </w:r>
    </w:p>
    <w:p w:rsidR="00A72701" w:rsidRPr="0045373C" w:rsidRDefault="00A72701" w:rsidP="00BF3CBF">
      <w:pPr>
        <w:overflowPunct/>
        <w:autoSpaceDE/>
        <w:autoSpaceDN/>
        <w:adjustRightInd/>
        <w:jc w:val="right"/>
        <w:textAlignment w:val="auto"/>
      </w:pPr>
      <w:r w:rsidRPr="0045373C">
        <w:br w:type="page"/>
      </w:r>
    </w:p>
    <w:p w:rsidR="00387A80" w:rsidRPr="0045373C" w:rsidRDefault="00387A80" w:rsidP="00387A80">
      <w:pPr>
        <w:spacing w:line="480" w:lineRule="auto"/>
        <w:jc w:val="center"/>
        <w:rPr>
          <w:b/>
          <w:color w:val="000000"/>
          <w:sz w:val="44"/>
          <w:szCs w:val="44"/>
        </w:rPr>
      </w:pPr>
      <w:r w:rsidRPr="0045373C">
        <w:rPr>
          <w:b/>
          <w:color w:val="000000"/>
          <w:sz w:val="44"/>
          <w:szCs w:val="44"/>
        </w:rPr>
        <w:lastRenderedPageBreak/>
        <w:t>ABSTRACT</w:t>
      </w:r>
    </w:p>
    <w:p w:rsidR="00387A80" w:rsidRPr="0045373C" w:rsidRDefault="00387A80" w:rsidP="00387A80">
      <w:pPr>
        <w:jc w:val="center"/>
        <w:rPr>
          <w:b/>
          <w:color w:val="000000"/>
          <w:sz w:val="44"/>
          <w:szCs w:val="44"/>
        </w:rPr>
      </w:pPr>
    </w:p>
    <w:p w:rsidR="00016E2A" w:rsidRPr="0045373C" w:rsidRDefault="00016E2A" w:rsidP="00043439">
      <w:pPr>
        <w:spacing w:line="480" w:lineRule="auto"/>
        <w:ind w:firstLine="720"/>
        <w:jc w:val="both"/>
        <w:rPr>
          <w:color w:val="000000"/>
          <w:sz w:val="24"/>
          <w:szCs w:val="24"/>
        </w:rPr>
      </w:pPr>
      <w:r w:rsidRPr="0045373C">
        <w:rPr>
          <w:color w:val="000000"/>
          <w:sz w:val="24"/>
          <w:szCs w:val="24"/>
        </w:rPr>
        <w:t xml:space="preserve">Home Automation is one of the most famous application profiles that </w:t>
      </w:r>
      <w:proofErr w:type="gramStart"/>
      <w:r w:rsidRPr="0045373C">
        <w:rPr>
          <w:color w:val="000000"/>
          <w:sz w:val="24"/>
          <w:szCs w:val="24"/>
        </w:rPr>
        <w:t>is being researched and implemented by many companies around the world</w:t>
      </w:r>
      <w:proofErr w:type="gramEnd"/>
      <w:r w:rsidRPr="0045373C">
        <w:rPr>
          <w:color w:val="000000"/>
          <w:sz w:val="24"/>
          <w:szCs w:val="24"/>
        </w:rPr>
        <w:t xml:space="preserve">. ZigBee is the global and rapid grow standard of Wireless Sensor Network. This allows the smart meter to communicate with several electrical appliances within the same network. The ZigBee is built on IEEE 802.15.4 radio and MAC and it is the only standard (until now) that support wireless mesh network. Within ZigBee standard, numerous “application profiles” define the standard ZigBee devices that could be used to communicate with each other. </w:t>
      </w:r>
    </w:p>
    <w:p w:rsidR="00016E2A" w:rsidRPr="0045373C" w:rsidRDefault="00016E2A" w:rsidP="00043439">
      <w:pPr>
        <w:spacing w:line="480" w:lineRule="auto"/>
        <w:ind w:firstLine="720"/>
        <w:jc w:val="both"/>
        <w:rPr>
          <w:sz w:val="24"/>
          <w:szCs w:val="24"/>
        </w:rPr>
      </w:pPr>
    </w:p>
    <w:p w:rsidR="00BF3CBF" w:rsidRPr="0045373C" w:rsidRDefault="00016E2A" w:rsidP="00387A80">
      <w:pPr>
        <w:spacing w:line="480" w:lineRule="auto"/>
        <w:ind w:firstLine="720"/>
        <w:jc w:val="both"/>
        <w:rPr>
          <w:color w:val="000000"/>
        </w:rPr>
      </w:pPr>
      <w:r w:rsidRPr="0045373C">
        <w:rPr>
          <w:color w:val="000000"/>
          <w:sz w:val="24"/>
          <w:szCs w:val="24"/>
        </w:rPr>
        <w:t>The goal of our project is to design a Smart Meter Application using ZigBee.  The Home Automation Smart Meter Application will be able to monitor the amount of energy consumed by users. This application places ZigBee module into our daily used devices such as lamp, radiator, ventilation, and others. The Smart Meter Application monitors every device by judging from the read out from the sensor. Simple devices like those mentioned above could easily be combined together to form a large and complex network within a home. This network will not only make life more comfortable but also save energy dramatically. Likewise, users will be able to see how much energy is being used during peak hours when the cost of energy is high.  Therefore, the user will be allowed to manage their consumption conveniently and in detail. The amount of energy used by specific appliances will be monitored and when necessary the appliance can be shut off. The Smart Meter Application will also be able to automatically shut off an appliance when too much energy is being used.   In brief, the smart meter application makes it possible for users to conserve electricity and save money.</w:t>
      </w:r>
      <w:r w:rsidR="00387A80" w:rsidRPr="0045373C">
        <w:rPr>
          <w:color w:val="000000"/>
        </w:rPr>
        <w:t xml:space="preserve"> </w:t>
      </w:r>
      <w:r w:rsidR="00E0018D" w:rsidRPr="0045373C">
        <w:rPr>
          <w:color w:val="000000"/>
        </w:rPr>
        <w:br w:type="page"/>
      </w:r>
    </w:p>
    <w:p w:rsidR="00BF3CBF" w:rsidRPr="0045373C" w:rsidRDefault="00BF3CBF" w:rsidP="00BF3CBF">
      <w:pPr>
        <w:overflowPunct/>
        <w:autoSpaceDE/>
        <w:autoSpaceDN/>
        <w:adjustRightInd/>
        <w:spacing w:line="480" w:lineRule="auto"/>
        <w:textAlignment w:val="auto"/>
        <w:rPr>
          <w:color w:val="000000"/>
        </w:rPr>
      </w:pPr>
    </w:p>
    <w:p w:rsidR="00BF3CBF" w:rsidRPr="0045373C" w:rsidRDefault="00BF3CBF" w:rsidP="00BF3CBF">
      <w:pPr>
        <w:overflowPunct/>
        <w:autoSpaceDE/>
        <w:autoSpaceDN/>
        <w:adjustRightInd/>
        <w:spacing w:line="480" w:lineRule="auto"/>
        <w:textAlignment w:val="auto"/>
        <w:rPr>
          <w:color w:val="000000"/>
        </w:rPr>
      </w:pPr>
    </w:p>
    <w:p w:rsidR="00BF3CBF" w:rsidRPr="0045373C" w:rsidRDefault="00BF3CBF" w:rsidP="00BF3CBF">
      <w:pPr>
        <w:overflowPunct/>
        <w:autoSpaceDE/>
        <w:autoSpaceDN/>
        <w:adjustRightInd/>
        <w:spacing w:line="480" w:lineRule="auto"/>
        <w:textAlignment w:val="auto"/>
        <w:rPr>
          <w:color w:val="000000"/>
        </w:rPr>
      </w:pPr>
    </w:p>
    <w:p w:rsidR="00BF3CBF" w:rsidRPr="0045373C" w:rsidRDefault="00BF3CBF" w:rsidP="00BF3CBF">
      <w:pPr>
        <w:overflowPunct/>
        <w:autoSpaceDE/>
        <w:autoSpaceDN/>
        <w:adjustRightInd/>
        <w:spacing w:line="480" w:lineRule="auto"/>
        <w:textAlignment w:val="auto"/>
        <w:rPr>
          <w:color w:val="000000"/>
        </w:rPr>
      </w:pPr>
    </w:p>
    <w:p w:rsidR="00BF3CBF" w:rsidRPr="0045373C" w:rsidRDefault="00BF3CBF" w:rsidP="00BF3CBF">
      <w:pPr>
        <w:overflowPunct/>
        <w:autoSpaceDE/>
        <w:autoSpaceDN/>
        <w:adjustRightInd/>
        <w:spacing w:line="480" w:lineRule="auto"/>
        <w:textAlignment w:val="auto"/>
        <w:rPr>
          <w:color w:val="000000"/>
        </w:rPr>
      </w:pPr>
    </w:p>
    <w:p w:rsidR="00BF3CBF" w:rsidRPr="0045373C" w:rsidRDefault="00BF3CBF" w:rsidP="00BF3CBF">
      <w:pPr>
        <w:overflowPunct/>
        <w:autoSpaceDE/>
        <w:autoSpaceDN/>
        <w:adjustRightInd/>
        <w:spacing w:line="480" w:lineRule="auto"/>
        <w:textAlignment w:val="auto"/>
        <w:rPr>
          <w:color w:val="000000"/>
        </w:rPr>
      </w:pPr>
    </w:p>
    <w:p w:rsidR="00BF3CBF" w:rsidRPr="0045373C" w:rsidRDefault="0045373C" w:rsidP="0045373C">
      <w:pPr>
        <w:pStyle w:val="ListParagraph"/>
        <w:overflowPunct/>
        <w:autoSpaceDE/>
        <w:autoSpaceDN/>
        <w:adjustRightInd/>
        <w:spacing w:line="480" w:lineRule="auto"/>
        <w:textAlignment w:val="auto"/>
        <w:rPr>
          <w:color w:val="000000"/>
          <w:sz w:val="56"/>
          <w:szCs w:val="56"/>
        </w:rPr>
      </w:pPr>
      <w:r w:rsidRPr="0045373C">
        <w:rPr>
          <w:b/>
          <w:color w:val="000000"/>
          <w:sz w:val="56"/>
          <w:szCs w:val="56"/>
        </w:rPr>
        <w:t>INTR</w:t>
      </w:r>
      <w:r>
        <w:rPr>
          <w:b/>
          <w:color w:val="000000"/>
          <w:sz w:val="56"/>
          <w:szCs w:val="56"/>
        </w:rPr>
        <w:t>O</w:t>
      </w:r>
      <w:r w:rsidRPr="0045373C">
        <w:rPr>
          <w:b/>
          <w:color w:val="000000"/>
          <w:sz w:val="56"/>
          <w:szCs w:val="56"/>
        </w:rPr>
        <w:t>D</w:t>
      </w:r>
      <w:r>
        <w:rPr>
          <w:b/>
          <w:color w:val="000000"/>
          <w:sz w:val="56"/>
          <w:szCs w:val="56"/>
        </w:rPr>
        <w:t>U</w:t>
      </w:r>
      <w:r w:rsidRPr="0045373C">
        <w:rPr>
          <w:b/>
          <w:color w:val="000000"/>
          <w:sz w:val="56"/>
          <w:szCs w:val="56"/>
        </w:rPr>
        <w:t>CTION</w:t>
      </w:r>
      <w:r w:rsidR="00BF3CBF" w:rsidRPr="0045373C">
        <w:rPr>
          <w:b/>
          <w:color w:val="000000"/>
          <w:sz w:val="56"/>
          <w:szCs w:val="56"/>
        </w:rPr>
        <w:br w:type="page"/>
      </w:r>
    </w:p>
    <w:p w:rsidR="009536DD" w:rsidRPr="0045373C" w:rsidRDefault="00387A80" w:rsidP="00387A80">
      <w:pPr>
        <w:pStyle w:val="BodyText"/>
        <w:spacing w:line="480" w:lineRule="auto"/>
        <w:ind w:left="2880" w:firstLine="720"/>
        <w:rPr>
          <w:b/>
          <w:color w:val="000000"/>
          <w:sz w:val="44"/>
          <w:szCs w:val="44"/>
        </w:rPr>
      </w:pPr>
      <w:r w:rsidRPr="0045373C">
        <w:rPr>
          <w:b/>
          <w:color w:val="000000"/>
          <w:sz w:val="44"/>
          <w:szCs w:val="44"/>
        </w:rPr>
        <w:lastRenderedPageBreak/>
        <w:t>Introduction</w:t>
      </w:r>
    </w:p>
    <w:p w:rsidR="00043439" w:rsidRPr="0045373C" w:rsidRDefault="00043439" w:rsidP="009536DD">
      <w:pPr>
        <w:pStyle w:val="BodyText"/>
        <w:spacing w:line="480" w:lineRule="auto"/>
        <w:ind w:firstLine="720"/>
        <w:jc w:val="both"/>
        <w:rPr>
          <w:color w:val="000000"/>
        </w:rPr>
      </w:pPr>
      <w:r w:rsidRPr="0045373C">
        <w:rPr>
          <w:color w:val="000000"/>
        </w:rPr>
        <w:t>The main goal of the Smart Meter Application is to create a network in a home or industry that will link electronic devices to save energy and money while protecting all electronic devices within the network.  The application will be most beneficial when the cost of consuming energy is high.  First, the home automation application will be able to monitor the amount of energy that users consume by placing a ZigBee module into our daily used devices such as lamp, radiator, ventilation, and others. Second, a smart meter will monitor every electrical device and combine them to form a large and complex network within a home or industry. In this way, the smart meter will turn off any device when needed as well as when too much energy is used. Third, the user will be able to manage their consumption conveniently and in detail. Finally, our Smart Meter Application will not only make life more comfo</w:t>
      </w:r>
      <w:r w:rsidR="00283472" w:rsidRPr="0045373C">
        <w:rPr>
          <w:color w:val="000000"/>
        </w:rPr>
        <w:t xml:space="preserve">rtable but also save energy and </w:t>
      </w:r>
      <w:r w:rsidRPr="0045373C">
        <w:rPr>
          <w:color w:val="000000"/>
        </w:rPr>
        <w:t>save money while protecting our own environment</w:t>
      </w:r>
      <w:r w:rsidR="00BF3CBF" w:rsidRPr="0045373C">
        <w:rPr>
          <w:color w:val="000000"/>
        </w:rPr>
        <w:t>.</w:t>
      </w:r>
    </w:p>
    <w:p w:rsidR="00BF3CBF" w:rsidRPr="0045373C" w:rsidRDefault="00BF3CBF" w:rsidP="00BF3CBF">
      <w:pPr>
        <w:pStyle w:val="BodyText"/>
        <w:spacing w:line="480" w:lineRule="auto"/>
        <w:ind w:firstLine="720"/>
        <w:jc w:val="both"/>
        <w:rPr>
          <w:color w:val="000000"/>
        </w:rPr>
      </w:pPr>
    </w:p>
    <w:p w:rsidR="00BF3CBF" w:rsidRPr="0045373C" w:rsidRDefault="00BF3CBF" w:rsidP="00BF3CBF">
      <w:pPr>
        <w:pStyle w:val="BodyText"/>
        <w:spacing w:line="480" w:lineRule="auto"/>
        <w:ind w:firstLine="720"/>
        <w:jc w:val="both"/>
        <w:rPr>
          <w:color w:val="000000"/>
        </w:rPr>
      </w:pPr>
    </w:p>
    <w:p w:rsidR="00BF3CBF" w:rsidRPr="0045373C" w:rsidRDefault="00BF3CBF" w:rsidP="00BF3CBF">
      <w:pPr>
        <w:pStyle w:val="BodyText"/>
        <w:spacing w:line="480" w:lineRule="auto"/>
        <w:ind w:firstLine="720"/>
        <w:jc w:val="both"/>
        <w:rPr>
          <w:color w:val="000000"/>
        </w:rPr>
      </w:pPr>
    </w:p>
    <w:p w:rsidR="00BF3CBF" w:rsidRPr="0045373C" w:rsidRDefault="00BF3CBF" w:rsidP="00BF3CBF">
      <w:pPr>
        <w:pStyle w:val="BodyText"/>
        <w:spacing w:line="480" w:lineRule="auto"/>
        <w:ind w:firstLine="720"/>
        <w:jc w:val="both"/>
        <w:rPr>
          <w:color w:val="000000"/>
        </w:rPr>
      </w:pPr>
    </w:p>
    <w:p w:rsidR="00BF3CBF" w:rsidRPr="0045373C" w:rsidRDefault="00BF3CBF" w:rsidP="00BF3CBF">
      <w:pPr>
        <w:pStyle w:val="BodyText"/>
        <w:spacing w:line="480" w:lineRule="auto"/>
        <w:ind w:firstLine="720"/>
        <w:jc w:val="both"/>
        <w:rPr>
          <w:color w:val="000000"/>
        </w:rPr>
      </w:pPr>
    </w:p>
    <w:p w:rsidR="00BF3CBF" w:rsidRPr="0045373C" w:rsidRDefault="00BF3CBF" w:rsidP="00BF3CBF">
      <w:pPr>
        <w:pStyle w:val="BodyText"/>
        <w:spacing w:line="480" w:lineRule="auto"/>
        <w:ind w:firstLine="720"/>
        <w:jc w:val="both"/>
        <w:rPr>
          <w:color w:val="000000"/>
        </w:rPr>
      </w:pPr>
    </w:p>
    <w:p w:rsidR="00BF3CBF" w:rsidRPr="0045373C" w:rsidRDefault="00BF3CBF" w:rsidP="00BF3CBF">
      <w:pPr>
        <w:pStyle w:val="BodyText"/>
        <w:spacing w:line="480" w:lineRule="auto"/>
        <w:ind w:firstLine="720"/>
        <w:jc w:val="both"/>
        <w:rPr>
          <w:color w:val="000000"/>
        </w:rPr>
      </w:pPr>
    </w:p>
    <w:p w:rsidR="00BF3CBF" w:rsidRPr="0045373C" w:rsidRDefault="00BF3CBF" w:rsidP="00BF3CBF">
      <w:pPr>
        <w:pStyle w:val="BodyText"/>
        <w:spacing w:line="480" w:lineRule="auto"/>
        <w:ind w:firstLine="720"/>
        <w:jc w:val="both"/>
        <w:rPr>
          <w:color w:val="000000"/>
        </w:rPr>
      </w:pPr>
    </w:p>
    <w:p w:rsidR="00BF3CBF" w:rsidRPr="0045373C" w:rsidRDefault="00387A80" w:rsidP="00BF3CBF">
      <w:pPr>
        <w:pStyle w:val="BodyText"/>
        <w:spacing w:line="480" w:lineRule="auto"/>
        <w:ind w:firstLine="720"/>
        <w:jc w:val="both"/>
        <w:rPr>
          <w:color w:val="000000"/>
        </w:rPr>
      </w:pPr>
      <w:r w:rsidRPr="0045373C">
        <w:rPr>
          <w:b/>
          <w:noProof/>
          <w:sz w:val="36"/>
          <w:szCs w:val="36"/>
          <w:lang w:eastAsia="en-US"/>
        </w:rPr>
        <w:lastRenderedPageBreak/>
        <mc:AlternateContent>
          <mc:Choice Requires="wps">
            <w:drawing>
              <wp:anchor distT="0" distB="0" distL="114300" distR="114300" simplePos="0" relativeHeight="251683328" behindDoc="0" locked="0" layoutInCell="1" allowOverlap="1" wp14:anchorId="37883B70" wp14:editId="005D0252">
                <wp:simplePos x="0" y="0"/>
                <wp:positionH relativeFrom="column">
                  <wp:posOffset>4361180</wp:posOffset>
                </wp:positionH>
                <wp:positionV relativeFrom="paragraph">
                  <wp:posOffset>-457059</wp:posOffset>
                </wp:positionV>
                <wp:extent cx="1744980" cy="403225"/>
                <wp:effectExtent l="0" t="0" r="0" b="0"/>
                <wp:wrapNone/>
                <wp:docPr id="27" name="Rounded Rectangle 27"/>
                <wp:cNvGraphicFramePr/>
                <a:graphic xmlns:a="http://schemas.openxmlformats.org/drawingml/2006/main">
                  <a:graphicData uri="http://schemas.microsoft.com/office/word/2010/wordprocessingShape">
                    <wps:wsp>
                      <wps:cNvSpPr/>
                      <wps:spPr>
                        <a:xfrm>
                          <a:off x="0" y="0"/>
                          <a:ext cx="1744980" cy="403225"/>
                        </a:xfrm>
                        <a:prstGeom prst="roundRect">
                          <a:avLst>
                            <a:gd name="adj" fmla="val 0"/>
                          </a:avLst>
                        </a:prstGeom>
                        <a:noFill/>
                        <a:ln>
                          <a:noFill/>
                        </a:ln>
                      </wps:spPr>
                      <wps:style>
                        <a:lnRef idx="2">
                          <a:schemeClr val="accent6"/>
                        </a:lnRef>
                        <a:fillRef idx="1">
                          <a:schemeClr val="lt1"/>
                        </a:fillRef>
                        <a:effectRef idx="0">
                          <a:schemeClr val="accent6"/>
                        </a:effectRef>
                        <a:fontRef idx="minor">
                          <a:schemeClr val="dk1"/>
                        </a:fontRef>
                      </wps:style>
                      <wps:txbx>
                        <w:txbxContent>
                          <w:p w:rsidR="00513A05" w:rsidRDefault="00513A05" w:rsidP="00387A80">
                            <w:pPr>
                              <w:jc w:val="center"/>
                            </w:pPr>
                            <w:r>
                              <w:t>3</w:t>
                            </w:r>
                            <w:r w:rsidRPr="00387A80">
                              <w:rPr>
                                <w:b/>
                                <w:szCs w:val="22"/>
                              </w:rPr>
                              <w:t xml:space="preserve">.0 </w:t>
                            </w:r>
                            <w:r>
                              <w:rPr>
                                <w:b/>
                                <w:szCs w:val="22"/>
                              </w:rPr>
                              <w:t>Project Properties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7" o:spid="_x0000_s1026" style="position:absolute;left:0;text-align:left;margin-left:343.4pt;margin-top:-36pt;width:137.4pt;height:31.7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" filled="f" stroked="f" strokeweight="2pt">
                <v:textbox>
                  <w:txbxContent>
                    <w:p w:rsidR="00387A80" w:rsidRDefault="00387A80" w:rsidP="00387A80">
                      <w:pPr>
                        <w:jc w:val="center"/>
                      </w:pPr>
                      <w:r>
                        <w:t>3</w:t>
                      </w:r>
                      <w:r w:rsidRPr="00387A80">
                        <w:rPr>
                          <w:b/>
                          <w:szCs w:val="22"/>
                        </w:rPr>
                        <w:t xml:space="preserve">.0 </w:t>
                      </w:r>
                      <w:r>
                        <w:rPr>
                          <w:b/>
                          <w:szCs w:val="22"/>
                        </w:rPr>
                        <w:t>Project Properties</w:t>
                      </w:r>
                    </w:p>
                  </w:txbxContent>
                </v:textbox>
              </v:roundrect>
            </w:pict>
          </mc:Fallback>
        </mc:AlternateContent>
      </w:r>
    </w:p>
    <w:p w:rsidR="00BF3CBF" w:rsidRPr="0045373C" w:rsidRDefault="00BF3CBF" w:rsidP="00BF3CBF">
      <w:pPr>
        <w:pStyle w:val="BodyText"/>
        <w:spacing w:line="480" w:lineRule="auto"/>
        <w:ind w:firstLine="720"/>
        <w:jc w:val="both"/>
        <w:rPr>
          <w:color w:val="000000"/>
        </w:rPr>
      </w:pPr>
    </w:p>
    <w:p w:rsidR="00BF3CBF" w:rsidRPr="0045373C" w:rsidRDefault="00BF3CBF" w:rsidP="00BF3CBF">
      <w:pPr>
        <w:pStyle w:val="BodyText"/>
        <w:rPr>
          <w:b/>
          <w:color w:val="000000"/>
          <w:sz w:val="36"/>
          <w:szCs w:val="36"/>
        </w:rPr>
      </w:pPr>
    </w:p>
    <w:p w:rsidR="00BF3CBF" w:rsidRPr="0045373C" w:rsidRDefault="00BF3CBF" w:rsidP="00BF3CBF">
      <w:pPr>
        <w:pStyle w:val="BodyText"/>
        <w:rPr>
          <w:b/>
          <w:color w:val="000000"/>
          <w:sz w:val="36"/>
          <w:szCs w:val="36"/>
        </w:rPr>
      </w:pPr>
    </w:p>
    <w:p w:rsidR="00BF3CBF" w:rsidRPr="0045373C" w:rsidRDefault="00BF3CBF" w:rsidP="00BF3CBF">
      <w:pPr>
        <w:pStyle w:val="BodyText"/>
        <w:rPr>
          <w:b/>
          <w:color w:val="000000"/>
          <w:sz w:val="36"/>
          <w:szCs w:val="36"/>
        </w:rPr>
      </w:pPr>
    </w:p>
    <w:p w:rsidR="00BF3CBF" w:rsidRPr="0045373C" w:rsidRDefault="00BF3CBF" w:rsidP="00BF3CBF">
      <w:pPr>
        <w:pStyle w:val="BodyText"/>
        <w:rPr>
          <w:b/>
          <w:color w:val="000000"/>
          <w:sz w:val="36"/>
          <w:szCs w:val="36"/>
        </w:rPr>
      </w:pPr>
    </w:p>
    <w:p w:rsidR="00BF3CBF" w:rsidRPr="0045373C" w:rsidRDefault="00BF3CBF" w:rsidP="00BF3CBF">
      <w:pPr>
        <w:pStyle w:val="BodyText"/>
        <w:rPr>
          <w:b/>
          <w:color w:val="000000"/>
          <w:sz w:val="36"/>
          <w:szCs w:val="36"/>
        </w:rPr>
      </w:pPr>
    </w:p>
    <w:p w:rsidR="00BF3CBF" w:rsidRPr="0045373C" w:rsidRDefault="00BF3CBF" w:rsidP="00BF3CBF">
      <w:pPr>
        <w:pStyle w:val="BodyText"/>
        <w:rPr>
          <w:b/>
          <w:color w:val="000000"/>
          <w:sz w:val="36"/>
          <w:szCs w:val="36"/>
        </w:rPr>
      </w:pPr>
    </w:p>
    <w:p w:rsidR="00BF3CBF" w:rsidRPr="0045373C" w:rsidRDefault="00BF3CBF" w:rsidP="00BF3CBF">
      <w:pPr>
        <w:pStyle w:val="BodyText"/>
        <w:rPr>
          <w:b/>
          <w:color w:val="000000"/>
          <w:sz w:val="36"/>
          <w:szCs w:val="36"/>
        </w:rPr>
      </w:pPr>
      <w:r w:rsidRPr="0045373C">
        <w:rPr>
          <w:b/>
          <w:color w:val="000000"/>
          <w:sz w:val="36"/>
          <w:szCs w:val="36"/>
        </w:rPr>
        <w:t xml:space="preserve">3.0 – Project </w:t>
      </w:r>
      <w:r w:rsidR="00283472" w:rsidRPr="0045373C">
        <w:rPr>
          <w:b/>
          <w:color w:val="000000"/>
          <w:sz w:val="36"/>
          <w:szCs w:val="36"/>
        </w:rPr>
        <w:t>Proper</w:t>
      </w:r>
      <w:r w:rsidRPr="0045373C">
        <w:rPr>
          <w:b/>
          <w:color w:val="000000"/>
          <w:sz w:val="36"/>
          <w:szCs w:val="36"/>
        </w:rPr>
        <w:t>ties</w:t>
      </w:r>
    </w:p>
    <w:p w:rsidR="00BF3CBF" w:rsidRPr="0045373C" w:rsidRDefault="00BF3CBF" w:rsidP="00BF3CBF">
      <w:pPr>
        <w:pStyle w:val="BodyText"/>
        <w:spacing w:line="480" w:lineRule="auto"/>
        <w:ind w:firstLine="720"/>
        <w:jc w:val="both"/>
        <w:rPr>
          <w:color w:val="000000"/>
        </w:rPr>
      </w:pPr>
    </w:p>
    <w:p w:rsidR="00BF3CBF" w:rsidRPr="0045373C" w:rsidRDefault="00BF3CBF" w:rsidP="00BF3CBF">
      <w:pPr>
        <w:pStyle w:val="BodyText"/>
        <w:spacing w:line="480" w:lineRule="auto"/>
        <w:ind w:firstLine="720"/>
        <w:jc w:val="both"/>
        <w:rPr>
          <w:color w:val="000000"/>
        </w:rPr>
      </w:pPr>
    </w:p>
    <w:p w:rsidR="00BF3CBF" w:rsidRPr="0045373C" w:rsidRDefault="00BF3CBF" w:rsidP="00BF3CBF">
      <w:pPr>
        <w:pStyle w:val="BodyText"/>
        <w:spacing w:line="480" w:lineRule="auto"/>
        <w:ind w:firstLine="720"/>
        <w:jc w:val="both"/>
        <w:rPr>
          <w:color w:val="000000"/>
        </w:rPr>
      </w:pPr>
    </w:p>
    <w:p w:rsidR="00BF3CBF" w:rsidRPr="0045373C" w:rsidRDefault="00BF3CBF" w:rsidP="00BF3CBF">
      <w:pPr>
        <w:pStyle w:val="BodyText"/>
        <w:spacing w:line="480" w:lineRule="auto"/>
        <w:ind w:firstLine="720"/>
        <w:jc w:val="both"/>
        <w:rPr>
          <w:color w:val="000000"/>
        </w:rPr>
      </w:pPr>
    </w:p>
    <w:p w:rsidR="00BF3CBF" w:rsidRPr="0045373C" w:rsidRDefault="00BF3CBF" w:rsidP="00BF3CBF">
      <w:pPr>
        <w:pStyle w:val="BodyText"/>
        <w:spacing w:line="480" w:lineRule="auto"/>
        <w:ind w:firstLine="720"/>
        <w:jc w:val="both"/>
        <w:rPr>
          <w:color w:val="000000"/>
        </w:rPr>
      </w:pPr>
    </w:p>
    <w:p w:rsidR="00BF3CBF" w:rsidRPr="0045373C" w:rsidRDefault="00BF3CBF" w:rsidP="00BF3CBF">
      <w:pPr>
        <w:pStyle w:val="BodyText"/>
        <w:spacing w:line="480" w:lineRule="auto"/>
        <w:ind w:firstLine="720"/>
        <w:jc w:val="both"/>
        <w:rPr>
          <w:color w:val="000000"/>
        </w:rPr>
      </w:pPr>
    </w:p>
    <w:p w:rsidR="00BF3CBF" w:rsidRPr="0045373C" w:rsidRDefault="00BF3CBF" w:rsidP="00BF3CBF">
      <w:pPr>
        <w:pStyle w:val="BodyText"/>
        <w:spacing w:line="480" w:lineRule="auto"/>
        <w:jc w:val="both"/>
        <w:rPr>
          <w:b/>
          <w:color w:val="000000"/>
          <w:sz w:val="36"/>
          <w:szCs w:val="36"/>
        </w:rPr>
        <w:sectPr w:rsidR="00BF3CBF" w:rsidRPr="0045373C" w:rsidSect="00B72382">
          <w:headerReference w:type="default" r:id="rId19"/>
          <w:footerReference w:type="default" r:id="rId20"/>
          <w:pgSz w:w="12240" w:h="15840" w:code="1"/>
          <w:pgMar w:top="1260" w:right="1440" w:bottom="1440" w:left="1440" w:header="720" w:footer="720" w:gutter="0"/>
          <w:pgNumType w:fmt="lowerRoman"/>
          <w:cols w:space="720"/>
        </w:sectPr>
      </w:pPr>
    </w:p>
    <w:p w:rsidR="00043439" w:rsidRPr="0045373C" w:rsidRDefault="00387A80" w:rsidP="00BF3CBF">
      <w:pPr>
        <w:pStyle w:val="BodyText"/>
        <w:numPr>
          <w:ilvl w:val="0"/>
          <w:numId w:val="34"/>
        </w:numPr>
        <w:tabs>
          <w:tab w:val="left" w:pos="180"/>
          <w:tab w:val="left" w:pos="720"/>
        </w:tabs>
        <w:spacing w:line="480" w:lineRule="auto"/>
        <w:rPr>
          <w:b/>
          <w:color w:val="000000"/>
          <w:sz w:val="36"/>
          <w:szCs w:val="36"/>
        </w:rPr>
      </w:pPr>
      <w:r w:rsidRPr="0045373C">
        <w:rPr>
          <w:b/>
          <w:noProof/>
          <w:sz w:val="36"/>
          <w:szCs w:val="36"/>
          <w:lang w:eastAsia="en-US"/>
        </w:rPr>
        <w:lastRenderedPageBreak/>
        <mc:AlternateContent>
          <mc:Choice Requires="wps">
            <w:drawing>
              <wp:anchor distT="0" distB="0" distL="114300" distR="114300" simplePos="0" relativeHeight="251685376" behindDoc="0" locked="0" layoutInCell="1" allowOverlap="1" wp14:anchorId="0B2EB3F9" wp14:editId="19BB0312">
                <wp:simplePos x="0" y="0"/>
                <wp:positionH relativeFrom="column">
                  <wp:posOffset>4438650</wp:posOffset>
                </wp:positionH>
                <wp:positionV relativeFrom="paragraph">
                  <wp:posOffset>-457059</wp:posOffset>
                </wp:positionV>
                <wp:extent cx="1744980" cy="403225"/>
                <wp:effectExtent l="0" t="0" r="0" b="0"/>
                <wp:wrapNone/>
                <wp:docPr id="28" name="Rounded Rectangle 28"/>
                <wp:cNvGraphicFramePr/>
                <a:graphic xmlns:a="http://schemas.openxmlformats.org/drawingml/2006/main">
                  <a:graphicData uri="http://schemas.microsoft.com/office/word/2010/wordprocessingShape">
                    <wps:wsp>
                      <wps:cNvSpPr/>
                      <wps:spPr>
                        <a:xfrm>
                          <a:off x="0" y="0"/>
                          <a:ext cx="1744980" cy="403225"/>
                        </a:xfrm>
                        <a:prstGeom prst="roundRect">
                          <a:avLst>
                            <a:gd name="adj" fmla="val 0"/>
                          </a:avLst>
                        </a:prstGeom>
                        <a:noFill/>
                        <a:ln>
                          <a:noFill/>
                        </a:ln>
                      </wps:spPr>
                      <wps:style>
                        <a:lnRef idx="2">
                          <a:schemeClr val="accent6"/>
                        </a:lnRef>
                        <a:fillRef idx="1">
                          <a:schemeClr val="lt1"/>
                        </a:fillRef>
                        <a:effectRef idx="0">
                          <a:schemeClr val="accent6"/>
                        </a:effectRef>
                        <a:fontRef idx="minor">
                          <a:schemeClr val="dk1"/>
                        </a:fontRef>
                      </wps:style>
                      <wps:txbx>
                        <w:txbxContent>
                          <w:p w:rsidR="00513A05" w:rsidRDefault="00513A05" w:rsidP="00387A80">
                            <w:pPr>
                              <w:jc w:val="center"/>
                            </w:pPr>
                            <w:r>
                              <w:t>3</w:t>
                            </w:r>
                            <w:r w:rsidRPr="00387A80">
                              <w:rPr>
                                <w:b/>
                                <w:szCs w:val="22"/>
                              </w:rPr>
                              <w:t xml:space="preserve">.0 </w:t>
                            </w:r>
                            <w:r>
                              <w:rPr>
                                <w:b/>
                                <w:szCs w:val="22"/>
                              </w:rPr>
                              <w:t>Project Properties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8" o:spid="_x0000_s1027" style="position:absolute;left:0;text-align:left;margin-left:349.5pt;margin-top:-36pt;width:137.4pt;height:31.7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" filled="f" stroked="f" strokeweight="2pt">
                <v:textbox>
                  <w:txbxContent>
                    <w:p w:rsidR="00387A80" w:rsidRDefault="00387A80" w:rsidP="00387A80">
                      <w:pPr>
                        <w:jc w:val="center"/>
                      </w:pPr>
                      <w:r>
                        <w:t>3</w:t>
                      </w:r>
                      <w:r w:rsidRPr="00387A80">
                        <w:rPr>
                          <w:b/>
                          <w:szCs w:val="22"/>
                        </w:rPr>
                        <w:t xml:space="preserve">.0 </w:t>
                      </w:r>
                      <w:r>
                        <w:rPr>
                          <w:b/>
                          <w:szCs w:val="22"/>
                        </w:rPr>
                        <w:t>Project Properties</w:t>
                      </w:r>
                    </w:p>
                  </w:txbxContent>
                </v:textbox>
              </v:roundrect>
            </w:pict>
          </mc:Fallback>
        </mc:AlternateContent>
      </w:r>
      <w:r w:rsidR="00043439" w:rsidRPr="0045373C">
        <w:rPr>
          <w:b/>
          <w:color w:val="000000"/>
          <w:sz w:val="36"/>
          <w:szCs w:val="36"/>
        </w:rPr>
        <w:t>PROBLEMS:</w:t>
      </w:r>
    </w:p>
    <w:p w:rsidR="00E0018D" w:rsidRPr="0045373C" w:rsidRDefault="00E0018D" w:rsidP="00E0018D">
      <w:pPr>
        <w:pStyle w:val="BodyText"/>
        <w:spacing w:line="480" w:lineRule="auto"/>
        <w:jc w:val="center"/>
        <w:rPr>
          <w:b/>
          <w:color w:val="000000"/>
          <w:sz w:val="36"/>
          <w:szCs w:val="36"/>
        </w:rPr>
      </w:pPr>
      <w:r w:rsidRPr="0045373C">
        <w:rPr>
          <w:b/>
          <w:noProof/>
          <w:color w:val="000000"/>
          <w:sz w:val="36"/>
          <w:szCs w:val="36"/>
          <w:lang w:eastAsia="en-US"/>
        </w:rPr>
        <w:drawing>
          <wp:inline distT="0" distB="0" distL="0" distR="0" wp14:anchorId="36718074" wp14:editId="3B59B234">
            <wp:extent cx="5011420" cy="29324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11420" cy="2932430"/>
                    </a:xfrm>
                    <a:prstGeom prst="rect">
                      <a:avLst/>
                    </a:prstGeom>
                    <a:noFill/>
                  </pic:spPr>
                </pic:pic>
              </a:graphicData>
            </a:graphic>
          </wp:inline>
        </w:drawing>
      </w:r>
    </w:p>
    <w:p w:rsidR="00E0018D" w:rsidRPr="0045373C" w:rsidRDefault="00E0018D" w:rsidP="00043439">
      <w:pPr>
        <w:pStyle w:val="BodyText"/>
        <w:spacing w:after="0"/>
        <w:jc w:val="both"/>
        <w:rPr>
          <w:b/>
          <w:color w:val="000000"/>
          <w:sz w:val="20"/>
          <w:szCs w:val="20"/>
        </w:rPr>
      </w:pPr>
      <w:r w:rsidRPr="0045373C">
        <w:rPr>
          <w:b/>
          <w:color w:val="000000"/>
          <w:sz w:val="20"/>
          <w:szCs w:val="20"/>
        </w:rPr>
        <w:tab/>
      </w:r>
      <w:r w:rsidR="00043439" w:rsidRPr="0045373C">
        <w:rPr>
          <w:b/>
          <w:color w:val="000000"/>
          <w:sz w:val="20"/>
          <w:szCs w:val="20"/>
        </w:rPr>
        <w:t>Home Energy Waste Chart</w:t>
      </w:r>
    </w:p>
    <w:p w:rsidR="00043439" w:rsidRPr="0045373C" w:rsidRDefault="00043439" w:rsidP="00043439">
      <w:pPr>
        <w:overflowPunct/>
        <w:autoSpaceDE/>
        <w:autoSpaceDN/>
        <w:adjustRightInd/>
        <w:spacing w:line="480" w:lineRule="auto"/>
        <w:jc w:val="both"/>
        <w:textAlignment w:val="auto"/>
        <w:rPr>
          <w:b/>
          <w:color w:val="000000"/>
          <w:sz w:val="24"/>
          <w:szCs w:val="24"/>
        </w:rPr>
      </w:pPr>
    </w:p>
    <w:p w:rsidR="00E0018D" w:rsidRPr="0045373C" w:rsidRDefault="00E0018D" w:rsidP="00043439">
      <w:pPr>
        <w:overflowPunct/>
        <w:autoSpaceDE/>
        <w:autoSpaceDN/>
        <w:adjustRightInd/>
        <w:spacing w:line="480" w:lineRule="auto"/>
        <w:jc w:val="both"/>
        <w:textAlignment w:val="auto"/>
        <w:rPr>
          <w:color w:val="000000"/>
          <w:sz w:val="24"/>
          <w:szCs w:val="24"/>
        </w:rPr>
      </w:pPr>
      <w:r w:rsidRPr="0045373C">
        <w:rPr>
          <w:b/>
          <w:color w:val="000000"/>
          <w:sz w:val="24"/>
          <w:szCs w:val="24"/>
        </w:rPr>
        <w:tab/>
      </w:r>
      <w:r w:rsidRPr="0045373C">
        <w:rPr>
          <w:color w:val="000000"/>
          <w:sz w:val="24"/>
          <w:szCs w:val="24"/>
        </w:rPr>
        <w:t>The average home in the US spends about $2,200 a year on electricity. The above diagram shows how much money is spent in specific areas.  About half the money is spent while heating and cooling homes when no one is home.  If the household is using our smart meter application, this could be avoided in a variety of ways.  The homeowner could set a specific temperature that they want the house to be and when that is reached it would turn off.  Another way is setting the system to turn on and off at certain times of day.  Of course the system can also turn off other things, such as lighting or televisions, when no one is in the room using sensors that are built into the smart plugs.</w:t>
      </w:r>
    </w:p>
    <w:p w:rsidR="00E0018D" w:rsidRPr="0045373C" w:rsidRDefault="00E0018D" w:rsidP="00E0018D">
      <w:pPr>
        <w:overflowPunct/>
        <w:autoSpaceDE/>
        <w:autoSpaceDN/>
        <w:adjustRightInd/>
        <w:textAlignment w:val="auto"/>
        <w:rPr>
          <w:color w:val="000000"/>
          <w:sz w:val="24"/>
          <w:szCs w:val="24"/>
        </w:rPr>
      </w:pPr>
    </w:p>
    <w:p w:rsidR="00E0018D" w:rsidRPr="0045373C" w:rsidRDefault="00E0018D" w:rsidP="00E0018D">
      <w:pPr>
        <w:overflowPunct/>
        <w:autoSpaceDE/>
        <w:autoSpaceDN/>
        <w:adjustRightInd/>
        <w:textAlignment w:val="auto"/>
        <w:rPr>
          <w:color w:val="000000"/>
          <w:sz w:val="24"/>
          <w:szCs w:val="24"/>
        </w:rPr>
      </w:pPr>
    </w:p>
    <w:p w:rsidR="00BF3CBF" w:rsidRPr="0045373C" w:rsidRDefault="00BF3CBF" w:rsidP="001F1DE8">
      <w:pPr>
        <w:pStyle w:val="ListParagraph"/>
        <w:tabs>
          <w:tab w:val="left" w:pos="0"/>
          <w:tab w:val="left" w:pos="180"/>
        </w:tabs>
        <w:overflowPunct/>
        <w:autoSpaceDE/>
        <w:autoSpaceDN/>
        <w:adjustRightInd/>
        <w:ind w:left="0"/>
        <w:textAlignment w:val="auto"/>
        <w:rPr>
          <w:b/>
          <w:color w:val="000000"/>
          <w:sz w:val="36"/>
          <w:szCs w:val="36"/>
        </w:rPr>
      </w:pPr>
    </w:p>
    <w:p w:rsidR="00BF3CBF" w:rsidRPr="0045373C" w:rsidRDefault="00BF3CBF" w:rsidP="001F1DE8">
      <w:pPr>
        <w:pStyle w:val="ListParagraph"/>
        <w:tabs>
          <w:tab w:val="left" w:pos="0"/>
          <w:tab w:val="left" w:pos="180"/>
        </w:tabs>
        <w:overflowPunct/>
        <w:autoSpaceDE/>
        <w:autoSpaceDN/>
        <w:adjustRightInd/>
        <w:ind w:left="0"/>
        <w:textAlignment w:val="auto"/>
        <w:rPr>
          <w:b/>
          <w:color w:val="000000"/>
          <w:sz w:val="36"/>
          <w:szCs w:val="36"/>
        </w:rPr>
      </w:pPr>
    </w:p>
    <w:p w:rsidR="00E0018D" w:rsidRPr="0045373C" w:rsidRDefault="00387A80" w:rsidP="00043439">
      <w:pPr>
        <w:pStyle w:val="ListParagraph"/>
        <w:numPr>
          <w:ilvl w:val="0"/>
          <w:numId w:val="31"/>
        </w:numPr>
        <w:tabs>
          <w:tab w:val="left" w:pos="0"/>
          <w:tab w:val="left" w:pos="180"/>
        </w:tabs>
        <w:overflowPunct/>
        <w:autoSpaceDE/>
        <w:autoSpaceDN/>
        <w:adjustRightInd/>
        <w:ind w:left="0" w:firstLine="0"/>
        <w:textAlignment w:val="auto"/>
        <w:rPr>
          <w:b/>
          <w:color w:val="000000"/>
          <w:sz w:val="36"/>
          <w:szCs w:val="36"/>
        </w:rPr>
      </w:pPr>
      <w:r w:rsidRPr="0045373C">
        <w:rPr>
          <w:b/>
          <w:noProof/>
          <w:sz w:val="36"/>
          <w:szCs w:val="36"/>
        </w:rPr>
        <w:lastRenderedPageBreak/>
        <mc:AlternateContent>
          <mc:Choice Requires="wps">
            <w:drawing>
              <wp:anchor distT="0" distB="0" distL="114300" distR="114300" simplePos="0" relativeHeight="251687424" behindDoc="0" locked="0" layoutInCell="1" allowOverlap="1" wp14:anchorId="7B163EC4" wp14:editId="1F72E927">
                <wp:simplePos x="0" y="0"/>
                <wp:positionH relativeFrom="column">
                  <wp:posOffset>4451795</wp:posOffset>
                </wp:positionH>
                <wp:positionV relativeFrom="paragraph">
                  <wp:posOffset>-454025</wp:posOffset>
                </wp:positionV>
                <wp:extent cx="1744980" cy="403225"/>
                <wp:effectExtent l="0" t="0" r="0" b="0"/>
                <wp:wrapNone/>
                <wp:docPr id="29" name="Rounded Rectangle 29"/>
                <wp:cNvGraphicFramePr/>
                <a:graphic xmlns:a="http://schemas.openxmlformats.org/drawingml/2006/main">
                  <a:graphicData uri="http://schemas.microsoft.com/office/word/2010/wordprocessingShape">
                    <wps:wsp>
                      <wps:cNvSpPr/>
                      <wps:spPr>
                        <a:xfrm>
                          <a:off x="0" y="0"/>
                          <a:ext cx="1744980" cy="403225"/>
                        </a:xfrm>
                        <a:prstGeom prst="roundRect">
                          <a:avLst>
                            <a:gd name="adj" fmla="val 0"/>
                          </a:avLst>
                        </a:prstGeom>
                        <a:noFill/>
                        <a:ln>
                          <a:noFill/>
                        </a:ln>
                      </wps:spPr>
                      <wps:style>
                        <a:lnRef idx="2">
                          <a:schemeClr val="accent6"/>
                        </a:lnRef>
                        <a:fillRef idx="1">
                          <a:schemeClr val="lt1"/>
                        </a:fillRef>
                        <a:effectRef idx="0">
                          <a:schemeClr val="accent6"/>
                        </a:effectRef>
                        <a:fontRef idx="minor">
                          <a:schemeClr val="dk1"/>
                        </a:fontRef>
                      </wps:style>
                      <wps:txbx>
                        <w:txbxContent>
                          <w:p w:rsidR="00513A05" w:rsidRDefault="00513A05" w:rsidP="00387A80">
                            <w:pPr>
                              <w:jc w:val="center"/>
                            </w:pPr>
                            <w:r>
                              <w:t>3</w:t>
                            </w:r>
                            <w:r w:rsidRPr="00387A80">
                              <w:rPr>
                                <w:b/>
                                <w:szCs w:val="22"/>
                              </w:rPr>
                              <w:t xml:space="preserve">.0 </w:t>
                            </w:r>
                            <w:r>
                              <w:rPr>
                                <w:b/>
                                <w:szCs w:val="22"/>
                              </w:rPr>
                              <w:t>Project Properties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9" o:spid="_x0000_s1028" style="position:absolute;left:0;text-align:left;margin-left:350.55pt;margin-top:-35.75pt;width:137.4pt;height:31.7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" filled="f" stroked="f" strokeweight="2pt">
                <v:textbox>
                  <w:txbxContent>
                    <w:p w:rsidR="00387A80" w:rsidRDefault="00387A80" w:rsidP="00387A80">
                      <w:pPr>
                        <w:jc w:val="center"/>
                      </w:pPr>
                      <w:r>
                        <w:t>3</w:t>
                      </w:r>
                      <w:r w:rsidRPr="00387A80">
                        <w:rPr>
                          <w:b/>
                          <w:szCs w:val="22"/>
                        </w:rPr>
                        <w:t xml:space="preserve">.0 </w:t>
                      </w:r>
                      <w:r>
                        <w:rPr>
                          <w:b/>
                          <w:szCs w:val="22"/>
                        </w:rPr>
                        <w:t>Project Properties</w:t>
                      </w:r>
                    </w:p>
                  </w:txbxContent>
                </v:textbox>
              </v:roundrect>
            </w:pict>
          </mc:Fallback>
        </mc:AlternateContent>
      </w:r>
      <w:r w:rsidR="00043439" w:rsidRPr="0045373C">
        <w:rPr>
          <w:b/>
          <w:color w:val="000000"/>
          <w:sz w:val="36"/>
          <w:szCs w:val="36"/>
        </w:rPr>
        <w:t>SOLUTIONS:</w:t>
      </w:r>
    </w:p>
    <w:p w:rsidR="00043439" w:rsidRPr="0045373C" w:rsidRDefault="00043439" w:rsidP="00043439">
      <w:pPr>
        <w:pStyle w:val="ListParagraph"/>
        <w:tabs>
          <w:tab w:val="left" w:pos="0"/>
          <w:tab w:val="left" w:pos="180"/>
        </w:tabs>
        <w:overflowPunct/>
        <w:autoSpaceDE/>
        <w:autoSpaceDN/>
        <w:adjustRightInd/>
        <w:ind w:left="0"/>
        <w:textAlignment w:val="auto"/>
        <w:rPr>
          <w:b/>
          <w:color w:val="000000"/>
          <w:sz w:val="36"/>
          <w:szCs w:val="36"/>
        </w:rPr>
      </w:pPr>
    </w:p>
    <w:p w:rsidR="00E0018D" w:rsidRPr="0045373C" w:rsidRDefault="00E0018D" w:rsidP="00E0018D">
      <w:pPr>
        <w:overflowPunct/>
        <w:autoSpaceDE/>
        <w:autoSpaceDN/>
        <w:adjustRightInd/>
        <w:spacing w:line="480" w:lineRule="auto"/>
        <w:jc w:val="both"/>
        <w:textAlignment w:val="auto"/>
        <w:rPr>
          <w:color w:val="000000"/>
          <w:sz w:val="24"/>
          <w:szCs w:val="24"/>
        </w:rPr>
      </w:pPr>
      <w:r w:rsidRPr="0045373C">
        <w:rPr>
          <w:b/>
          <w:color w:val="000000"/>
          <w:sz w:val="24"/>
          <w:szCs w:val="24"/>
        </w:rPr>
        <w:t>Inspection</w:t>
      </w:r>
      <w:r w:rsidRPr="0045373C">
        <w:rPr>
          <w:color w:val="000000"/>
          <w:sz w:val="24"/>
          <w:szCs w:val="24"/>
        </w:rPr>
        <w:t>: Taking a few minutes once a month to examine your appliances to reveal any possible problems. Check for electrical cords cracks and also any other obvious damage.</w:t>
      </w:r>
    </w:p>
    <w:p w:rsidR="00E0018D" w:rsidRPr="0045373C" w:rsidRDefault="00E0018D" w:rsidP="00E0018D">
      <w:pPr>
        <w:overflowPunct/>
        <w:autoSpaceDE/>
        <w:autoSpaceDN/>
        <w:adjustRightInd/>
        <w:spacing w:line="480" w:lineRule="auto"/>
        <w:jc w:val="both"/>
        <w:textAlignment w:val="auto"/>
        <w:rPr>
          <w:color w:val="000000"/>
          <w:sz w:val="24"/>
          <w:szCs w:val="24"/>
        </w:rPr>
      </w:pPr>
    </w:p>
    <w:p w:rsidR="00E0018D" w:rsidRPr="0045373C" w:rsidRDefault="00E0018D" w:rsidP="00E0018D">
      <w:pPr>
        <w:overflowPunct/>
        <w:autoSpaceDE/>
        <w:autoSpaceDN/>
        <w:adjustRightInd/>
        <w:spacing w:line="480" w:lineRule="auto"/>
        <w:jc w:val="both"/>
        <w:textAlignment w:val="auto"/>
        <w:rPr>
          <w:color w:val="000000"/>
          <w:sz w:val="24"/>
          <w:szCs w:val="24"/>
        </w:rPr>
      </w:pPr>
      <w:r w:rsidRPr="0045373C">
        <w:rPr>
          <w:b/>
          <w:color w:val="000000"/>
          <w:sz w:val="24"/>
          <w:szCs w:val="24"/>
        </w:rPr>
        <w:t>Batteries</w:t>
      </w:r>
      <w:r w:rsidRPr="0045373C">
        <w:rPr>
          <w:color w:val="000000"/>
          <w:sz w:val="24"/>
          <w:szCs w:val="24"/>
        </w:rPr>
        <w:t xml:space="preserve">: It is helpful to keep a list to let you know when you last replaced your appliances batteries. </w:t>
      </w:r>
    </w:p>
    <w:p w:rsidR="00E0018D" w:rsidRPr="0045373C" w:rsidRDefault="00E0018D" w:rsidP="00E0018D">
      <w:pPr>
        <w:overflowPunct/>
        <w:autoSpaceDE/>
        <w:autoSpaceDN/>
        <w:adjustRightInd/>
        <w:spacing w:line="480" w:lineRule="auto"/>
        <w:jc w:val="both"/>
        <w:textAlignment w:val="auto"/>
        <w:rPr>
          <w:color w:val="000000"/>
          <w:sz w:val="24"/>
          <w:szCs w:val="24"/>
        </w:rPr>
      </w:pPr>
    </w:p>
    <w:p w:rsidR="00E0018D" w:rsidRPr="0045373C" w:rsidRDefault="00E0018D" w:rsidP="00E0018D">
      <w:pPr>
        <w:overflowPunct/>
        <w:autoSpaceDE/>
        <w:autoSpaceDN/>
        <w:adjustRightInd/>
        <w:spacing w:line="480" w:lineRule="auto"/>
        <w:jc w:val="both"/>
        <w:textAlignment w:val="auto"/>
        <w:rPr>
          <w:color w:val="000000"/>
          <w:sz w:val="24"/>
          <w:szCs w:val="24"/>
        </w:rPr>
      </w:pPr>
      <w:r w:rsidRPr="0045373C">
        <w:rPr>
          <w:b/>
          <w:color w:val="000000"/>
          <w:sz w:val="24"/>
          <w:szCs w:val="24"/>
        </w:rPr>
        <w:t>Checking Surge Protectors</w:t>
      </w:r>
      <w:r w:rsidRPr="0045373C">
        <w:rPr>
          <w:color w:val="000000"/>
          <w:sz w:val="24"/>
          <w:szCs w:val="24"/>
        </w:rPr>
        <w:t>:  A wonderful tool to keep your appliances from getting damaged through a power surge; this is very important when you are talking about things like televisions and computers. Making sure that they are working properly can spare you the loss of the appliance from a power surge.</w:t>
      </w:r>
    </w:p>
    <w:p w:rsidR="00E0018D" w:rsidRPr="0045373C" w:rsidRDefault="00E0018D" w:rsidP="00E0018D">
      <w:pPr>
        <w:overflowPunct/>
        <w:autoSpaceDE/>
        <w:autoSpaceDN/>
        <w:adjustRightInd/>
        <w:spacing w:line="480" w:lineRule="auto"/>
        <w:jc w:val="both"/>
        <w:textAlignment w:val="auto"/>
        <w:rPr>
          <w:color w:val="000000"/>
          <w:sz w:val="24"/>
          <w:szCs w:val="24"/>
        </w:rPr>
      </w:pPr>
    </w:p>
    <w:p w:rsidR="00E0018D" w:rsidRPr="0045373C" w:rsidRDefault="00E0018D" w:rsidP="00E0018D">
      <w:pPr>
        <w:overflowPunct/>
        <w:autoSpaceDE/>
        <w:autoSpaceDN/>
        <w:adjustRightInd/>
        <w:spacing w:line="480" w:lineRule="auto"/>
        <w:jc w:val="both"/>
        <w:textAlignment w:val="auto"/>
        <w:rPr>
          <w:color w:val="000000"/>
          <w:sz w:val="24"/>
          <w:szCs w:val="24"/>
        </w:rPr>
      </w:pPr>
      <w:r w:rsidRPr="0045373C">
        <w:rPr>
          <w:b/>
          <w:color w:val="000000"/>
          <w:sz w:val="24"/>
          <w:szCs w:val="24"/>
        </w:rPr>
        <w:t>Upgrades</w:t>
      </w:r>
      <w:r w:rsidRPr="0045373C">
        <w:rPr>
          <w:color w:val="000000"/>
          <w:sz w:val="24"/>
          <w:szCs w:val="24"/>
        </w:rPr>
        <w:t xml:space="preserve">: Sometimes we rely upon </w:t>
      </w:r>
      <w:proofErr w:type="gramStart"/>
      <w:r w:rsidRPr="0045373C">
        <w:rPr>
          <w:color w:val="000000"/>
          <w:sz w:val="24"/>
          <w:szCs w:val="24"/>
        </w:rPr>
        <w:t>an appliance that is outdated</w:t>
      </w:r>
      <w:proofErr w:type="gramEnd"/>
      <w:r w:rsidRPr="0045373C">
        <w:rPr>
          <w:color w:val="000000"/>
          <w:sz w:val="24"/>
          <w:szCs w:val="24"/>
        </w:rPr>
        <w:t xml:space="preserve"> and consuming a great deal of energy. It can save us money on electrical bills by replacing them with a more efficient model.</w:t>
      </w:r>
    </w:p>
    <w:p w:rsidR="00E0018D" w:rsidRPr="0045373C" w:rsidRDefault="00E0018D" w:rsidP="00E0018D">
      <w:pPr>
        <w:overflowPunct/>
        <w:autoSpaceDE/>
        <w:autoSpaceDN/>
        <w:adjustRightInd/>
        <w:spacing w:line="480" w:lineRule="auto"/>
        <w:jc w:val="both"/>
        <w:textAlignment w:val="auto"/>
        <w:rPr>
          <w:color w:val="000000"/>
          <w:sz w:val="24"/>
          <w:szCs w:val="24"/>
        </w:rPr>
      </w:pPr>
    </w:p>
    <w:p w:rsidR="00E0018D" w:rsidRPr="0045373C" w:rsidRDefault="00E0018D" w:rsidP="00E0018D">
      <w:pPr>
        <w:overflowPunct/>
        <w:autoSpaceDE/>
        <w:autoSpaceDN/>
        <w:adjustRightInd/>
        <w:spacing w:line="480" w:lineRule="auto"/>
        <w:jc w:val="both"/>
        <w:textAlignment w:val="auto"/>
        <w:rPr>
          <w:color w:val="000000"/>
          <w:sz w:val="24"/>
          <w:szCs w:val="24"/>
        </w:rPr>
      </w:pPr>
      <w:r w:rsidRPr="0045373C">
        <w:rPr>
          <w:b/>
          <w:color w:val="000000"/>
          <w:sz w:val="24"/>
          <w:szCs w:val="24"/>
        </w:rPr>
        <w:t>Checking Outlets</w:t>
      </w:r>
      <w:r w:rsidRPr="0045373C">
        <w:rPr>
          <w:color w:val="000000"/>
          <w:sz w:val="24"/>
          <w:szCs w:val="24"/>
        </w:rPr>
        <w:t>: It is important to periodically make sure that you outlets are working correctly, because if one stops working or is faulty it can affect your appliance.</w:t>
      </w:r>
    </w:p>
    <w:p w:rsidR="00E0018D" w:rsidRPr="0045373C" w:rsidRDefault="00E0018D" w:rsidP="00E0018D">
      <w:pPr>
        <w:overflowPunct/>
        <w:autoSpaceDE/>
        <w:autoSpaceDN/>
        <w:adjustRightInd/>
        <w:spacing w:line="480" w:lineRule="auto"/>
        <w:jc w:val="both"/>
        <w:textAlignment w:val="auto"/>
        <w:rPr>
          <w:color w:val="000000"/>
          <w:sz w:val="24"/>
          <w:szCs w:val="24"/>
        </w:rPr>
      </w:pPr>
    </w:p>
    <w:p w:rsidR="00E0018D" w:rsidRPr="0045373C" w:rsidRDefault="00E0018D" w:rsidP="00E0018D">
      <w:pPr>
        <w:overflowPunct/>
        <w:autoSpaceDE/>
        <w:autoSpaceDN/>
        <w:adjustRightInd/>
        <w:spacing w:line="480" w:lineRule="auto"/>
        <w:jc w:val="both"/>
        <w:textAlignment w:val="auto"/>
        <w:rPr>
          <w:color w:val="000000"/>
          <w:sz w:val="24"/>
          <w:szCs w:val="24"/>
        </w:rPr>
      </w:pPr>
      <w:r w:rsidRPr="0045373C">
        <w:rPr>
          <w:b/>
          <w:color w:val="000000"/>
          <w:sz w:val="24"/>
          <w:szCs w:val="24"/>
        </w:rPr>
        <w:t>Turning Off Appliances</w:t>
      </w:r>
      <w:r w:rsidRPr="0045373C">
        <w:rPr>
          <w:color w:val="000000"/>
          <w:sz w:val="24"/>
          <w:szCs w:val="24"/>
        </w:rPr>
        <w:t>: Making sure we turn off something, like a computer that is not in use, can save energy and cut down on possible problems from it being on for too long of a period, when not in use.</w:t>
      </w:r>
    </w:p>
    <w:p w:rsidR="00E0018D" w:rsidRPr="0045373C" w:rsidRDefault="00E0018D" w:rsidP="00E0018D">
      <w:pPr>
        <w:overflowPunct/>
        <w:autoSpaceDE/>
        <w:autoSpaceDN/>
        <w:adjustRightInd/>
        <w:spacing w:line="480" w:lineRule="auto"/>
        <w:jc w:val="both"/>
        <w:textAlignment w:val="auto"/>
        <w:rPr>
          <w:color w:val="000000"/>
          <w:sz w:val="24"/>
          <w:szCs w:val="24"/>
        </w:rPr>
      </w:pPr>
    </w:p>
    <w:p w:rsidR="00E0018D" w:rsidRPr="0045373C" w:rsidRDefault="00E0018D" w:rsidP="00E0018D">
      <w:pPr>
        <w:overflowPunct/>
        <w:autoSpaceDE/>
        <w:autoSpaceDN/>
        <w:adjustRightInd/>
        <w:spacing w:line="480" w:lineRule="auto"/>
        <w:jc w:val="both"/>
        <w:textAlignment w:val="auto"/>
        <w:rPr>
          <w:color w:val="000000"/>
          <w:sz w:val="24"/>
          <w:szCs w:val="24"/>
        </w:rPr>
      </w:pPr>
    </w:p>
    <w:p w:rsidR="00E0018D" w:rsidRPr="0045373C" w:rsidRDefault="0045373C" w:rsidP="00E0018D">
      <w:pPr>
        <w:overflowPunct/>
        <w:autoSpaceDE/>
        <w:autoSpaceDN/>
        <w:adjustRightInd/>
        <w:spacing w:line="480" w:lineRule="auto"/>
        <w:jc w:val="both"/>
        <w:textAlignment w:val="auto"/>
        <w:rPr>
          <w:b/>
          <w:color w:val="000000"/>
          <w:sz w:val="24"/>
          <w:szCs w:val="24"/>
        </w:rPr>
      </w:pPr>
      <w:r w:rsidRPr="0045373C">
        <w:rPr>
          <w:b/>
          <w:noProof/>
          <w:sz w:val="36"/>
          <w:szCs w:val="36"/>
        </w:rPr>
        <w:lastRenderedPageBreak/>
        <mc:AlternateContent>
          <mc:Choice Requires="wps">
            <w:drawing>
              <wp:anchor distT="0" distB="0" distL="114300" distR="114300" simplePos="0" relativeHeight="251720192" behindDoc="0" locked="0" layoutInCell="1" allowOverlap="1" wp14:anchorId="0AD9ACC9" wp14:editId="5BC641FB">
                <wp:simplePos x="0" y="0"/>
                <wp:positionH relativeFrom="column">
                  <wp:posOffset>4445635</wp:posOffset>
                </wp:positionH>
                <wp:positionV relativeFrom="paragraph">
                  <wp:posOffset>-470041</wp:posOffset>
                </wp:positionV>
                <wp:extent cx="1744980" cy="403225"/>
                <wp:effectExtent l="0" t="0" r="0" b="0"/>
                <wp:wrapNone/>
                <wp:docPr id="77" name="Rounded Rectangle 77"/>
                <wp:cNvGraphicFramePr/>
                <a:graphic xmlns:a="http://schemas.openxmlformats.org/drawingml/2006/main">
                  <a:graphicData uri="http://schemas.microsoft.com/office/word/2010/wordprocessingShape">
                    <wps:wsp>
                      <wps:cNvSpPr/>
                      <wps:spPr>
                        <a:xfrm>
                          <a:off x="0" y="0"/>
                          <a:ext cx="1744980" cy="403225"/>
                        </a:xfrm>
                        <a:prstGeom prst="roundRect">
                          <a:avLst>
                            <a:gd name="adj" fmla="val 0"/>
                          </a:avLst>
                        </a:prstGeom>
                        <a:noFill/>
                        <a:ln>
                          <a:noFill/>
                        </a:ln>
                      </wps:spPr>
                      <wps:style>
                        <a:lnRef idx="2">
                          <a:schemeClr val="accent6"/>
                        </a:lnRef>
                        <a:fillRef idx="1">
                          <a:schemeClr val="lt1"/>
                        </a:fillRef>
                        <a:effectRef idx="0">
                          <a:schemeClr val="accent6"/>
                        </a:effectRef>
                        <a:fontRef idx="minor">
                          <a:schemeClr val="dk1"/>
                        </a:fontRef>
                      </wps:style>
                      <wps:txbx>
                        <w:txbxContent>
                          <w:p w:rsidR="00513A05" w:rsidRDefault="00513A05" w:rsidP="0045373C">
                            <w:pPr>
                              <w:jc w:val="center"/>
                            </w:pPr>
                            <w:r>
                              <w:t>3</w:t>
                            </w:r>
                            <w:r w:rsidRPr="00387A80">
                              <w:rPr>
                                <w:b/>
                                <w:szCs w:val="22"/>
                              </w:rPr>
                              <w:t xml:space="preserve">.0 </w:t>
                            </w:r>
                            <w:r>
                              <w:rPr>
                                <w:b/>
                                <w:szCs w:val="22"/>
                              </w:rPr>
                              <w:t>Project Properties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7" o:spid="_x0000_s1029" style="position:absolute;left:0;text-align:left;margin-left:350.05pt;margin-top:-37pt;width:137.4pt;height:31.7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" filled="f" stroked="f" strokeweight="2pt">
                <v:textbox>
                  <w:txbxContent>
                    <w:p w:rsidR="0045373C" w:rsidRDefault="0045373C" w:rsidP="0045373C">
                      <w:pPr>
                        <w:jc w:val="center"/>
                      </w:pPr>
                      <w:r>
                        <w:t>3</w:t>
                      </w:r>
                      <w:r w:rsidRPr="00387A80">
                        <w:rPr>
                          <w:b/>
                          <w:szCs w:val="22"/>
                        </w:rPr>
                        <w:t xml:space="preserve">.0 </w:t>
                      </w:r>
                      <w:r>
                        <w:rPr>
                          <w:b/>
                          <w:szCs w:val="22"/>
                        </w:rPr>
                        <w:t>Project Properties</w:t>
                      </w:r>
                    </w:p>
                  </w:txbxContent>
                </v:textbox>
              </v:roundrect>
            </w:pict>
          </mc:Fallback>
        </mc:AlternateContent>
      </w:r>
      <w:proofErr w:type="gramStart"/>
      <w:r w:rsidR="00E0018D" w:rsidRPr="0045373C">
        <w:rPr>
          <w:b/>
          <w:color w:val="000000"/>
          <w:sz w:val="24"/>
          <w:szCs w:val="24"/>
        </w:rPr>
        <w:t>What if we had one only electronic device that does the above solution methods for us?</w:t>
      </w:r>
      <w:proofErr w:type="gramEnd"/>
    </w:p>
    <w:p w:rsidR="00E0018D" w:rsidRPr="0045373C" w:rsidRDefault="00283472" w:rsidP="00E0018D">
      <w:pPr>
        <w:overflowPunct/>
        <w:autoSpaceDE/>
        <w:autoSpaceDN/>
        <w:adjustRightInd/>
        <w:spacing w:line="480" w:lineRule="auto"/>
        <w:jc w:val="both"/>
        <w:textAlignment w:val="auto"/>
        <w:rPr>
          <w:rFonts w:eastAsia="SimSun"/>
          <w:b/>
          <w:color w:val="000000"/>
          <w:sz w:val="36"/>
          <w:szCs w:val="36"/>
          <w:lang w:eastAsia="ar-SA"/>
        </w:rPr>
      </w:pPr>
      <w:r w:rsidRPr="0045373C">
        <w:rPr>
          <w:color w:val="000000"/>
          <w:sz w:val="24"/>
          <w:szCs w:val="24"/>
        </w:rPr>
        <w:t>T</w:t>
      </w:r>
      <w:r w:rsidR="00E0018D" w:rsidRPr="0045373C">
        <w:rPr>
          <w:color w:val="000000"/>
          <w:sz w:val="24"/>
          <w:szCs w:val="24"/>
        </w:rPr>
        <w:t xml:space="preserve">he Smart Meter </w:t>
      </w:r>
      <w:r w:rsidR="004D640C" w:rsidRPr="0045373C">
        <w:rPr>
          <w:color w:val="000000"/>
          <w:sz w:val="24"/>
          <w:szCs w:val="24"/>
        </w:rPr>
        <w:t xml:space="preserve">Home </w:t>
      </w:r>
      <w:r w:rsidR="00E0018D" w:rsidRPr="0045373C">
        <w:rPr>
          <w:color w:val="000000"/>
          <w:sz w:val="24"/>
          <w:szCs w:val="24"/>
        </w:rPr>
        <w:t>Application based on a ZigBee network can do each one of these functions while saving the users energy</w:t>
      </w:r>
      <w:r w:rsidR="004D640C" w:rsidRPr="0045373C">
        <w:rPr>
          <w:color w:val="000000"/>
          <w:sz w:val="24"/>
          <w:szCs w:val="24"/>
        </w:rPr>
        <w:t>,</w:t>
      </w:r>
      <w:r w:rsidR="00E0018D" w:rsidRPr="0045373C">
        <w:rPr>
          <w:color w:val="000000"/>
          <w:sz w:val="24"/>
          <w:szCs w:val="24"/>
        </w:rPr>
        <w:t xml:space="preserve"> money</w:t>
      </w:r>
      <w:r w:rsidR="004D640C" w:rsidRPr="0045373C">
        <w:rPr>
          <w:color w:val="000000"/>
          <w:sz w:val="24"/>
          <w:szCs w:val="24"/>
        </w:rPr>
        <w:t xml:space="preserve"> and protecting the electronic appliances</w:t>
      </w:r>
      <w:r w:rsidR="00E0018D" w:rsidRPr="0045373C">
        <w:rPr>
          <w:color w:val="000000"/>
          <w:sz w:val="24"/>
          <w:szCs w:val="24"/>
        </w:rPr>
        <w:t xml:space="preserve">. The smart meter network, when placed into our daily used electronic appliances, can easily combine them together to form a simple network within a home and use them efficiently.  </w:t>
      </w:r>
      <w:r w:rsidR="00E0018D" w:rsidRPr="0045373C">
        <w:rPr>
          <w:b/>
          <w:color w:val="000000"/>
          <w:sz w:val="36"/>
          <w:szCs w:val="36"/>
        </w:rPr>
        <w:br w:type="page"/>
      </w:r>
    </w:p>
    <w:p w:rsidR="00BF3CBF" w:rsidRPr="0045373C" w:rsidRDefault="00387A80">
      <w:pPr>
        <w:rPr>
          <w:b/>
          <w:sz w:val="36"/>
          <w:szCs w:val="36"/>
        </w:rPr>
      </w:pPr>
      <w:r w:rsidRPr="0045373C">
        <w:rPr>
          <w:b/>
          <w:noProof/>
          <w:sz w:val="36"/>
          <w:szCs w:val="36"/>
        </w:rPr>
        <w:lastRenderedPageBreak/>
        <mc:AlternateContent>
          <mc:Choice Requires="wps">
            <w:drawing>
              <wp:anchor distT="0" distB="0" distL="114300" distR="114300" simplePos="0" relativeHeight="251681280" behindDoc="0" locked="0" layoutInCell="1" allowOverlap="1" wp14:anchorId="16675211" wp14:editId="14C401F0">
                <wp:simplePos x="0" y="0"/>
                <wp:positionH relativeFrom="column">
                  <wp:posOffset>4341940</wp:posOffset>
                </wp:positionH>
                <wp:positionV relativeFrom="paragraph">
                  <wp:posOffset>-461010</wp:posOffset>
                </wp:positionV>
                <wp:extent cx="1744980" cy="403225"/>
                <wp:effectExtent l="0" t="0" r="0" b="0"/>
                <wp:wrapNone/>
                <wp:docPr id="26" name="Rounded Rectangle 26"/>
                <wp:cNvGraphicFramePr/>
                <a:graphic xmlns:a="http://schemas.openxmlformats.org/drawingml/2006/main">
                  <a:graphicData uri="http://schemas.microsoft.com/office/word/2010/wordprocessingShape">
                    <wps:wsp>
                      <wps:cNvSpPr/>
                      <wps:spPr>
                        <a:xfrm>
                          <a:off x="0" y="0"/>
                          <a:ext cx="1744980" cy="403225"/>
                        </a:xfrm>
                        <a:prstGeom prst="roundRect">
                          <a:avLst>
                            <a:gd name="adj" fmla="val 0"/>
                          </a:avLst>
                        </a:prstGeom>
                        <a:noFill/>
                        <a:ln>
                          <a:noFill/>
                        </a:ln>
                      </wps:spPr>
                      <wps:style>
                        <a:lnRef idx="2">
                          <a:schemeClr val="accent6"/>
                        </a:lnRef>
                        <a:fillRef idx="1">
                          <a:schemeClr val="lt1"/>
                        </a:fillRef>
                        <a:effectRef idx="0">
                          <a:schemeClr val="accent6"/>
                        </a:effectRef>
                        <a:fontRef idx="minor">
                          <a:schemeClr val="dk1"/>
                        </a:fontRef>
                      </wps:style>
                      <wps:txbx>
                        <w:txbxContent>
                          <w:p w:rsidR="00513A05" w:rsidRDefault="00513A05" w:rsidP="00387A80">
                            <w:pPr>
                              <w:jc w:val="center"/>
                            </w:pPr>
                            <w:r>
                              <w:t>4</w:t>
                            </w:r>
                            <w:r w:rsidRPr="00387A80">
                              <w:rPr>
                                <w:b/>
                                <w:szCs w:val="22"/>
                              </w:rPr>
                              <w:t>.0 General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6" o:spid="_x0000_s1030" style="position:absolute;margin-left:341.9pt;margin-top:-36.3pt;width:137.4pt;height:31.7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" filled="f" stroked="f" strokeweight="2pt">
                <v:textbox>
                  <w:txbxContent>
                    <w:p w:rsidR="00387A80" w:rsidRDefault="00387A80" w:rsidP="00387A80">
                      <w:pPr>
                        <w:jc w:val="center"/>
                      </w:pPr>
                      <w:r>
                        <w:t>4</w:t>
                      </w:r>
                      <w:r w:rsidRPr="00387A80">
                        <w:rPr>
                          <w:b/>
                          <w:szCs w:val="22"/>
                        </w:rPr>
                        <w:t>.0 General Information</w:t>
                      </w:r>
                    </w:p>
                  </w:txbxContent>
                </v:textbox>
              </v:roundrect>
            </w:pict>
          </mc:Fallback>
        </mc:AlternateContent>
      </w:r>
    </w:p>
    <w:p w:rsidR="00BF3CBF" w:rsidRPr="0045373C" w:rsidRDefault="00BF3CBF">
      <w:pPr>
        <w:rPr>
          <w:b/>
          <w:sz w:val="36"/>
          <w:szCs w:val="36"/>
        </w:rPr>
      </w:pPr>
    </w:p>
    <w:p w:rsidR="00BF3CBF" w:rsidRPr="0045373C" w:rsidRDefault="00BF3CBF">
      <w:pPr>
        <w:rPr>
          <w:b/>
          <w:sz w:val="36"/>
          <w:szCs w:val="36"/>
        </w:rPr>
      </w:pPr>
    </w:p>
    <w:p w:rsidR="00BF3CBF" w:rsidRPr="0045373C" w:rsidRDefault="00BF3CBF">
      <w:pPr>
        <w:rPr>
          <w:b/>
          <w:sz w:val="36"/>
          <w:szCs w:val="36"/>
        </w:rPr>
      </w:pPr>
    </w:p>
    <w:p w:rsidR="00BF3CBF" w:rsidRPr="0045373C" w:rsidRDefault="00BF3CBF">
      <w:pPr>
        <w:rPr>
          <w:b/>
          <w:sz w:val="36"/>
          <w:szCs w:val="36"/>
        </w:rPr>
      </w:pPr>
    </w:p>
    <w:p w:rsidR="00BF3CBF" w:rsidRPr="0045373C" w:rsidRDefault="00BF3CBF">
      <w:pPr>
        <w:rPr>
          <w:b/>
          <w:sz w:val="36"/>
          <w:szCs w:val="36"/>
        </w:rPr>
      </w:pPr>
    </w:p>
    <w:p w:rsidR="00B9290E" w:rsidRPr="0045373C" w:rsidRDefault="00BF3CBF">
      <w:pPr>
        <w:rPr>
          <w:b/>
          <w:sz w:val="36"/>
          <w:szCs w:val="36"/>
        </w:rPr>
      </w:pPr>
      <w:r w:rsidRPr="0045373C">
        <w:rPr>
          <w:b/>
          <w:sz w:val="36"/>
          <w:szCs w:val="36"/>
        </w:rPr>
        <w:t>4.0 – General Information</w:t>
      </w:r>
    </w:p>
    <w:p w:rsidR="00B9290E" w:rsidRPr="0045373C" w:rsidRDefault="00B9290E"/>
    <w:p w:rsidR="00B9290E" w:rsidRPr="0045373C" w:rsidRDefault="00B9290E"/>
    <w:p w:rsidR="00B9290E" w:rsidRPr="0045373C" w:rsidRDefault="00B9290E"/>
    <w:p w:rsidR="00B9290E" w:rsidRPr="0045373C" w:rsidRDefault="00B9290E"/>
    <w:p w:rsidR="00B9290E" w:rsidRPr="0045373C" w:rsidRDefault="00B9290E"/>
    <w:p w:rsidR="00B9290E" w:rsidRPr="0045373C" w:rsidRDefault="00B9290E"/>
    <w:p w:rsidR="00B9290E" w:rsidRPr="0045373C" w:rsidRDefault="00B9290E"/>
    <w:p w:rsidR="00B9290E" w:rsidRPr="0045373C" w:rsidRDefault="00B9290E"/>
    <w:p w:rsidR="00B9290E" w:rsidRPr="0045373C" w:rsidRDefault="00B9290E"/>
    <w:p w:rsidR="00B9290E" w:rsidRPr="0045373C" w:rsidRDefault="00B9290E"/>
    <w:p w:rsidR="00B9290E" w:rsidRPr="0045373C" w:rsidRDefault="00B9290E"/>
    <w:p w:rsidR="00B9290E" w:rsidRPr="0045373C" w:rsidRDefault="00B9290E"/>
    <w:p w:rsidR="00B9290E" w:rsidRPr="0045373C" w:rsidRDefault="00B9290E"/>
    <w:p w:rsidR="00B9290E" w:rsidRPr="0045373C" w:rsidRDefault="00B9290E"/>
    <w:p w:rsidR="00B9290E" w:rsidRPr="0045373C" w:rsidRDefault="00B9290E"/>
    <w:p w:rsidR="00B9290E" w:rsidRPr="0045373C" w:rsidRDefault="00B9290E">
      <w:pPr>
        <w:sectPr w:rsidR="00B9290E" w:rsidRPr="0045373C">
          <w:headerReference w:type="default" r:id="rId22"/>
          <w:footerReference w:type="default" r:id="rId23"/>
          <w:pgSz w:w="12240" w:h="15840" w:code="1"/>
          <w:pgMar w:top="1440" w:right="1440" w:bottom="1440" w:left="1440" w:header="720" w:footer="720" w:gutter="0"/>
          <w:pgNumType w:start="1" w:chapStyle="1"/>
          <w:cols w:space="720"/>
        </w:sectPr>
      </w:pPr>
    </w:p>
    <w:p w:rsidR="00B9290E" w:rsidRPr="0045373C" w:rsidRDefault="00387A80">
      <w:r w:rsidRPr="0045373C">
        <w:rPr>
          <w:b/>
          <w:noProof/>
          <w:sz w:val="36"/>
          <w:szCs w:val="36"/>
        </w:rPr>
        <w:lastRenderedPageBreak/>
        <mc:AlternateContent>
          <mc:Choice Requires="wps">
            <w:drawing>
              <wp:anchor distT="0" distB="0" distL="114300" distR="114300" simplePos="0" relativeHeight="251689472" behindDoc="0" locked="0" layoutInCell="1" allowOverlap="1" wp14:anchorId="3E8B0AA9" wp14:editId="7724D141">
                <wp:simplePos x="0" y="0"/>
                <wp:positionH relativeFrom="column">
                  <wp:posOffset>4361370</wp:posOffset>
                </wp:positionH>
                <wp:positionV relativeFrom="paragraph">
                  <wp:posOffset>-450215</wp:posOffset>
                </wp:positionV>
                <wp:extent cx="1744980" cy="403225"/>
                <wp:effectExtent l="0" t="0" r="0" b="0"/>
                <wp:wrapNone/>
                <wp:docPr id="30" name="Rounded Rectangle 30"/>
                <wp:cNvGraphicFramePr/>
                <a:graphic xmlns:a="http://schemas.openxmlformats.org/drawingml/2006/main">
                  <a:graphicData uri="http://schemas.microsoft.com/office/word/2010/wordprocessingShape">
                    <wps:wsp>
                      <wps:cNvSpPr/>
                      <wps:spPr>
                        <a:xfrm>
                          <a:off x="0" y="0"/>
                          <a:ext cx="1744980" cy="403225"/>
                        </a:xfrm>
                        <a:prstGeom prst="roundRect">
                          <a:avLst>
                            <a:gd name="adj" fmla="val 0"/>
                          </a:avLst>
                        </a:prstGeom>
                        <a:noFill/>
                        <a:ln>
                          <a:noFill/>
                        </a:ln>
                      </wps:spPr>
                      <wps:style>
                        <a:lnRef idx="2">
                          <a:schemeClr val="accent6"/>
                        </a:lnRef>
                        <a:fillRef idx="1">
                          <a:schemeClr val="lt1"/>
                        </a:fillRef>
                        <a:effectRef idx="0">
                          <a:schemeClr val="accent6"/>
                        </a:effectRef>
                        <a:fontRef idx="minor">
                          <a:schemeClr val="dk1"/>
                        </a:fontRef>
                      </wps:style>
                      <wps:txbx>
                        <w:txbxContent>
                          <w:p w:rsidR="00513A05" w:rsidRDefault="00513A05" w:rsidP="00387A80">
                            <w:pPr>
                              <w:jc w:val="center"/>
                            </w:pPr>
                            <w:r>
                              <w:t>4</w:t>
                            </w:r>
                            <w:r w:rsidRPr="00387A80">
                              <w:rPr>
                                <w:b/>
                                <w:szCs w:val="22"/>
                              </w:rPr>
                              <w:t>.0 General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30" o:spid="_x0000_s1031" style="position:absolute;margin-left:343.4pt;margin-top:-35.45pt;width:137.4pt;height:31.7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" filled="f" stroked="f" strokeweight="2pt">
                <v:textbox>
                  <w:txbxContent>
                    <w:p w:rsidR="00387A80" w:rsidRDefault="00387A80" w:rsidP="00387A80">
                      <w:pPr>
                        <w:jc w:val="center"/>
                      </w:pPr>
                      <w:r>
                        <w:t>4</w:t>
                      </w:r>
                      <w:r w:rsidRPr="00387A80">
                        <w:rPr>
                          <w:b/>
                          <w:szCs w:val="22"/>
                        </w:rPr>
                        <w:t>.0 General Information</w:t>
                      </w:r>
                    </w:p>
                  </w:txbxContent>
                </v:textbox>
              </v:roundrect>
            </w:pict>
          </mc:Fallback>
        </mc:AlternateContent>
      </w:r>
    </w:p>
    <w:p w:rsidR="005A1AA4" w:rsidRPr="0045373C" w:rsidRDefault="0080418A" w:rsidP="00BF3CBF">
      <w:pPr>
        <w:pStyle w:val="Heading2"/>
        <w:numPr>
          <w:ilvl w:val="0"/>
          <w:numId w:val="0"/>
        </w:numPr>
        <w:suppressAutoHyphens/>
        <w:overflowPunct/>
        <w:autoSpaceDE/>
        <w:autoSpaceDN/>
        <w:adjustRightInd/>
        <w:spacing w:before="0" w:after="0"/>
        <w:textAlignment w:val="auto"/>
        <w:rPr>
          <w:rFonts w:ascii="Times New Roman" w:hAnsi="Times New Roman"/>
        </w:rPr>
      </w:pPr>
      <w:r w:rsidRPr="0045373C">
        <w:rPr>
          <w:rFonts w:ascii="Times New Roman" w:hAnsi="Times New Roman"/>
        </w:rPr>
        <w:t xml:space="preserve">4.1    </w:t>
      </w:r>
      <w:r w:rsidR="005A1AA4" w:rsidRPr="0045373C">
        <w:rPr>
          <w:rFonts w:ascii="Times New Roman" w:hAnsi="Times New Roman"/>
        </w:rPr>
        <w:t>Overview</w:t>
      </w:r>
    </w:p>
    <w:p w:rsidR="005A1AA4" w:rsidRPr="0045373C" w:rsidRDefault="005A1AA4" w:rsidP="005A1AA4">
      <w:pPr>
        <w:rPr>
          <w:sz w:val="24"/>
          <w:szCs w:val="24"/>
        </w:rPr>
      </w:pPr>
    </w:p>
    <w:p w:rsidR="005A1AA4" w:rsidRPr="0045373C" w:rsidRDefault="005A1AA4" w:rsidP="0078531E">
      <w:pPr>
        <w:pStyle w:val="bullet"/>
        <w:numPr>
          <w:ilvl w:val="0"/>
          <w:numId w:val="6"/>
        </w:numPr>
        <w:tabs>
          <w:tab w:val="left" w:pos="720"/>
        </w:tabs>
        <w:suppressAutoHyphens/>
        <w:overflowPunct/>
        <w:autoSpaceDE/>
        <w:autoSpaceDN/>
        <w:adjustRightInd/>
        <w:spacing w:before="0" w:after="0"/>
        <w:ind w:left="540" w:firstLine="0"/>
        <w:jc w:val="both"/>
        <w:textAlignment w:val="auto"/>
        <w:rPr>
          <w:sz w:val="24"/>
          <w:szCs w:val="24"/>
        </w:rPr>
      </w:pPr>
      <w:r w:rsidRPr="0045373C">
        <w:rPr>
          <w:sz w:val="24"/>
          <w:szCs w:val="24"/>
        </w:rPr>
        <w:t xml:space="preserve">System environment </w:t>
      </w:r>
    </w:p>
    <w:p w:rsidR="0078531E" w:rsidRPr="0045373C" w:rsidRDefault="0078531E" w:rsidP="0078531E">
      <w:pPr>
        <w:pStyle w:val="bullet"/>
        <w:numPr>
          <w:ilvl w:val="0"/>
          <w:numId w:val="8"/>
        </w:numPr>
        <w:tabs>
          <w:tab w:val="left" w:pos="720"/>
        </w:tabs>
        <w:suppressAutoHyphens/>
        <w:overflowPunct/>
        <w:autoSpaceDE/>
        <w:autoSpaceDN/>
        <w:adjustRightInd/>
        <w:spacing w:before="0" w:after="0"/>
        <w:jc w:val="both"/>
        <w:textAlignment w:val="auto"/>
        <w:rPr>
          <w:sz w:val="24"/>
          <w:szCs w:val="24"/>
        </w:rPr>
      </w:pPr>
      <w:r w:rsidRPr="0045373C">
        <w:rPr>
          <w:sz w:val="24"/>
          <w:szCs w:val="24"/>
        </w:rPr>
        <w:t>This network set up is affordable and friendly to the environment.</w:t>
      </w:r>
    </w:p>
    <w:p w:rsidR="0078531E" w:rsidRPr="0045373C" w:rsidRDefault="0078531E" w:rsidP="0078531E">
      <w:pPr>
        <w:pStyle w:val="bullet"/>
        <w:tabs>
          <w:tab w:val="left" w:pos="720"/>
        </w:tabs>
        <w:suppressAutoHyphens/>
        <w:overflowPunct/>
        <w:autoSpaceDE/>
        <w:autoSpaceDN/>
        <w:adjustRightInd/>
        <w:spacing w:before="0" w:after="0"/>
        <w:ind w:left="900" w:firstLine="0"/>
        <w:jc w:val="both"/>
        <w:textAlignment w:val="auto"/>
        <w:rPr>
          <w:sz w:val="24"/>
          <w:szCs w:val="24"/>
        </w:rPr>
      </w:pPr>
    </w:p>
    <w:p w:rsidR="005A1AA4" w:rsidRPr="0045373C" w:rsidRDefault="005A1AA4" w:rsidP="0078531E">
      <w:pPr>
        <w:pStyle w:val="bullet"/>
        <w:numPr>
          <w:ilvl w:val="0"/>
          <w:numId w:val="6"/>
        </w:numPr>
        <w:tabs>
          <w:tab w:val="left" w:pos="720"/>
        </w:tabs>
        <w:suppressAutoHyphens/>
        <w:overflowPunct/>
        <w:autoSpaceDE/>
        <w:autoSpaceDN/>
        <w:adjustRightInd/>
        <w:spacing w:before="0" w:after="0"/>
        <w:ind w:left="540" w:firstLine="0"/>
        <w:jc w:val="both"/>
        <w:textAlignment w:val="auto"/>
        <w:rPr>
          <w:sz w:val="24"/>
          <w:szCs w:val="24"/>
        </w:rPr>
      </w:pPr>
      <w:r w:rsidRPr="0045373C">
        <w:rPr>
          <w:sz w:val="24"/>
          <w:szCs w:val="24"/>
        </w:rPr>
        <w:t>ZigBee Network Technology</w:t>
      </w:r>
    </w:p>
    <w:p w:rsidR="0078531E" w:rsidRPr="0045373C" w:rsidRDefault="0078531E" w:rsidP="0078531E">
      <w:pPr>
        <w:pStyle w:val="bullet"/>
        <w:numPr>
          <w:ilvl w:val="0"/>
          <w:numId w:val="8"/>
        </w:numPr>
        <w:tabs>
          <w:tab w:val="left" w:pos="720"/>
        </w:tabs>
        <w:suppressAutoHyphens/>
        <w:overflowPunct/>
        <w:autoSpaceDE/>
        <w:autoSpaceDN/>
        <w:adjustRightInd/>
        <w:spacing w:before="0" w:after="0"/>
        <w:jc w:val="both"/>
        <w:textAlignment w:val="auto"/>
        <w:rPr>
          <w:sz w:val="24"/>
          <w:szCs w:val="24"/>
        </w:rPr>
      </w:pPr>
      <w:r w:rsidRPr="0045373C">
        <w:rPr>
          <w:sz w:val="24"/>
          <w:szCs w:val="24"/>
        </w:rPr>
        <w:t>It is one of the simplest and cheapest technologies with the best innovation in automation.</w:t>
      </w:r>
    </w:p>
    <w:p w:rsidR="0078531E" w:rsidRPr="0045373C" w:rsidRDefault="0078531E" w:rsidP="0078531E">
      <w:pPr>
        <w:pStyle w:val="bullet"/>
        <w:tabs>
          <w:tab w:val="left" w:pos="720"/>
        </w:tabs>
        <w:suppressAutoHyphens/>
        <w:overflowPunct/>
        <w:autoSpaceDE/>
        <w:autoSpaceDN/>
        <w:adjustRightInd/>
        <w:spacing w:before="0" w:after="0"/>
        <w:ind w:left="540" w:firstLine="0"/>
        <w:jc w:val="both"/>
        <w:textAlignment w:val="auto"/>
        <w:rPr>
          <w:sz w:val="24"/>
          <w:szCs w:val="24"/>
        </w:rPr>
      </w:pPr>
    </w:p>
    <w:p w:rsidR="005A1AA4" w:rsidRPr="0045373C" w:rsidRDefault="005A1AA4" w:rsidP="0078531E">
      <w:pPr>
        <w:pStyle w:val="bullet"/>
        <w:numPr>
          <w:ilvl w:val="0"/>
          <w:numId w:val="6"/>
        </w:numPr>
        <w:tabs>
          <w:tab w:val="left" w:pos="720"/>
        </w:tabs>
        <w:suppressAutoHyphens/>
        <w:overflowPunct/>
        <w:autoSpaceDE/>
        <w:autoSpaceDN/>
        <w:adjustRightInd/>
        <w:spacing w:before="0" w:after="0"/>
        <w:ind w:left="540" w:firstLine="0"/>
        <w:jc w:val="both"/>
        <w:textAlignment w:val="auto"/>
        <w:rPr>
          <w:sz w:val="24"/>
          <w:szCs w:val="24"/>
        </w:rPr>
      </w:pPr>
      <w:r w:rsidRPr="0045373C">
        <w:rPr>
          <w:sz w:val="24"/>
          <w:szCs w:val="24"/>
        </w:rPr>
        <w:t>Conserve and Control Power</w:t>
      </w:r>
    </w:p>
    <w:p w:rsidR="0078531E" w:rsidRPr="0045373C" w:rsidRDefault="0078531E" w:rsidP="0078531E">
      <w:pPr>
        <w:pStyle w:val="bullet"/>
        <w:numPr>
          <w:ilvl w:val="0"/>
          <w:numId w:val="8"/>
        </w:numPr>
        <w:tabs>
          <w:tab w:val="left" w:pos="720"/>
        </w:tabs>
        <w:suppressAutoHyphens/>
        <w:overflowPunct/>
        <w:autoSpaceDE/>
        <w:autoSpaceDN/>
        <w:adjustRightInd/>
        <w:spacing w:before="0" w:after="0"/>
        <w:jc w:val="both"/>
        <w:textAlignment w:val="auto"/>
        <w:rPr>
          <w:sz w:val="24"/>
          <w:szCs w:val="24"/>
        </w:rPr>
      </w:pPr>
      <w:r w:rsidRPr="0045373C">
        <w:rPr>
          <w:sz w:val="24"/>
          <w:szCs w:val="24"/>
        </w:rPr>
        <w:t xml:space="preserve">It conserves </w:t>
      </w:r>
      <w:r w:rsidR="0056231D" w:rsidRPr="0045373C">
        <w:rPr>
          <w:sz w:val="24"/>
          <w:szCs w:val="24"/>
        </w:rPr>
        <w:t>electronic devices consumed energy while protecting them from overloading.</w:t>
      </w:r>
    </w:p>
    <w:p w:rsidR="0056231D" w:rsidRPr="0045373C" w:rsidRDefault="0056231D" w:rsidP="0056231D">
      <w:pPr>
        <w:pStyle w:val="bullet"/>
        <w:tabs>
          <w:tab w:val="left" w:pos="720"/>
        </w:tabs>
        <w:suppressAutoHyphens/>
        <w:overflowPunct/>
        <w:autoSpaceDE/>
        <w:autoSpaceDN/>
        <w:adjustRightInd/>
        <w:spacing w:before="0" w:after="0"/>
        <w:ind w:left="900" w:firstLine="0"/>
        <w:jc w:val="both"/>
        <w:textAlignment w:val="auto"/>
        <w:rPr>
          <w:sz w:val="24"/>
          <w:szCs w:val="24"/>
        </w:rPr>
      </w:pPr>
    </w:p>
    <w:p w:rsidR="005A1AA4" w:rsidRPr="0045373C" w:rsidRDefault="005A1AA4" w:rsidP="0078531E">
      <w:pPr>
        <w:pStyle w:val="bullet"/>
        <w:numPr>
          <w:ilvl w:val="0"/>
          <w:numId w:val="6"/>
        </w:numPr>
        <w:tabs>
          <w:tab w:val="left" w:pos="720"/>
        </w:tabs>
        <w:suppressAutoHyphens/>
        <w:overflowPunct/>
        <w:autoSpaceDE/>
        <w:autoSpaceDN/>
        <w:adjustRightInd/>
        <w:spacing w:before="0" w:after="0"/>
        <w:ind w:left="540" w:firstLine="0"/>
        <w:jc w:val="both"/>
        <w:textAlignment w:val="auto"/>
        <w:rPr>
          <w:sz w:val="24"/>
          <w:szCs w:val="24"/>
        </w:rPr>
      </w:pPr>
      <w:r w:rsidRPr="0045373C">
        <w:rPr>
          <w:sz w:val="24"/>
          <w:szCs w:val="24"/>
        </w:rPr>
        <w:t>Home Automation &amp; Power Control</w:t>
      </w:r>
    </w:p>
    <w:p w:rsidR="0078531E" w:rsidRPr="0045373C" w:rsidRDefault="0056231D" w:rsidP="0056231D">
      <w:pPr>
        <w:pStyle w:val="bullet"/>
        <w:numPr>
          <w:ilvl w:val="0"/>
          <w:numId w:val="8"/>
        </w:numPr>
        <w:tabs>
          <w:tab w:val="left" w:pos="720"/>
        </w:tabs>
        <w:suppressAutoHyphens/>
        <w:overflowPunct/>
        <w:autoSpaceDE/>
        <w:autoSpaceDN/>
        <w:adjustRightInd/>
        <w:spacing w:before="0" w:after="0"/>
        <w:jc w:val="both"/>
        <w:textAlignment w:val="auto"/>
        <w:rPr>
          <w:sz w:val="24"/>
          <w:szCs w:val="24"/>
        </w:rPr>
      </w:pPr>
      <w:r w:rsidRPr="0045373C">
        <w:rPr>
          <w:sz w:val="24"/>
          <w:szCs w:val="24"/>
        </w:rPr>
        <w:t>Name assigned to the team in charge of this network setup’s instruction manual.</w:t>
      </w:r>
    </w:p>
    <w:p w:rsidR="0056231D" w:rsidRPr="0045373C" w:rsidRDefault="0056231D" w:rsidP="0056231D">
      <w:pPr>
        <w:pStyle w:val="bullet"/>
        <w:tabs>
          <w:tab w:val="left" w:pos="720"/>
        </w:tabs>
        <w:suppressAutoHyphens/>
        <w:overflowPunct/>
        <w:autoSpaceDE/>
        <w:autoSpaceDN/>
        <w:adjustRightInd/>
        <w:spacing w:before="0" w:after="0"/>
        <w:ind w:left="900" w:firstLine="0"/>
        <w:jc w:val="both"/>
        <w:textAlignment w:val="auto"/>
        <w:rPr>
          <w:sz w:val="24"/>
          <w:szCs w:val="24"/>
        </w:rPr>
      </w:pPr>
    </w:p>
    <w:p w:rsidR="005A1AA4" w:rsidRPr="0045373C" w:rsidRDefault="005A1AA4" w:rsidP="0078531E">
      <w:pPr>
        <w:pStyle w:val="bullet"/>
        <w:numPr>
          <w:ilvl w:val="0"/>
          <w:numId w:val="6"/>
        </w:numPr>
        <w:tabs>
          <w:tab w:val="left" w:pos="720"/>
        </w:tabs>
        <w:suppressAutoHyphens/>
        <w:overflowPunct/>
        <w:autoSpaceDE/>
        <w:autoSpaceDN/>
        <w:adjustRightInd/>
        <w:spacing w:before="0" w:after="0"/>
        <w:ind w:left="540" w:firstLine="0"/>
        <w:jc w:val="both"/>
        <w:textAlignment w:val="auto"/>
        <w:rPr>
          <w:sz w:val="24"/>
          <w:szCs w:val="24"/>
        </w:rPr>
      </w:pPr>
      <w:r w:rsidRPr="0045373C">
        <w:rPr>
          <w:sz w:val="24"/>
          <w:szCs w:val="24"/>
        </w:rPr>
        <w:t>Coordinator, Routers, and End Devices</w:t>
      </w:r>
    </w:p>
    <w:p w:rsidR="0078531E" w:rsidRPr="0045373C" w:rsidRDefault="0056231D" w:rsidP="0056231D">
      <w:pPr>
        <w:pStyle w:val="bullet"/>
        <w:numPr>
          <w:ilvl w:val="0"/>
          <w:numId w:val="8"/>
        </w:numPr>
        <w:tabs>
          <w:tab w:val="left" w:pos="720"/>
        </w:tabs>
        <w:suppressAutoHyphens/>
        <w:overflowPunct/>
        <w:autoSpaceDE/>
        <w:autoSpaceDN/>
        <w:adjustRightInd/>
        <w:spacing w:before="0" w:after="0"/>
        <w:jc w:val="both"/>
        <w:textAlignment w:val="auto"/>
        <w:rPr>
          <w:sz w:val="24"/>
          <w:szCs w:val="24"/>
        </w:rPr>
      </w:pPr>
      <w:r w:rsidRPr="0045373C">
        <w:rPr>
          <w:sz w:val="24"/>
          <w:szCs w:val="24"/>
        </w:rPr>
        <w:t xml:space="preserve">Main Components needed to build a network with ZigBee technology. </w:t>
      </w:r>
    </w:p>
    <w:p w:rsidR="005A1AA4" w:rsidRPr="0045373C" w:rsidRDefault="005A1AA4" w:rsidP="005A1AA4">
      <w:pPr>
        <w:pStyle w:val="bullet"/>
        <w:spacing w:before="0" w:after="0"/>
        <w:jc w:val="both"/>
      </w:pPr>
    </w:p>
    <w:p w:rsidR="005A1AA4" w:rsidRPr="0045373C" w:rsidRDefault="005A1AA4" w:rsidP="005A1AA4">
      <w:pPr>
        <w:pStyle w:val="bullet"/>
        <w:spacing w:before="0" w:after="0"/>
        <w:jc w:val="both"/>
      </w:pPr>
    </w:p>
    <w:p w:rsidR="005A1AA4" w:rsidRPr="0045373C" w:rsidRDefault="001F1DE8" w:rsidP="005A1AA4">
      <w:pPr>
        <w:pStyle w:val="Heading2"/>
        <w:numPr>
          <w:ilvl w:val="1"/>
          <w:numId w:val="4"/>
        </w:numPr>
        <w:suppressAutoHyphens/>
        <w:overflowPunct/>
        <w:autoSpaceDE/>
        <w:autoSpaceDN/>
        <w:adjustRightInd/>
        <w:spacing w:before="0" w:after="0"/>
        <w:ind w:left="720" w:hanging="720"/>
        <w:jc w:val="both"/>
        <w:textAlignment w:val="auto"/>
        <w:rPr>
          <w:rFonts w:ascii="Times New Roman" w:hAnsi="Times New Roman"/>
        </w:rPr>
      </w:pPr>
      <w:r w:rsidRPr="0045373C">
        <w:rPr>
          <w:rFonts w:ascii="Times New Roman" w:hAnsi="Times New Roman"/>
        </w:rPr>
        <w:t>4</w:t>
      </w:r>
      <w:r w:rsidR="005A1AA4" w:rsidRPr="0045373C">
        <w:rPr>
          <w:rFonts w:ascii="Times New Roman" w:hAnsi="Times New Roman"/>
        </w:rPr>
        <w:t>.2</w:t>
      </w:r>
      <w:r w:rsidR="005A1AA4" w:rsidRPr="0045373C">
        <w:rPr>
          <w:rFonts w:ascii="Times New Roman" w:hAnsi="Times New Roman"/>
        </w:rPr>
        <w:tab/>
      </w:r>
      <w:r w:rsidRPr="0045373C">
        <w:rPr>
          <w:rFonts w:ascii="Times New Roman" w:hAnsi="Times New Roman"/>
        </w:rPr>
        <w:t>Components</w:t>
      </w:r>
    </w:p>
    <w:p w:rsidR="005A1AA4" w:rsidRPr="0045373C" w:rsidRDefault="005A1AA4" w:rsidP="005A1AA4"/>
    <w:p w:rsidR="005A1AA4" w:rsidRPr="0045373C" w:rsidRDefault="005A1AA4" w:rsidP="0056231D">
      <w:pPr>
        <w:ind w:left="540"/>
        <w:rPr>
          <w:b/>
          <w:sz w:val="28"/>
          <w:szCs w:val="28"/>
        </w:rPr>
      </w:pPr>
      <w:r w:rsidRPr="0045373C">
        <w:rPr>
          <w:b/>
          <w:sz w:val="28"/>
          <w:szCs w:val="28"/>
        </w:rPr>
        <w:t>Coordinator:</w:t>
      </w:r>
    </w:p>
    <w:p w:rsidR="0056231D" w:rsidRPr="0045373C" w:rsidRDefault="0056231D" w:rsidP="0056231D">
      <w:pPr>
        <w:overflowPunct/>
        <w:ind w:left="540" w:firstLine="1800"/>
        <w:jc w:val="both"/>
        <w:textAlignment w:val="auto"/>
        <w:rPr>
          <w:sz w:val="24"/>
          <w:szCs w:val="24"/>
        </w:rPr>
      </w:pPr>
      <w:r w:rsidRPr="0045373C">
        <w:rPr>
          <w:sz w:val="19"/>
          <w:szCs w:val="19"/>
        </w:rPr>
        <w:t>T</w:t>
      </w:r>
      <w:r w:rsidRPr="0045373C">
        <w:rPr>
          <w:sz w:val="24"/>
          <w:szCs w:val="24"/>
        </w:rPr>
        <w:t>he coordinator maintains overall network knowledge. It is the most sophisticated of the three types and requires the most memory and computing power.</w:t>
      </w:r>
    </w:p>
    <w:p w:rsidR="005A1AA4" w:rsidRPr="0045373C" w:rsidRDefault="005A1AA4" w:rsidP="0056231D">
      <w:pPr>
        <w:ind w:left="540"/>
      </w:pPr>
    </w:p>
    <w:p w:rsidR="005A1AA4" w:rsidRPr="0045373C" w:rsidRDefault="005A1AA4" w:rsidP="0056231D">
      <w:pPr>
        <w:ind w:left="540"/>
        <w:rPr>
          <w:sz w:val="28"/>
          <w:szCs w:val="28"/>
        </w:rPr>
      </w:pPr>
    </w:p>
    <w:p w:rsidR="005A1AA4" w:rsidRPr="0045373C" w:rsidRDefault="005A1AA4" w:rsidP="0056231D">
      <w:pPr>
        <w:ind w:left="540"/>
        <w:rPr>
          <w:b/>
          <w:sz w:val="28"/>
          <w:szCs w:val="28"/>
        </w:rPr>
      </w:pPr>
      <w:r w:rsidRPr="0045373C">
        <w:rPr>
          <w:b/>
          <w:sz w:val="28"/>
          <w:szCs w:val="28"/>
        </w:rPr>
        <w:t>Routers:</w:t>
      </w:r>
    </w:p>
    <w:p w:rsidR="00D14175" w:rsidRPr="0045373C" w:rsidRDefault="00D14175" w:rsidP="00D14175">
      <w:pPr>
        <w:ind w:left="540" w:firstLine="1800"/>
        <w:jc w:val="both"/>
        <w:rPr>
          <w:sz w:val="24"/>
          <w:szCs w:val="24"/>
        </w:rPr>
      </w:pPr>
      <w:r w:rsidRPr="0045373C">
        <w:rPr>
          <w:color w:val="000000"/>
          <w:sz w:val="24"/>
          <w:szCs w:val="24"/>
          <w:shd w:val="clear" w:color="auto" w:fill="FFFFFF"/>
        </w:rPr>
        <w:t>As well as running an application function, a router can act as an intermediate router, passing on data from other devices.</w:t>
      </w:r>
    </w:p>
    <w:p w:rsidR="0056231D" w:rsidRPr="0045373C" w:rsidRDefault="0056231D" w:rsidP="0056231D">
      <w:pPr>
        <w:ind w:left="540"/>
        <w:rPr>
          <w:sz w:val="28"/>
          <w:szCs w:val="28"/>
        </w:rPr>
      </w:pPr>
    </w:p>
    <w:p w:rsidR="005A1AA4" w:rsidRPr="0045373C" w:rsidRDefault="005A1AA4" w:rsidP="0056231D">
      <w:pPr>
        <w:ind w:left="540"/>
        <w:rPr>
          <w:sz w:val="28"/>
          <w:szCs w:val="28"/>
        </w:rPr>
      </w:pPr>
    </w:p>
    <w:p w:rsidR="005A1AA4" w:rsidRPr="0045373C" w:rsidRDefault="005A1AA4" w:rsidP="0056231D">
      <w:pPr>
        <w:ind w:left="540"/>
        <w:rPr>
          <w:b/>
          <w:sz w:val="28"/>
          <w:szCs w:val="28"/>
        </w:rPr>
      </w:pPr>
      <w:r w:rsidRPr="0045373C">
        <w:rPr>
          <w:b/>
          <w:sz w:val="28"/>
          <w:szCs w:val="28"/>
        </w:rPr>
        <w:t>End Devices:</w:t>
      </w:r>
    </w:p>
    <w:p w:rsidR="00D14175" w:rsidRPr="0045373C" w:rsidRDefault="00D14175" w:rsidP="006F3679">
      <w:pPr>
        <w:tabs>
          <w:tab w:val="left" w:pos="2340"/>
        </w:tabs>
        <w:ind w:left="540" w:firstLine="1800"/>
        <w:jc w:val="both"/>
        <w:rPr>
          <w:sz w:val="28"/>
          <w:szCs w:val="28"/>
        </w:rPr>
      </w:pPr>
      <w:r w:rsidRPr="0045373C">
        <w:rPr>
          <w:color w:val="000000"/>
          <w:sz w:val="24"/>
          <w:szCs w:val="24"/>
          <w:shd w:val="clear" w:color="auto" w:fill="FFFFFF"/>
        </w:rPr>
        <w:t>Contain just enough functionality to talk to the parent node (either the coordinator or a router</w:t>
      </w:r>
      <w:r w:rsidR="00812922" w:rsidRPr="0045373C">
        <w:rPr>
          <w:color w:val="000000"/>
          <w:sz w:val="24"/>
          <w:szCs w:val="24"/>
          <w:shd w:val="clear" w:color="auto" w:fill="FFFFFF"/>
        </w:rPr>
        <w:t xml:space="preserve">) but </w:t>
      </w:r>
      <w:r w:rsidRPr="0045373C">
        <w:rPr>
          <w:color w:val="000000"/>
          <w:sz w:val="24"/>
          <w:szCs w:val="24"/>
          <w:shd w:val="clear" w:color="auto" w:fill="FFFFFF"/>
        </w:rPr>
        <w:t xml:space="preserve">they cannot relay data from other devices. This relationship allows the node to be asleep a significant amount of the time thereby giving long battery life. </w:t>
      </w:r>
    </w:p>
    <w:p w:rsidR="005A1AA4" w:rsidRPr="0045373C" w:rsidRDefault="005A1AA4" w:rsidP="005A1AA4">
      <w:pPr>
        <w:ind w:left="90"/>
      </w:pPr>
    </w:p>
    <w:p w:rsidR="00B9290E" w:rsidRPr="0045373C" w:rsidRDefault="00B9290E">
      <w:pPr>
        <w:jc w:val="both"/>
      </w:pPr>
    </w:p>
    <w:p w:rsidR="00B9290E" w:rsidRPr="0045373C" w:rsidRDefault="00B9290E">
      <w:pPr>
        <w:jc w:val="both"/>
      </w:pPr>
    </w:p>
    <w:p w:rsidR="001F1DE8" w:rsidRPr="0045373C" w:rsidRDefault="001F1DE8">
      <w:pPr>
        <w:jc w:val="both"/>
      </w:pPr>
    </w:p>
    <w:p w:rsidR="001F1DE8" w:rsidRPr="0045373C" w:rsidRDefault="001F1DE8" w:rsidP="001F1DE8">
      <w:pPr>
        <w:overflowPunct/>
        <w:autoSpaceDE/>
        <w:autoSpaceDN/>
        <w:adjustRightInd/>
        <w:textAlignment w:val="auto"/>
      </w:pPr>
      <w:r w:rsidRPr="0045373C">
        <w:br w:type="page"/>
      </w:r>
    </w:p>
    <w:p w:rsidR="001F1DE8" w:rsidRPr="0045373C" w:rsidRDefault="00387A80" w:rsidP="001F1DE8">
      <w:pPr>
        <w:overflowPunct/>
        <w:autoSpaceDE/>
        <w:autoSpaceDN/>
        <w:adjustRightInd/>
        <w:textAlignment w:val="auto"/>
        <w:rPr>
          <w:b/>
          <w:sz w:val="28"/>
          <w:szCs w:val="28"/>
        </w:rPr>
      </w:pPr>
      <w:r w:rsidRPr="0045373C">
        <w:rPr>
          <w:b/>
          <w:noProof/>
          <w:sz w:val="36"/>
          <w:szCs w:val="36"/>
        </w:rPr>
        <w:lastRenderedPageBreak/>
        <mc:AlternateContent>
          <mc:Choice Requires="wps">
            <w:drawing>
              <wp:anchor distT="0" distB="0" distL="114300" distR="114300" simplePos="0" relativeHeight="251691520" behindDoc="0" locked="0" layoutInCell="1" allowOverlap="1" wp14:anchorId="5A7C9EFA" wp14:editId="79EBBA1A">
                <wp:simplePos x="0" y="0"/>
                <wp:positionH relativeFrom="column">
                  <wp:posOffset>4356100</wp:posOffset>
                </wp:positionH>
                <wp:positionV relativeFrom="paragraph">
                  <wp:posOffset>-449390</wp:posOffset>
                </wp:positionV>
                <wp:extent cx="1744980" cy="403225"/>
                <wp:effectExtent l="0" t="0" r="0" b="0"/>
                <wp:wrapNone/>
                <wp:docPr id="31" name="Rounded Rectangle 31"/>
                <wp:cNvGraphicFramePr/>
                <a:graphic xmlns:a="http://schemas.openxmlformats.org/drawingml/2006/main">
                  <a:graphicData uri="http://schemas.microsoft.com/office/word/2010/wordprocessingShape">
                    <wps:wsp>
                      <wps:cNvSpPr/>
                      <wps:spPr>
                        <a:xfrm>
                          <a:off x="0" y="0"/>
                          <a:ext cx="1744980" cy="403225"/>
                        </a:xfrm>
                        <a:prstGeom prst="roundRect">
                          <a:avLst>
                            <a:gd name="adj" fmla="val 0"/>
                          </a:avLst>
                        </a:prstGeom>
                        <a:noFill/>
                        <a:ln>
                          <a:noFill/>
                        </a:ln>
                      </wps:spPr>
                      <wps:style>
                        <a:lnRef idx="2">
                          <a:schemeClr val="accent6"/>
                        </a:lnRef>
                        <a:fillRef idx="1">
                          <a:schemeClr val="lt1"/>
                        </a:fillRef>
                        <a:effectRef idx="0">
                          <a:schemeClr val="accent6"/>
                        </a:effectRef>
                        <a:fontRef idx="minor">
                          <a:schemeClr val="dk1"/>
                        </a:fontRef>
                      </wps:style>
                      <wps:txbx>
                        <w:txbxContent>
                          <w:p w:rsidR="00513A05" w:rsidRDefault="00513A05" w:rsidP="00387A80">
                            <w:pPr>
                              <w:jc w:val="center"/>
                            </w:pPr>
                            <w:r>
                              <w:t>4</w:t>
                            </w:r>
                            <w:r w:rsidRPr="00387A80">
                              <w:rPr>
                                <w:b/>
                                <w:szCs w:val="22"/>
                              </w:rPr>
                              <w:t>.0 General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31" o:spid="_x0000_s1032" style="position:absolute;margin-left:343pt;margin-top:-35.4pt;width:137.4pt;height:31.7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" filled="f" stroked="f" strokeweight="2pt">
                <v:textbox>
                  <w:txbxContent>
                    <w:p w:rsidR="00387A80" w:rsidRDefault="00387A80" w:rsidP="00387A80">
                      <w:pPr>
                        <w:jc w:val="center"/>
                      </w:pPr>
                      <w:r>
                        <w:t>4</w:t>
                      </w:r>
                      <w:r w:rsidRPr="00387A80">
                        <w:rPr>
                          <w:b/>
                          <w:szCs w:val="22"/>
                        </w:rPr>
                        <w:t>.0 General Information</w:t>
                      </w:r>
                    </w:p>
                  </w:txbxContent>
                </v:textbox>
              </v:roundrect>
            </w:pict>
          </mc:Fallback>
        </mc:AlternateContent>
      </w:r>
      <w:r w:rsidR="001F1DE8" w:rsidRPr="0045373C">
        <w:rPr>
          <w:b/>
          <w:sz w:val="28"/>
          <w:szCs w:val="28"/>
        </w:rPr>
        <w:t>4.3 Background Information</w:t>
      </w:r>
    </w:p>
    <w:p w:rsidR="001F1DE8" w:rsidRPr="0045373C" w:rsidRDefault="001F1DE8" w:rsidP="001F1DE8">
      <w:pPr>
        <w:spacing w:line="480" w:lineRule="auto"/>
        <w:jc w:val="both"/>
        <w:rPr>
          <w:sz w:val="24"/>
          <w:szCs w:val="24"/>
        </w:rPr>
      </w:pPr>
      <w:r w:rsidRPr="0045373C">
        <w:rPr>
          <w:sz w:val="24"/>
          <w:szCs w:val="24"/>
        </w:rPr>
        <w:tab/>
      </w:r>
    </w:p>
    <w:p w:rsidR="001F1DE8" w:rsidRPr="0045373C" w:rsidRDefault="001F1DE8" w:rsidP="001F1DE8">
      <w:pPr>
        <w:spacing w:line="480" w:lineRule="auto"/>
        <w:ind w:firstLine="720"/>
        <w:jc w:val="both"/>
        <w:rPr>
          <w:sz w:val="24"/>
          <w:szCs w:val="24"/>
        </w:rPr>
      </w:pPr>
      <w:r w:rsidRPr="0045373C">
        <w:rPr>
          <w:sz w:val="24"/>
          <w:szCs w:val="24"/>
        </w:rPr>
        <w:t>This Sm</w:t>
      </w:r>
      <w:r w:rsidR="00614B29" w:rsidRPr="0045373C">
        <w:rPr>
          <w:sz w:val="24"/>
          <w:szCs w:val="24"/>
        </w:rPr>
        <w:t xml:space="preserve">art Meter Application design is </w:t>
      </w:r>
      <w:r w:rsidRPr="0045373C">
        <w:rPr>
          <w:sz w:val="24"/>
          <w:szCs w:val="24"/>
        </w:rPr>
        <w:t>based on a low-cost and low-data rate wireless technology that consists of three main devices to incorporate the ZigBee radio application.</w:t>
      </w:r>
    </w:p>
    <w:p w:rsidR="001F1DE8" w:rsidRPr="0045373C" w:rsidRDefault="001F1DE8" w:rsidP="001F1DE8">
      <w:pPr>
        <w:spacing w:line="480" w:lineRule="auto"/>
        <w:jc w:val="both"/>
        <w:rPr>
          <w:sz w:val="24"/>
          <w:szCs w:val="24"/>
        </w:rPr>
      </w:pPr>
      <w:r w:rsidRPr="0045373C">
        <w:rPr>
          <w:noProof/>
          <w:sz w:val="24"/>
          <w:szCs w:val="24"/>
        </w:rPr>
        <w:drawing>
          <wp:anchor distT="0" distB="0" distL="114300" distR="114300" simplePos="0" relativeHeight="251676160" behindDoc="1" locked="0" layoutInCell="1" allowOverlap="1" wp14:anchorId="634F7D1E" wp14:editId="7B7FC388">
            <wp:simplePos x="0" y="0"/>
            <wp:positionH relativeFrom="column">
              <wp:posOffset>-88265</wp:posOffset>
            </wp:positionH>
            <wp:positionV relativeFrom="paragraph">
              <wp:posOffset>309880</wp:posOffset>
            </wp:positionV>
            <wp:extent cx="3932555" cy="3200400"/>
            <wp:effectExtent l="0" t="0" r="0" b="0"/>
            <wp:wrapTight wrapText="bothSides">
              <wp:wrapPolygon edited="0">
                <wp:start x="523" y="0"/>
                <wp:lineTo x="209" y="386"/>
                <wp:lineTo x="0" y="1286"/>
                <wp:lineTo x="0" y="17100"/>
                <wp:lineTo x="732" y="18771"/>
                <wp:lineTo x="2930" y="21214"/>
                <wp:lineTo x="3034" y="21471"/>
                <wp:lineTo x="21241" y="21471"/>
                <wp:lineTo x="21450" y="20829"/>
                <wp:lineTo x="21450" y="4114"/>
                <wp:lineTo x="20090" y="2186"/>
                <wp:lineTo x="18206" y="0"/>
                <wp:lineTo x="523"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32555" cy="3200400"/>
                    </a:xfrm>
                    <a:prstGeom prst="rect">
                      <a:avLst/>
                    </a:prstGeom>
                    <a:noFill/>
                  </pic:spPr>
                </pic:pic>
              </a:graphicData>
            </a:graphic>
            <wp14:sizeRelH relativeFrom="page">
              <wp14:pctWidth>0</wp14:pctWidth>
            </wp14:sizeRelH>
            <wp14:sizeRelV relativeFrom="page">
              <wp14:pctHeight>0</wp14:pctHeight>
            </wp14:sizeRelV>
          </wp:anchor>
        </w:drawing>
      </w:r>
    </w:p>
    <w:p w:rsidR="001F1DE8" w:rsidRPr="0045373C" w:rsidRDefault="001F1DE8" w:rsidP="001F1DE8">
      <w:pPr>
        <w:spacing w:line="480" w:lineRule="auto"/>
        <w:ind w:firstLine="720"/>
        <w:jc w:val="both"/>
        <w:rPr>
          <w:sz w:val="24"/>
          <w:szCs w:val="24"/>
        </w:rPr>
      </w:pPr>
      <w:r w:rsidRPr="0045373C">
        <w:rPr>
          <w:sz w:val="24"/>
          <w:szCs w:val="24"/>
        </w:rPr>
        <w:t>In a ZigBee specification</w:t>
      </w:r>
      <w:r w:rsidR="00614B29" w:rsidRPr="0045373C">
        <w:rPr>
          <w:sz w:val="24"/>
          <w:szCs w:val="24"/>
        </w:rPr>
        <w:t>,</w:t>
      </w:r>
      <w:r w:rsidRPr="0045373C">
        <w:rPr>
          <w:sz w:val="24"/>
          <w:szCs w:val="24"/>
        </w:rPr>
        <w:t xml:space="preserve"> three kinds of devices exist that incorporate ZigBee radios.  They are:</w:t>
      </w:r>
    </w:p>
    <w:p w:rsidR="001F1DE8" w:rsidRPr="0045373C" w:rsidRDefault="001F1DE8" w:rsidP="001F1DE8">
      <w:pPr>
        <w:spacing w:line="480" w:lineRule="auto"/>
        <w:ind w:firstLine="720"/>
        <w:jc w:val="both"/>
        <w:rPr>
          <w:sz w:val="24"/>
          <w:szCs w:val="24"/>
        </w:rPr>
      </w:pPr>
    </w:p>
    <w:p w:rsidR="001F1DE8" w:rsidRPr="0045373C" w:rsidRDefault="001F1DE8" w:rsidP="001F1DE8">
      <w:pPr>
        <w:pStyle w:val="ListParagraph"/>
        <w:numPr>
          <w:ilvl w:val="0"/>
          <w:numId w:val="33"/>
        </w:numPr>
        <w:tabs>
          <w:tab w:val="left" w:pos="360"/>
        </w:tabs>
        <w:spacing w:line="480" w:lineRule="auto"/>
        <w:ind w:left="0" w:firstLine="0"/>
        <w:jc w:val="both"/>
        <w:rPr>
          <w:sz w:val="24"/>
          <w:szCs w:val="24"/>
        </w:rPr>
      </w:pPr>
      <w:r w:rsidRPr="0045373C">
        <w:rPr>
          <w:sz w:val="24"/>
          <w:szCs w:val="24"/>
        </w:rPr>
        <w:t xml:space="preserve"> </w:t>
      </w:r>
      <w:r w:rsidR="00614B29" w:rsidRPr="0045373C">
        <w:rPr>
          <w:sz w:val="24"/>
          <w:szCs w:val="24"/>
        </w:rPr>
        <w:t>Coordinator: T</w:t>
      </w:r>
      <w:r w:rsidRPr="0045373C">
        <w:rPr>
          <w:sz w:val="24"/>
          <w:szCs w:val="24"/>
        </w:rPr>
        <w:t xml:space="preserve">his organizes the network and maintains routing tables. </w:t>
      </w:r>
    </w:p>
    <w:p w:rsidR="001F1DE8" w:rsidRPr="0045373C" w:rsidRDefault="001F1DE8" w:rsidP="001F1DE8">
      <w:pPr>
        <w:pStyle w:val="ListParagraph"/>
        <w:spacing w:line="480" w:lineRule="auto"/>
        <w:ind w:left="1140"/>
        <w:jc w:val="both"/>
        <w:rPr>
          <w:sz w:val="24"/>
          <w:szCs w:val="24"/>
        </w:rPr>
      </w:pPr>
    </w:p>
    <w:p w:rsidR="001F1DE8" w:rsidRPr="0045373C" w:rsidRDefault="001F1DE8" w:rsidP="001F1DE8">
      <w:pPr>
        <w:pStyle w:val="ListParagraph"/>
        <w:numPr>
          <w:ilvl w:val="0"/>
          <w:numId w:val="33"/>
        </w:numPr>
        <w:tabs>
          <w:tab w:val="left" w:pos="450"/>
        </w:tabs>
        <w:spacing w:line="480" w:lineRule="auto"/>
        <w:ind w:left="0" w:firstLine="30"/>
        <w:jc w:val="both"/>
        <w:rPr>
          <w:sz w:val="24"/>
          <w:szCs w:val="24"/>
        </w:rPr>
      </w:pPr>
      <w:r w:rsidRPr="0045373C">
        <w:rPr>
          <w:sz w:val="24"/>
          <w:szCs w:val="24"/>
        </w:rPr>
        <w:t xml:space="preserve">Routers: </w:t>
      </w:r>
      <w:r w:rsidR="00614B29" w:rsidRPr="0045373C">
        <w:rPr>
          <w:sz w:val="24"/>
          <w:szCs w:val="24"/>
        </w:rPr>
        <w:t>These</w:t>
      </w:r>
      <w:r w:rsidRPr="0045373C">
        <w:rPr>
          <w:sz w:val="24"/>
          <w:szCs w:val="24"/>
        </w:rPr>
        <w:t xml:space="preserve"> can talk to the coordinator, to other routers and to reduced-function end devices.</w:t>
      </w:r>
    </w:p>
    <w:p w:rsidR="001F1DE8" w:rsidRPr="0045373C" w:rsidRDefault="001F1DE8" w:rsidP="001F1DE8">
      <w:pPr>
        <w:pStyle w:val="ListParagraph"/>
        <w:rPr>
          <w:sz w:val="24"/>
          <w:szCs w:val="24"/>
        </w:rPr>
      </w:pPr>
    </w:p>
    <w:p w:rsidR="001F1DE8" w:rsidRPr="0045373C" w:rsidRDefault="00614B29" w:rsidP="001F1DE8">
      <w:pPr>
        <w:pStyle w:val="ListParagraph"/>
        <w:numPr>
          <w:ilvl w:val="0"/>
          <w:numId w:val="33"/>
        </w:numPr>
        <w:tabs>
          <w:tab w:val="left" w:pos="360"/>
        </w:tabs>
        <w:spacing w:line="480" w:lineRule="auto"/>
        <w:ind w:left="0" w:firstLine="0"/>
        <w:jc w:val="both"/>
        <w:rPr>
          <w:sz w:val="24"/>
          <w:szCs w:val="24"/>
        </w:rPr>
      </w:pPr>
      <w:r w:rsidRPr="0045373C">
        <w:rPr>
          <w:sz w:val="24"/>
          <w:szCs w:val="24"/>
        </w:rPr>
        <w:t>Reduced-function End-devices: The</w:t>
      </w:r>
      <w:r w:rsidR="001F1DE8" w:rsidRPr="0045373C">
        <w:rPr>
          <w:sz w:val="24"/>
          <w:szCs w:val="24"/>
        </w:rPr>
        <w:t>s</w:t>
      </w:r>
      <w:r w:rsidRPr="0045373C">
        <w:rPr>
          <w:sz w:val="24"/>
          <w:szCs w:val="24"/>
        </w:rPr>
        <w:t>e</w:t>
      </w:r>
      <w:r w:rsidR="001F1DE8" w:rsidRPr="0045373C">
        <w:rPr>
          <w:sz w:val="24"/>
          <w:szCs w:val="24"/>
        </w:rPr>
        <w:t xml:space="preserve"> can talk to routers and the coordinator, but not each other.</w:t>
      </w:r>
    </w:p>
    <w:p w:rsidR="001F1DE8" w:rsidRPr="0045373C" w:rsidRDefault="001F1DE8" w:rsidP="001F1DE8">
      <w:pPr>
        <w:spacing w:line="480" w:lineRule="auto"/>
        <w:ind w:firstLine="720"/>
        <w:jc w:val="both"/>
        <w:rPr>
          <w:sz w:val="24"/>
          <w:szCs w:val="24"/>
        </w:rPr>
      </w:pPr>
    </w:p>
    <w:p w:rsidR="001F1DE8" w:rsidRPr="0045373C" w:rsidRDefault="001F1DE8" w:rsidP="001F1DE8">
      <w:pPr>
        <w:spacing w:line="480" w:lineRule="auto"/>
        <w:ind w:firstLine="720"/>
        <w:jc w:val="both"/>
        <w:rPr>
          <w:sz w:val="24"/>
          <w:szCs w:val="24"/>
        </w:rPr>
      </w:pPr>
      <w:r w:rsidRPr="0045373C">
        <w:rPr>
          <w:sz w:val="24"/>
          <w:szCs w:val="24"/>
        </w:rPr>
        <w:t>Routers and the coordinator remain powered and do not go to sleep, while end devices wake up only when they need to communicate and immediately go back to sleep to minimize  power  consumption  and  promote  long  battery  life  in  battery-powered  devices.</w:t>
      </w:r>
    </w:p>
    <w:p w:rsidR="001F1DE8" w:rsidRPr="0045373C" w:rsidRDefault="001F1DE8" w:rsidP="001F1DE8"/>
    <w:p w:rsidR="00931A62" w:rsidRPr="0045373C" w:rsidRDefault="00931A62" w:rsidP="00931A62">
      <w:pPr>
        <w:overflowPunct/>
        <w:autoSpaceDE/>
        <w:autoSpaceDN/>
        <w:adjustRightInd/>
        <w:textAlignment w:val="auto"/>
      </w:pPr>
      <w:r w:rsidRPr="0045373C">
        <w:br w:type="page"/>
      </w:r>
    </w:p>
    <w:p w:rsidR="00931A62" w:rsidRPr="0045373C" w:rsidRDefault="00387A80" w:rsidP="00931A62">
      <w:pPr>
        <w:overflowPunct/>
        <w:autoSpaceDE/>
        <w:autoSpaceDN/>
        <w:adjustRightInd/>
        <w:textAlignment w:val="auto"/>
      </w:pPr>
      <w:r w:rsidRPr="0045373C">
        <w:rPr>
          <w:b/>
          <w:noProof/>
          <w:sz w:val="36"/>
          <w:szCs w:val="36"/>
        </w:rPr>
        <w:lastRenderedPageBreak/>
        <mc:AlternateContent>
          <mc:Choice Requires="wps">
            <w:drawing>
              <wp:anchor distT="0" distB="0" distL="114300" distR="114300" simplePos="0" relativeHeight="251693568" behindDoc="0" locked="0" layoutInCell="1" allowOverlap="1" wp14:anchorId="6F7D3E3A" wp14:editId="32C920A5">
                <wp:simplePos x="0" y="0"/>
                <wp:positionH relativeFrom="column">
                  <wp:posOffset>4453065</wp:posOffset>
                </wp:positionH>
                <wp:positionV relativeFrom="paragraph">
                  <wp:posOffset>-461645</wp:posOffset>
                </wp:positionV>
                <wp:extent cx="1744980" cy="403225"/>
                <wp:effectExtent l="0" t="0" r="0" b="0"/>
                <wp:wrapNone/>
                <wp:docPr id="64" name="Rounded Rectangle 64"/>
                <wp:cNvGraphicFramePr/>
                <a:graphic xmlns:a="http://schemas.openxmlformats.org/drawingml/2006/main">
                  <a:graphicData uri="http://schemas.microsoft.com/office/word/2010/wordprocessingShape">
                    <wps:wsp>
                      <wps:cNvSpPr/>
                      <wps:spPr>
                        <a:xfrm>
                          <a:off x="0" y="0"/>
                          <a:ext cx="1744980" cy="403225"/>
                        </a:xfrm>
                        <a:prstGeom prst="roundRect">
                          <a:avLst>
                            <a:gd name="adj" fmla="val 0"/>
                          </a:avLst>
                        </a:prstGeom>
                        <a:noFill/>
                        <a:ln>
                          <a:noFill/>
                        </a:ln>
                      </wps:spPr>
                      <wps:style>
                        <a:lnRef idx="2">
                          <a:schemeClr val="accent6"/>
                        </a:lnRef>
                        <a:fillRef idx="1">
                          <a:schemeClr val="lt1"/>
                        </a:fillRef>
                        <a:effectRef idx="0">
                          <a:schemeClr val="accent6"/>
                        </a:effectRef>
                        <a:fontRef idx="minor">
                          <a:schemeClr val="dk1"/>
                        </a:fontRef>
                      </wps:style>
                      <wps:txbx>
                        <w:txbxContent>
                          <w:p w:rsidR="00513A05" w:rsidRDefault="00513A05" w:rsidP="00387A80">
                            <w:pPr>
                              <w:jc w:val="center"/>
                            </w:pPr>
                            <w:r>
                              <w:t>5</w:t>
                            </w:r>
                            <w:r w:rsidRPr="00387A80">
                              <w:rPr>
                                <w:b/>
                                <w:szCs w:val="22"/>
                              </w:rPr>
                              <w:t xml:space="preserve">.0 </w:t>
                            </w:r>
                            <w:r>
                              <w:rPr>
                                <w:b/>
                                <w:szCs w:val="22"/>
                              </w:rPr>
                              <w:t>System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4" o:spid="_x0000_s1033" style="position:absolute;margin-left:350.65pt;margin-top:-36.35pt;width:137.4pt;height:31.7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" filled="f" stroked="f" strokeweight="2pt">
                <v:textbox>
                  <w:txbxContent>
                    <w:p w:rsidR="00387A80" w:rsidRDefault="00387A80" w:rsidP="00387A80">
                      <w:pPr>
                        <w:jc w:val="center"/>
                      </w:pPr>
                      <w:r>
                        <w:t>5</w:t>
                      </w:r>
                      <w:r w:rsidRPr="00387A80">
                        <w:rPr>
                          <w:b/>
                          <w:szCs w:val="22"/>
                        </w:rPr>
                        <w:t xml:space="preserve">.0 </w:t>
                      </w:r>
                      <w:r>
                        <w:rPr>
                          <w:b/>
                          <w:szCs w:val="22"/>
                        </w:rPr>
                        <w:t>System Summary</w:t>
                      </w:r>
                    </w:p>
                  </w:txbxContent>
                </v:textbox>
              </v:roundrect>
            </w:pict>
          </mc:Fallback>
        </mc:AlternateContent>
      </w:r>
    </w:p>
    <w:p w:rsidR="00931A62" w:rsidRPr="0045373C" w:rsidRDefault="00931A62" w:rsidP="00931A62">
      <w:pPr>
        <w:overflowPunct/>
        <w:autoSpaceDE/>
        <w:autoSpaceDN/>
        <w:adjustRightInd/>
        <w:textAlignment w:val="auto"/>
      </w:pPr>
    </w:p>
    <w:p w:rsidR="00931A62" w:rsidRPr="0045373C" w:rsidRDefault="00931A62" w:rsidP="00931A62">
      <w:pPr>
        <w:overflowPunct/>
        <w:autoSpaceDE/>
        <w:autoSpaceDN/>
        <w:adjustRightInd/>
        <w:textAlignment w:val="auto"/>
      </w:pPr>
    </w:p>
    <w:p w:rsidR="00931A62" w:rsidRPr="0045373C" w:rsidRDefault="00931A62" w:rsidP="00931A62">
      <w:pPr>
        <w:overflowPunct/>
        <w:autoSpaceDE/>
        <w:autoSpaceDN/>
        <w:adjustRightInd/>
        <w:textAlignment w:val="auto"/>
      </w:pPr>
    </w:p>
    <w:p w:rsidR="00931A62" w:rsidRPr="0045373C" w:rsidRDefault="00931A62" w:rsidP="00931A62">
      <w:pPr>
        <w:overflowPunct/>
        <w:autoSpaceDE/>
        <w:autoSpaceDN/>
        <w:adjustRightInd/>
        <w:textAlignment w:val="auto"/>
      </w:pPr>
    </w:p>
    <w:p w:rsidR="00931A62" w:rsidRPr="0045373C" w:rsidRDefault="00931A62" w:rsidP="00931A62">
      <w:pPr>
        <w:overflowPunct/>
        <w:autoSpaceDE/>
        <w:autoSpaceDN/>
        <w:adjustRightInd/>
        <w:textAlignment w:val="auto"/>
      </w:pPr>
    </w:p>
    <w:p w:rsidR="00B9290E" w:rsidRPr="0045373C" w:rsidRDefault="00931A62" w:rsidP="00614B29">
      <w:pPr>
        <w:overflowPunct/>
        <w:autoSpaceDE/>
        <w:autoSpaceDN/>
        <w:adjustRightInd/>
        <w:textAlignment w:val="auto"/>
      </w:pPr>
      <w:r w:rsidRPr="0045373C">
        <w:rPr>
          <w:b/>
          <w:sz w:val="36"/>
          <w:szCs w:val="36"/>
        </w:rPr>
        <w:t>5.0 – System Summary</w:t>
      </w:r>
    </w:p>
    <w:p w:rsidR="00385897" w:rsidRPr="0045373C" w:rsidRDefault="00385897"/>
    <w:p w:rsidR="00385897" w:rsidRPr="0045373C" w:rsidRDefault="00385897" w:rsidP="00614B29">
      <w:pPr>
        <w:sectPr w:rsidR="00385897" w:rsidRPr="0045373C">
          <w:headerReference w:type="default" r:id="rId25"/>
          <w:footerReference w:type="default" r:id="rId26"/>
          <w:pgSz w:w="12240" w:h="15840"/>
          <w:pgMar w:top="1440" w:right="1440" w:bottom="1440" w:left="1440" w:header="720" w:footer="720" w:gutter="0"/>
          <w:pgNumType w:start="1" w:chapStyle="1"/>
          <w:cols w:space="720"/>
        </w:sectPr>
      </w:pPr>
    </w:p>
    <w:bookmarkStart w:id="0" w:name="_Toc480255368"/>
    <w:bookmarkStart w:id="1" w:name="_Toc480348009"/>
    <w:bookmarkStart w:id="2" w:name="_Toc484935706"/>
    <w:p w:rsidR="00B9290E" w:rsidRPr="0045373C" w:rsidRDefault="001C3358" w:rsidP="00043439">
      <w:pPr>
        <w:pStyle w:val="Heading1"/>
        <w:numPr>
          <w:ilvl w:val="0"/>
          <w:numId w:val="0"/>
        </w:numPr>
        <w:spacing w:before="0" w:after="0" w:line="480" w:lineRule="auto"/>
        <w:rPr>
          <w:rFonts w:ascii="Times New Roman" w:hAnsi="Times New Roman"/>
          <w:sz w:val="24"/>
          <w:szCs w:val="24"/>
        </w:rPr>
      </w:pPr>
      <w:r w:rsidRPr="0045373C">
        <w:rPr>
          <w:rFonts w:ascii="Times New Roman" w:hAnsi="Times New Roman"/>
          <w:noProof/>
        </w:rPr>
        <w:lastRenderedPageBreak/>
        <mc:AlternateContent>
          <mc:Choice Requires="wps">
            <w:drawing>
              <wp:anchor distT="0" distB="0" distL="114300" distR="114300" simplePos="0" relativeHeight="251650560" behindDoc="0" locked="0" layoutInCell="1" allowOverlap="1" wp14:anchorId="68F6313B" wp14:editId="47CB95BA">
                <wp:simplePos x="0" y="0"/>
                <wp:positionH relativeFrom="column">
                  <wp:posOffset>2972435</wp:posOffset>
                </wp:positionH>
                <wp:positionV relativeFrom="paragraph">
                  <wp:posOffset>324898</wp:posOffset>
                </wp:positionV>
                <wp:extent cx="2945765" cy="304800"/>
                <wp:effectExtent l="0" t="0" r="26035" b="19050"/>
                <wp:wrapNone/>
                <wp:docPr id="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5765" cy="304800"/>
                        </a:xfrm>
                        <a:prstGeom prst="rect">
                          <a:avLst/>
                        </a:prstGeom>
                        <a:solidFill>
                          <a:srgbClr val="FFFFFF"/>
                        </a:solidFill>
                        <a:ln w="9525">
                          <a:solidFill>
                            <a:srgbClr val="000000"/>
                          </a:solidFill>
                          <a:miter lim="800000"/>
                          <a:headEnd/>
                          <a:tailEnd/>
                        </a:ln>
                      </wps:spPr>
                      <wps:txbx>
                        <w:txbxContent>
                          <w:p w:rsidR="00513A05" w:rsidRPr="00FD528B" w:rsidRDefault="00513A05" w:rsidP="00A76DAB">
                            <w:pPr>
                              <w:jc w:val="center"/>
                              <w:rPr>
                                <w:b/>
                                <w:sz w:val="28"/>
                                <w:szCs w:val="28"/>
                              </w:rPr>
                            </w:pPr>
                            <w:r w:rsidRPr="00FD528B">
                              <w:rPr>
                                <w:b/>
                                <w:sz w:val="28"/>
                                <w:szCs w:val="28"/>
                              </w:rPr>
                              <w:t>Network Topologies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34" style="position:absolute;margin-left:234.05pt;margin-top:25.6pt;width:231.95pt;height:2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">
                <v:textbox>
                  <w:txbxContent>
                    <w:p w:rsidR="00387A80" w:rsidRPr="00FD528B" w:rsidRDefault="00387A80" w:rsidP="00A76DAB">
                      <w:pPr>
                        <w:jc w:val="center"/>
                        <w:rPr>
                          <w:b/>
                          <w:sz w:val="28"/>
                          <w:szCs w:val="28"/>
                        </w:rPr>
                      </w:pPr>
                      <w:r w:rsidRPr="00FD528B">
                        <w:rPr>
                          <w:b/>
                          <w:sz w:val="28"/>
                          <w:szCs w:val="28"/>
                        </w:rPr>
                        <w:t>Network Topologies</w:t>
                      </w:r>
                    </w:p>
                  </w:txbxContent>
                </v:textbox>
              </v:rect>
            </w:pict>
          </mc:Fallback>
        </mc:AlternateContent>
      </w:r>
      <w:bookmarkEnd w:id="0"/>
      <w:bookmarkEnd w:id="1"/>
      <w:bookmarkEnd w:id="2"/>
    </w:p>
    <w:p w:rsidR="005A1AA4" w:rsidRPr="0045373C" w:rsidRDefault="001C3358" w:rsidP="00043439">
      <w:pPr>
        <w:spacing w:line="480" w:lineRule="auto"/>
        <w:rPr>
          <w:b/>
          <w:sz w:val="24"/>
          <w:szCs w:val="24"/>
        </w:rPr>
      </w:pPr>
      <w:r w:rsidRPr="0045373C">
        <w:rPr>
          <w:b/>
          <w:noProof/>
          <w:sz w:val="28"/>
          <w:szCs w:val="28"/>
        </w:rPr>
        <w:drawing>
          <wp:anchor distT="0" distB="0" distL="114300" distR="114300" simplePos="0" relativeHeight="251651584" behindDoc="0" locked="0" layoutInCell="1" allowOverlap="1" wp14:anchorId="683BCC9F" wp14:editId="5925D79C">
            <wp:simplePos x="0" y="0"/>
            <wp:positionH relativeFrom="column">
              <wp:posOffset>2985135</wp:posOffset>
            </wp:positionH>
            <wp:positionV relativeFrom="paragraph">
              <wp:posOffset>281940</wp:posOffset>
            </wp:positionV>
            <wp:extent cx="2933065" cy="2247900"/>
            <wp:effectExtent l="19050" t="19050" r="19685" b="19050"/>
            <wp:wrapTight wrapText="bothSides">
              <wp:wrapPolygon edited="0">
                <wp:start x="-140" y="-183"/>
                <wp:lineTo x="-140" y="21600"/>
                <wp:lineTo x="21605" y="21600"/>
                <wp:lineTo x="21605" y="-183"/>
                <wp:lineTo x="-140" y="-183"/>
              </wp:wrapPolygon>
            </wp:wrapTight>
            <wp:docPr id="11" name="Picture 11" descr="Network 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twork Topologi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33065" cy="2247900"/>
                    </a:xfrm>
                    <a:prstGeom prst="rect">
                      <a:avLst/>
                    </a:prstGeom>
                    <a:solidFill>
                      <a:srgbClr val="FFFFFF">
                        <a:alpha val="0"/>
                      </a:srgbClr>
                    </a:solidFill>
                    <a:ln w="9525">
                      <a:solidFill>
                        <a:srgbClr val="000000"/>
                      </a:solidFill>
                      <a:miter lim="800000"/>
                      <a:headEnd/>
                      <a:tailEnd/>
                    </a:ln>
                    <a:effectLst>
                      <a:outerShdw algn="ctr" rotWithShape="0">
                        <a:srgbClr val="808080"/>
                      </a:outerShdw>
                    </a:effectLst>
                  </pic:spPr>
                </pic:pic>
              </a:graphicData>
            </a:graphic>
            <wp14:sizeRelH relativeFrom="page">
              <wp14:pctWidth>0</wp14:pctWidth>
            </wp14:sizeRelH>
            <wp14:sizeRelV relativeFrom="page">
              <wp14:pctHeight>0</wp14:pctHeight>
            </wp14:sizeRelV>
          </wp:anchor>
        </w:drawing>
      </w:r>
      <w:r w:rsidR="009536DD" w:rsidRPr="0045373C">
        <w:rPr>
          <w:b/>
          <w:sz w:val="28"/>
          <w:szCs w:val="28"/>
        </w:rPr>
        <w:t>5.1</w:t>
      </w:r>
      <w:r w:rsidR="005A1AA4" w:rsidRPr="0045373C">
        <w:rPr>
          <w:b/>
          <w:sz w:val="24"/>
          <w:szCs w:val="24"/>
        </w:rPr>
        <w:tab/>
      </w:r>
      <w:r w:rsidR="005A1AA4" w:rsidRPr="0045373C">
        <w:rPr>
          <w:b/>
          <w:sz w:val="28"/>
          <w:szCs w:val="28"/>
        </w:rPr>
        <w:t>System</w:t>
      </w:r>
      <w:r w:rsidR="005A1AA4" w:rsidRPr="0045373C">
        <w:rPr>
          <w:b/>
          <w:sz w:val="24"/>
          <w:szCs w:val="24"/>
        </w:rPr>
        <w:t xml:space="preserve"> </w:t>
      </w:r>
      <w:r w:rsidR="009536DD" w:rsidRPr="0045373C">
        <w:rPr>
          <w:b/>
          <w:sz w:val="28"/>
          <w:szCs w:val="28"/>
        </w:rPr>
        <w:t>Overview</w:t>
      </w:r>
    </w:p>
    <w:p w:rsidR="006F3679" w:rsidRPr="0045373C" w:rsidRDefault="006F3679" w:rsidP="00043439">
      <w:pPr>
        <w:spacing w:line="480" w:lineRule="auto"/>
        <w:jc w:val="both"/>
        <w:rPr>
          <w:sz w:val="24"/>
          <w:szCs w:val="24"/>
        </w:rPr>
      </w:pPr>
      <w:r w:rsidRPr="0045373C">
        <w:rPr>
          <w:sz w:val="24"/>
          <w:szCs w:val="24"/>
        </w:rPr>
        <w:t xml:space="preserve">ZigBee technology </w:t>
      </w:r>
      <w:r w:rsidR="004A456F" w:rsidRPr="0045373C">
        <w:rPr>
          <w:sz w:val="24"/>
          <w:szCs w:val="24"/>
        </w:rPr>
        <w:t xml:space="preserve">has </w:t>
      </w:r>
      <w:r w:rsidRPr="0045373C">
        <w:rPr>
          <w:sz w:val="24"/>
          <w:szCs w:val="24"/>
        </w:rPr>
        <w:t>three different network topolog</w:t>
      </w:r>
      <w:r w:rsidR="004A456F" w:rsidRPr="0045373C">
        <w:rPr>
          <w:sz w:val="24"/>
          <w:szCs w:val="24"/>
        </w:rPr>
        <w:t>y configurations</w:t>
      </w:r>
      <w:r w:rsidRPr="0045373C">
        <w:rPr>
          <w:sz w:val="24"/>
          <w:szCs w:val="24"/>
        </w:rPr>
        <w:t xml:space="preserve">:  star, tree, and mesh topologies. </w:t>
      </w:r>
    </w:p>
    <w:p w:rsidR="006F3679" w:rsidRPr="0045373C" w:rsidRDefault="006F3679" w:rsidP="00043439">
      <w:pPr>
        <w:spacing w:line="480" w:lineRule="auto"/>
        <w:jc w:val="both"/>
        <w:rPr>
          <w:sz w:val="24"/>
          <w:szCs w:val="24"/>
        </w:rPr>
      </w:pPr>
    </w:p>
    <w:p w:rsidR="004A456F" w:rsidRPr="0045373C" w:rsidRDefault="006F3679" w:rsidP="00043439">
      <w:pPr>
        <w:spacing w:line="480" w:lineRule="auto"/>
        <w:jc w:val="both"/>
        <w:rPr>
          <w:sz w:val="24"/>
          <w:szCs w:val="24"/>
        </w:rPr>
      </w:pPr>
      <w:r w:rsidRPr="0045373C">
        <w:rPr>
          <w:sz w:val="24"/>
          <w:szCs w:val="24"/>
        </w:rPr>
        <w:t>In a star topology</w:t>
      </w:r>
      <w:r w:rsidR="004A456F" w:rsidRPr="0045373C">
        <w:rPr>
          <w:sz w:val="24"/>
          <w:szCs w:val="24"/>
        </w:rPr>
        <w:t>, the</w:t>
      </w:r>
      <w:r w:rsidRPr="0045373C">
        <w:rPr>
          <w:sz w:val="24"/>
          <w:szCs w:val="24"/>
        </w:rPr>
        <w:t xml:space="preserve"> network controlled by one single device </w:t>
      </w:r>
      <w:r w:rsidR="004A456F" w:rsidRPr="0045373C">
        <w:rPr>
          <w:sz w:val="24"/>
          <w:szCs w:val="24"/>
        </w:rPr>
        <w:t xml:space="preserve">is </w:t>
      </w:r>
      <w:r w:rsidRPr="0045373C">
        <w:rPr>
          <w:sz w:val="24"/>
          <w:szCs w:val="24"/>
        </w:rPr>
        <w:t>the ZigBee coordinator</w:t>
      </w:r>
      <w:r w:rsidR="004A456F" w:rsidRPr="0045373C">
        <w:rPr>
          <w:sz w:val="24"/>
          <w:szCs w:val="24"/>
        </w:rPr>
        <w:t xml:space="preserve">. </w:t>
      </w:r>
      <w:r w:rsidRPr="0045373C">
        <w:rPr>
          <w:sz w:val="24"/>
          <w:szCs w:val="24"/>
        </w:rPr>
        <w:t xml:space="preserve">All </w:t>
      </w:r>
      <w:r w:rsidR="004A456F" w:rsidRPr="0045373C">
        <w:rPr>
          <w:sz w:val="24"/>
          <w:szCs w:val="24"/>
        </w:rPr>
        <w:t>other devices</w:t>
      </w:r>
      <w:r w:rsidRPr="0045373C">
        <w:rPr>
          <w:sz w:val="24"/>
          <w:szCs w:val="24"/>
        </w:rPr>
        <w:t xml:space="preserve">, known as end devices, </w:t>
      </w:r>
      <w:r w:rsidR="004A456F" w:rsidRPr="0045373C">
        <w:rPr>
          <w:sz w:val="24"/>
          <w:szCs w:val="24"/>
        </w:rPr>
        <w:t>directly communicate</w:t>
      </w:r>
      <w:r w:rsidRPr="0045373C">
        <w:rPr>
          <w:sz w:val="24"/>
          <w:szCs w:val="24"/>
        </w:rPr>
        <w:t xml:space="preserve"> with </w:t>
      </w:r>
      <w:r w:rsidR="004A456F" w:rsidRPr="0045373C">
        <w:rPr>
          <w:sz w:val="24"/>
          <w:szCs w:val="24"/>
        </w:rPr>
        <w:t xml:space="preserve">the </w:t>
      </w:r>
      <w:r w:rsidRPr="0045373C">
        <w:rPr>
          <w:sz w:val="24"/>
          <w:szCs w:val="24"/>
        </w:rPr>
        <w:t xml:space="preserve">coordinator. </w:t>
      </w:r>
    </w:p>
    <w:p w:rsidR="004A456F" w:rsidRPr="0045373C" w:rsidRDefault="004A456F" w:rsidP="00043439">
      <w:pPr>
        <w:spacing w:line="480" w:lineRule="auto"/>
        <w:jc w:val="both"/>
        <w:rPr>
          <w:sz w:val="24"/>
          <w:szCs w:val="24"/>
        </w:rPr>
      </w:pPr>
    </w:p>
    <w:p w:rsidR="006F3679" w:rsidRPr="0045373C" w:rsidRDefault="006F3679" w:rsidP="00043439">
      <w:pPr>
        <w:spacing w:line="480" w:lineRule="auto"/>
        <w:jc w:val="both"/>
        <w:rPr>
          <w:sz w:val="24"/>
          <w:szCs w:val="24"/>
        </w:rPr>
      </w:pPr>
      <w:r w:rsidRPr="0045373C">
        <w:rPr>
          <w:sz w:val="24"/>
          <w:szCs w:val="24"/>
        </w:rPr>
        <w:t xml:space="preserve">In </w:t>
      </w:r>
      <w:r w:rsidR="004A456F" w:rsidRPr="0045373C">
        <w:rPr>
          <w:sz w:val="24"/>
          <w:szCs w:val="24"/>
        </w:rPr>
        <w:t>mesh and tree</w:t>
      </w:r>
      <w:r w:rsidRPr="0045373C">
        <w:rPr>
          <w:sz w:val="24"/>
          <w:szCs w:val="24"/>
        </w:rPr>
        <w:t xml:space="preserve"> topologies, the network may be extended </w:t>
      </w:r>
      <w:r w:rsidR="004A456F" w:rsidRPr="0045373C">
        <w:rPr>
          <w:sz w:val="24"/>
          <w:szCs w:val="24"/>
        </w:rPr>
        <w:t>with</w:t>
      </w:r>
      <w:r w:rsidRPr="0045373C">
        <w:rPr>
          <w:sz w:val="24"/>
          <w:szCs w:val="24"/>
        </w:rPr>
        <w:t xml:space="preserve"> ZigBee routers. </w:t>
      </w:r>
      <w:r w:rsidR="004A456F" w:rsidRPr="0045373C">
        <w:rPr>
          <w:sz w:val="24"/>
          <w:szCs w:val="24"/>
        </w:rPr>
        <w:t>Mesh networks</w:t>
      </w:r>
      <w:r w:rsidRPr="0045373C">
        <w:rPr>
          <w:sz w:val="24"/>
          <w:szCs w:val="24"/>
        </w:rPr>
        <w:t xml:space="preserve"> allow full peer-to-peer communication. </w:t>
      </w:r>
      <w:r w:rsidR="004A456F" w:rsidRPr="0045373C">
        <w:rPr>
          <w:sz w:val="24"/>
          <w:szCs w:val="24"/>
        </w:rPr>
        <w:t xml:space="preserve">This </w:t>
      </w:r>
      <w:r w:rsidRPr="0045373C">
        <w:rPr>
          <w:sz w:val="24"/>
          <w:szCs w:val="24"/>
        </w:rPr>
        <w:t>specification describes only intra-PAN networks, that is, networks in which communicatio</w:t>
      </w:r>
      <w:r w:rsidR="004A456F" w:rsidRPr="0045373C">
        <w:rPr>
          <w:sz w:val="24"/>
          <w:szCs w:val="24"/>
        </w:rPr>
        <w:t>n</w:t>
      </w:r>
      <w:r w:rsidRPr="0045373C">
        <w:rPr>
          <w:sz w:val="24"/>
          <w:szCs w:val="24"/>
        </w:rPr>
        <w:t xml:space="preserve">s begin and terminate within the same network </w:t>
      </w:r>
    </w:p>
    <w:p w:rsidR="004A456F" w:rsidRPr="0045373C" w:rsidRDefault="004A456F" w:rsidP="00043439">
      <w:pPr>
        <w:spacing w:line="480" w:lineRule="auto"/>
        <w:jc w:val="both"/>
        <w:rPr>
          <w:sz w:val="24"/>
          <w:szCs w:val="24"/>
        </w:rPr>
      </w:pPr>
    </w:p>
    <w:p w:rsidR="006F3679" w:rsidRPr="0045373C" w:rsidRDefault="006F3679" w:rsidP="00043439">
      <w:pPr>
        <w:spacing w:line="480" w:lineRule="auto"/>
        <w:jc w:val="both"/>
        <w:rPr>
          <w:sz w:val="24"/>
          <w:szCs w:val="24"/>
        </w:rPr>
      </w:pPr>
      <w:r w:rsidRPr="0045373C">
        <w:rPr>
          <w:sz w:val="24"/>
          <w:szCs w:val="24"/>
        </w:rPr>
        <w:t>Looking to the need of trustworthy power monitoring system, a ZigBee modeled system</w:t>
      </w:r>
      <w:r w:rsidR="00A76DAB" w:rsidRPr="0045373C">
        <w:rPr>
          <w:sz w:val="24"/>
          <w:szCs w:val="24"/>
        </w:rPr>
        <w:t xml:space="preserve"> has to be</w:t>
      </w:r>
      <w:r w:rsidRPr="0045373C">
        <w:rPr>
          <w:sz w:val="24"/>
          <w:szCs w:val="24"/>
        </w:rPr>
        <w:t xml:space="preserve"> comprise</w:t>
      </w:r>
      <w:r w:rsidR="004A359B" w:rsidRPr="0045373C">
        <w:rPr>
          <w:sz w:val="24"/>
          <w:szCs w:val="24"/>
        </w:rPr>
        <w:t>d</w:t>
      </w:r>
      <w:r w:rsidRPr="0045373C">
        <w:rPr>
          <w:sz w:val="24"/>
          <w:szCs w:val="24"/>
        </w:rPr>
        <w:t xml:space="preserve"> of the following modules:</w:t>
      </w:r>
    </w:p>
    <w:p w:rsidR="006F3679" w:rsidRPr="0045373C" w:rsidRDefault="006F3679" w:rsidP="00043439">
      <w:pPr>
        <w:spacing w:line="480" w:lineRule="auto"/>
        <w:jc w:val="both"/>
        <w:rPr>
          <w:sz w:val="24"/>
          <w:szCs w:val="24"/>
        </w:rPr>
      </w:pPr>
      <w:r w:rsidRPr="0045373C">
        <w:rPr>
          <w:sz w:val="24"/>
          <w:szCs w:val="24"/>
        </w:rPr>
        <w:t>Transmitter module</w:t>
      </w:r>
    </w:p>
    <w:p w:rsidR="006F3679" w:rsidRPr="0045373C" w:rsidRDefault="00FD528B" w:rsidP="00043439">
      <w:pPr>
        <w:spacing w:line="480" w:lineRule="auto"/>
        <w:jc w:val="both"/>
        <w:rPr>
          <w:sz w:val="24"/>
          <w:szCs w:val="24"/>
        </w:rPr>
      </w:pPr>
      <w:r w:rsidRPr="0045373C">
        <w:rPr>
          <w:sz w:val="24"/>
          <w:szCs w:val="24"/>
        </w:rPr>
        <w:t>T</w:t>
      </w:r>
      <w:r w:rsidR="004A359B" w:rsidRPr="0045373C">
        <w:rPr>
          <w:sz w:val="24"/>
          <w:szCs w:val="24"/>
        </w:rPr>
        <w:t>ranscei</w:t>
      </w:r>
      <w:r w:rsidRPr="0045373C">
        <w:rPr>
          <w:sz w:val="24"/>
          <w:szCs w:val="24"/>
        </w:rPr>
        <w:t>ver</w:t>
      </w:r>
      <w:r w:rsidR="006F3679" w:rsidRPr="0045373C">
        <w:rPr>
          <w:sz w:val="24"/>
          <w:szCs w:val="24"/>
        </w:rPr>
        <w:t xml:space="preserve"> mo</w:t>
      </w:r>
      <w:r w:rsidR="004A359B" w:rsidRPr="0045373C">
        <w:rPr>
          <w:sz w:val="24"/>
          <w:szCs w:val="24"/>
        </w:rPr>
        <w:t>dule</w:t>
      </w:r>
    </w:p>
    <w:p w:rsidR="00FD528B" w:rsidRPr="0045373C" w:rsidRDefault="00FD528B" w:rsidP="00043439">
      <w:pPr>
        <w:spacing w:line="480" w:lineRule="auto"/>
        <w:jc w:val="both"/>
        <w:rPr>
          <w:sz w:val="24"/>
          <w:szCs w:val="24"/>
        </w:rPr>
      </w:pPr>
    </w:p>
    <w:p w:rsidR="00514D75" w:rsidRPr="0045373C" w:rsidRDefault="00514D75" w:rsidP="00043439">
      <w:pPr>
        <w:spacing w:line="480" w:lineRule="auto"/>
        <w:jc w:val="both"/>
        <w:rPr>
          <w:sz w:val="24"/>
          <w:szCs w:val="24"/>
        </w:rPr>
      </w:pPr>
    </w:p>
    <w:p w:rsidR="009536DD" w:rsidRPr="0045373C" w:rsidRDefault="009536DD" w:rsidP="00C5607C">
      <w:pPr>
        <w:spacing w:line="480" w:lineRule="auto"/>
        <w:ind w:firstLine="720"/>
        <w:jc w:val="both"/>
        <w:rPr>
          <w:sz w:val="24"/>
          <w:szCs w:val="24"/>
        </w:rPr>
      </w:pPr>
    </w:p>
    <w:p w:rsidR="00310878" w:rsidRPr="0045373C" w:rsidRDefault="00310878" w:rsidP="00C5607C">
      <w:pPr>
        <w:spacing w:line="480" w:lineRule="auto"/>
        <w:ind w:firstLine="720"/>
        <w:jc w:val="both"/>
        <w:rPr>
          <w:sz w:val="24"/>
          <w:szCs w:val="24"/>
        </w:rPr>
      </w:pPr>
    </w:p>
    <w:p w:rsidR="009536DD" w:rsidRPr="0045373C" w:rsidRDefault="009536DD" w:rsidP="00C5607C">
      <w:pPr>
        <w:spacing w:line="480" w:lineRule="auto"/>
        <w:ind w:firstLine="720"/>
        <w:jc w:val="both"/>
        <w:rPr>
          <w:sz w:val="24"/>
          <w:szCs w:val="24"/>
        </w:rPr>
      </w:pPr>
    </w:p>
    <w:p w:rsidR="009536DD" w:rsidRPr="0045373C" w:rsidRDefault="009536DD" w:rsidP="009536DD">
      <w:pPr>
        <w:spacing w:line="480" w:lineRule="auto"/>
        <w:rPr>
          <w:b/>
          <w:sz w:val="24"/>
          <w:szCs w:val="24"/>
        </w:rPr>
      </w:pPr>
      <w:r w:rsidRPr="0045373C">
        <w:rPr>
          <w:b/>
          <w:sz w:val="28"/>
          <w:szCs w:val="28"/>
        </w:rPr>
        <w:lastRenderedPageBreak/>
        <w:t>5.2</w:t>
      </w:r>
      <w:r w:rsidRPr="0045373C">
        <w:rPr>
          <w:b/>
          <w:sz w:val="24"/>
          <w:szCs w:val="24"/>
        </w:rPr>
        <w:tab/>
      </w:r>
      <w:r w:rsidRPr="0045373C">
        <w:rPr>
          <w:b/>
          <w:sz w:val="28"/>
          <w:szCs w:val="28"/>
        </w:rPr>
        <w:t>System</w:t>
      </w:r>
      <w:r w:rsidRPr="0045373C">
        <w:rPr>
          <w:b/>
          <w:sz w:val="24"/>
          <w:szCs w:val="24"/>
        </w:rPr>
        <w:t xml:space="preserve"> </w:t>
      </w:r>
      <w:r w:rsidRPr="0045373C">
        <w:rPr>
          <w:b/>
          <w:sz w:val="28"/>
          <w:szCs w:val="28"/>
        </w:rPr>
        <w:t>Configuration</w:t>
      </w:r>
    </w:p>
    <w:p w:rsidR="006F3679" w:rsidRPr="0045373C" w:rsidRDefault="006D2EAF" w:rsidP="00C5607C">
      <w:pPr>
        <w:spacing w:line="480" w:lineRule="auto"/>
        <w:ind w:firstLine="720"/>
        <w:jc w:val="both"/>
        <w:rPr>
          <w:sz w:val="24"/>
          <w:szCs w:val="24"/>
        </w:rPr>
      </w:pPr>
      <w:r w:rsidRPr="0045373C">
        <w:rPr>
          <w:noProof/>
          <w:sz w:val="24"/>
          <w:szCs w:val="24"/>
        </w:rPr>
        <mc:AlternateContent>
          <mc:Choice Requires="wps">
            <w:drawing>
              <wp:anchor distT="0" distB="0" distL="114300" distR="114300" simplePos="0" relativeHeight="251654656" behindDoc="1" locked="0" layoutInCell="1" allowOverlap="1" wp14:anchorId="1BCD7270" wp14:editId="33ABE258">
                <wp:simplePos x="0" y="0"/>
                <wp:positionH relativeFrom="column">
                  <wp:posOffset>1543685</wp:posOffset>
                </wp:positionH>
                <wp:positionV relativeFrom="paragraph">
                  <wp:posOffset>1662430</wp:posOffset>
                </wp:positionV>
                <wp:extent cx="2952115" cy="267970"/>
                <wp:effectExtent l="0" t="0" r="19685" b="17780"/>
                <wp:wrapTight wrapText="bothSides">
                  <wp:wrapPolygon edited="0">
                    <wp:start x="0" y="0"/>
                    <wp:lineTo x="0" y="21498"/>
                    <wp:lineTo x="21605" y="21498"/>
                    <wp:lineTo x="21605" y="0"/>
                    <wp:lineTo x="0" y="0"/>
                  </wp:wrapPolygon>
                </wp:wrapTight>
                <wp:docPr id="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115" cy="267970"/>
                        </a:xfrm>
                        <a:prstGeom prst="rect">
                          <a:avLst/>
                        </a:prstGeom>
                        <a:solidFill>
                          <a:srgbClr val="FFFFFF"/>
                        </a:solidFill>
                        <a:ln w="9525">
                          <a:solidFill>
                            <a:srgbClr val="000000"/>
                          </a:solidFill>
                          <a:miter lim="800000"/>
                          <a:headEnd/>
                          <a:tailEnd/>
                        </a:ln>
                      </wps:spPr>
                      <wps:txbx>
                        <w:txbxContent>
                          <w:p w:rsidR="00513A05" w:rsidRPr="00FD528B" w:rsidRDefault="00513A05" w:rsidP="00514D75">
                            <w:pPr>
                              <w:widowControl w:val="0"/>
                              <w:ind w:right="60"/>
                              <w:jc w:val="center"/>
                              <w:rPr>
                                <w:b/>
                                <w:w w:val="103"/>
                                <w:sz w:val="28"/>
                                <w:szCs w:val="28"/>
                              </w:rPr>
                            </w:pPr>
                            <w:r w:rsidRPr="00FD528B">
                              <w:rPr>
                                <w:b/>
                                <w:sz w:val="28"/>
                                <w:szCs w:val="28"/>
                              </w:rPr>
                              <w:t>Hardwa</w:t>
                            </w:r>
                            <w:r w:rsidRPr="00FD528B">
                              <w:rPr>
                                <w:b/>
                                <w:spacing w:val="-1"/>
                                <w:sz w:val="28"/>
                                <w:szCs w:val="28"/>
                              </w:rPr>
                              <w:t>r</w:t>
                            </w:r>
                            <w:r w:rsidRPr="00FD528B">
                              <w:rPr>
                                <w:b/>
                                <w:sz w:val="28"/>
                                <w:szCs w:val="28"/>
                              </w:rPr>
                              <w:t>e</w:t>
                            </w:r>
                            <w:r w:rsidRPr="00FD528B">
                              <w:rPr>
                                <w:b/>
                                <w:spacing w:val="22"/>
                                <w:sz w:val="28"/>
                                <w:szCs w:val="28"/>
                              </w:rPr>
                              <w:t xml:space="preserve"> </w:t>
                            </w:r>
                            <w:r w:rsidRPr="00FD528B">
                              <w:rPr>
                                <w:b/>
                                <w:w w:val="103"/>
                                <w:sz w:val="28"/>
                                <w:szCs w:val="28"/>
                              </w:rPr>
                              <w:t>Syst</w:t>
                            </w:r>
                            <w:r w:rsidRPr="00FD528B">
                              <w:rPr>
                                <w:b/>
                                <w:spacing w:val="2"/>
                                <w:w w:val="103"/>
                                <w:sz w:val="28"/>
                                <w:szCs w:val="28"/>
                              </w:rPr>
                              <w:t>e</w:t>
                            </w:r>
                            <w:r w:rsidRPr="00FD528B">
                              <w:rPr>
                                <w:b/>
                                <w:w w:val="103"/>
                                <w:sz w:val="28"/>
                                <w:szCs w:val="28"/>
                              </w:rPr>
                              <w:t>m</w:t>
                            </w:r>
                            <w:r w:rsidRPr="00FD528B">
                              <w:rPr>
                                <w:b/>
                                <w:spacing w:val="-1"/>
                                <w:sz w:val="28"/>
                                <w:szCs w:val="28"/>
                              </w:rPr>
                              <w:t xml:space="preserve"> </w:t>
                            </w:r>
                            <w:r w:rsidRPr="00FD528B">
                              <w:rPr>
                                <w:b/>
                                <w:w w:val="103"/>
                                <w:sz w:val="28"/>
                                <w:szCs w:val="28"/>
                              </w:rPr>
                              <w:t>Architect</w:t>
                            </w:r>
                            <w:r w:rsidRPr="00FD528B">
                              <w:rPr>
                                <w:b/>
                                <w:spacing w:val="2"/>
                                <w:w w:val="103"/>
                                <w:sz w:val="28"/>
                                <w:szCs w:val="28"/>
                              </w:rPr>
                              <w:t>u</w:t>
                            </w:r>
                            <w:r w:rsidRPr="00FD528B">
                              <w:rPr>
                                <w:b/>
                                <w:spacing w:val="-1"/>
                                <w:w w:val="103"/>
                                <w:sz w:val="28"/>
                                <w:szCs w:val="28"/>
                              </w:rPr>
                              <w:t>r</w:t>
                            </w:r>
                            <w:r w:rsidRPr="00FD528B">
                              <w:rPr>
                                <w:b/>
                                <w:w w:val="103"/>
                                <w:sz w:val="28"/>
                                <w:szCs w:val="28"/>
                              </w:rPr>
                              <w:t>e</w:t>
                            </w:r>
                          </w:p>
                          <w:p w:rsidR="00513A05" w:rsidRDefault="00513A0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35" style="position:absolute;left:0;text-align:left;margin-left:121.55pt;margin-top:130.9pt;width:232.45pt;height:21.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">
                <v:textbox>
                  <w:txbxContent>
                    <w:p w:rsidR="00387A80" w:rsidRPr="00FD528B" w:rsidRDefault="00387A80" w:rsidP="00514D75">
                      <w:pPr>
                        <w:widowControl w:val="0"/>
                        <w:ind w:right="60"/>
                        <w:jc w:val="center"/>
                        <w:rPr>
                          <w:b/>
                          <w:w w:val="103"/>
                          <w:sz w:val="28"/>
                          <w:szCs w:val="28"/>
                        </w:rPr>
                      </w:pPr>
                      <w:r w:rsidRPr="00FD528B">
                        <w:rPr>
                          <w:b/>
                          <w:sz w:val="28"/>
                          <w:szCs w:val="28"/>
                        </w:rPr>
                        <w:t>Hardwa</w:t>
                      </w:r>
                      <w:r w:rsidRPr="00FD528B">
                        <w:rPr>
                          <w:b/>
                          <w:spacing w:val="-1"/>
                          <w:sz w:val="28"/>
                          <w:szCs w:val="28"/>
                        </w:rPr>
                        <w:t>r</w:t>
                      </w:r>
                      <w:r w:rsidRPr="00FD528B">
                        <w:rPr>
                          <w:b/>
                          <w:sz w:val="28"/>
                          <w:szCs w:val="28"/>
                        </w:rPr>
                        <w:t>e</w:t>
                      </w:r>
                      <w:r w:rsidRPr="00FD528B">
                        <w:rPr>
                          <w:b/>
                          <w:spacing w:val="22"/>
                          <w:sz w:val="28"/>
                          <w:szCs w:val="28"/>
                        </w:rPr>
                        <w:t xml:space="preserve"> </w:t>
                      </w:r>
                      <w:r w:rsidRPr="00FD528B">
                        <w:rPr>
                          <w:b/>
                          <w:w w:val="103"/>
                          <w:sz w:val="28"/>
                          <w:szCs w:val="28"/>
                        </w:rPr>
                        <w:t>Syst</w:t>
                      </w:r>
                      <w:r w:rsidRPr="00FD528B">
                        <w:rPr>
                          <w:b/>
                          <w:spacing w:val="2"/>
                          <w:w w:val="103"/>
                          <w:sz w:val="28"/>
                          <w:szCs w:val="28"/>
                        </w:rPr>
                        <w:t>e</w:t>
                      </w:r>
                      <w:r w:rsidRPr="00FD528B">
                        <w:rPr>
                          <w:b/>
                          <w:w w:val="103"/>
                          <w:sz w:val="28"/>
                          <w:szCs w:val="28"/>
                        </w:rPr>
                        <w:t>m</w:t>
                      </w:r>
                      <w:r w:rsidRPr="00FD528B">
                        <w:rPr>
                          <w:b/>
                          <w:spacing w:val="-1"/>
                          <w:sz w:val="28"/>
                          <w:szCs w:val="28"/>
                        </w:rPr>
                        <w:t xml:space="preserve"> </w:t>
                      </w:r>
                      <w:r w:rsidRPr="00FD528B">
                        <w:rPr>
                          <w:b/>
                          <w:w w:val="103"/>
                          <w:sz w:val="28"/>
                          <w:szCs w:val="28"/>
                        </w:rPr>
                        <w:t>Architect</w:t>
                      </w:r>
                      <w:r w:rsidRPr="00FD528B">
                        <w:rPr>
                          <w:b/>
                          <w:spacing w:val="2"/>
                          <w:w w:val="103"/>
                          <w:sz w:val="28"/>
                          <w:szCs w:val="28"/>
                        </w:rPr>
                        <w:t>u</w:t>
                      </w:r>
                      <w:r w:rsidRPr="00FD528B">
                        <w:rPr>
                          <w:b/>
                          <w:spacing w:val="-1"/>
                          <w:w w:val="103"/>
                          <w:sz w:val="28"/>
                          <w:szCs w:val="28"/>
                        </w:rPr>
                        <w:t>r</w:t>
                      </w:r>
                      <w:r w:rsidRPr="00FD528B">
                        <w:rPr>
                          <w:b/>
                          <w:w w:val="103"/>
                          <w:sz w:val="28"/>
                          <w:szCs w:val="28"/>
                        </w:rPr>
                        <w:t>e</w:t>
                      </w:r>
                    </w:p>
                    <w:p w:rsidR="00387A80" w:rsidRDefault="00387A80"/>
                  </w:txbxContent>
                </v:textbox>
                <w10:wrap type="tight"/>
              </v:rect>
            </w:pict>
          </mc:Fallback>
        </mc:AlternateContent>
      </w:r>
      <w:r w:rsidR="006F3679" w:rsidRPr="0045373C">
        <w:rPr>
          <w:sz w:val="24"/>
          <w:szCs w:val="24"/>
        </w:rPr>
        <w:t xml:space="preserve">The </w:t>
      </w:r>
      <w:r w:rsidR="004A359B" w:rsidRPr="0045373C">
        <w:rPr>
          <w:sz w:val="24"/>
          <w:szCs w:val="24"/>
        </w:rPr>
        <w:t>setup</w:t>
      </w:r>
      <w:r w:rsidR="006F3679" w:rsidRPr="0045373C">
        <w:rPr>
          <w:sz w:val="24"/>
          <w:szCs w:val="24"/>
        </w:rPr>
        <w:t xml:space="preserve"> consists of the </w:t>
      </w:r>
      <w:r w:rsidR="004A359B" w:rsidRPr="0045373C">
        <w:rPr>
          <w:sz w:val="24"/>
          <w:szCs w:val="24"/>
        </w:rPr>
        <w:t xml:space="preserve">following </w:t>
      </w:r>
      <w:r w:rsidR="006F3679" w:rsidRPr="0045373C">
        <w:rPr>
          <w:sz w:val="24"/>
          <w:szCs w:val="24"/>
        </w:rPr>
        <w:t>elements</w:t>
      </w:r>
      <w:r w:rsidR="004A359B" w:rsidRPr="0045373C">
        <w:rPr>
          <w:sz w:val="24"/>
          <w:szCs w:val="24"/>
        </w:rPr>
        <w:t>; end</w:t>
      </w:r>
      <w:r w:rsidR="006F3679" w:rsidRPr="0045373C">
        <w:rPr>
          <w:sz w:val="24"/>
          <w:szCs w:val="24"/>
        </w:rPr>
        <w:t xml:space="preserve"> </w:t>
      </w:r>
      <w:r w:rsidR="004A359B" w:rsidRPr="0045373C">
        <w:rPr>
          <w:sz w:val="24"/>
          <w:szCs w:val="24"/>
        </w:rPr>
        <w:t>devices</w:t>
      </w:r>
      <w:r w:rsidR="006F3679" w:rsidRPr="0045373C">
        <w:rPr>
          <w:sz w:val="24"/>
          <w:szCs w:val="24"/>
        </w:rPr>
        <w:t>, microcontroller, LCD display</w:t>
      </w:r>
      <w:r w:rsidR="004A359B" w:rsidRPr="0045373C">
        <w:rPr>
          <w:sz w:val="24"/>
          <w:szCs w:val="24"/>
        </w:rPr>
        <w:t>,</w:t>
      </w:r>
      <w:r w:rsidR="006F3679" w:rsidRPr="0045373C">
        <w:rPr>
          <w:sz w:val="24"/>
          <w:szCs w:val="24"/>
        </w:rPr>
        <w:t xml:space="preserve"> and ZigBee modu</w:t>
      </w:r>
      <w:r w:rsidR="00424D39" w:rsidRPr="0045373C">
        <w:rPr>
          <w:sz w:val="24"/>
          <w:szCs w:val="24"/>
        </w:rPr>
        <w:t xml:space="preserve">le. </w:t>
      </w:r>
      <w:r w:rsidR="00E50A2D" w:rsidRPr="0045373C">
        <w:rPr>
          <w:sz w:val="24"/>
          <w:szCs w:val="24"/>
        </w:rPr>
        <w:t>The Microcontroller is used for the function of</w:t>
      </w:r>
      <w:r w:rsidR="004A359B" w:rsidRPr="0045373C">
        <w:rPr>
          <w:sz w:val="24"/>
          <w:szCs w:val="24"/>
        </w:rPr>
        <w:t xml:space="preserve"> data</w:t>
      </w:r>
      <w:r w:rsidR="006F3679" w:rsidRPr="0045373C">
        <w:rPr>
          <w:sz w:val="24"/>
          <w:szCs w:val="24"/>
        </w:rPr>
        <w:t xml:space="preserve"> processing, data storage, human interfacing and interoperability with the external environment. </w:t>
      </w:r>
    </w:p>
    <w:p w:rsidR="006A3CBB" w:rsidRPr="0045373C" w:rsidRDefault="006A3CBB" w:rsidP="00043439">
      <w:pPr>
        <w:spacing w:line="480" w:lineRule="auto"/>
        <w:jc w:val="both"/>
        <w:rPr>
          <w:sz w:val="24"/>
          <w:szCs w:val="24"/>
        </w:rPr>
      </w:pPr>
    </w:p>
    <w:p w:rsidR="006F3679" w:rsidRPr="0045373C" w:rsidRDefault="006F3679" w:rsidP="006D2EAF">
      <w:pPr>
        <w:tabs>
          <w:tab w:val="left" w:pos="180"/>
        </w:tabs>
        <w:spacing w:line="480" w:lineRule="auto"/>
        <w:jc w:val="both"/>
        <w:rPr>
          <w:sz w:val="24"/>
          <w:szCs w:val="24"/>
        </w:rPr>
      </w:pPr>
    </w:p>
    <w:p w:rsidR="004A359B" w:rsidRPr="0045373C" w:rsidRDefault="006D2EAF" w:rsidP="00043439">
      <w:pPr>
        <w:spacing w:line="480" w:lineRule="auto"/>
        <w:jc w:val="both"/>
        <w:rPr>
          <w:sz w:val="24"/>
          <w:szCs w:val="24"/>
        </w:rPr>
      </w:pPr>
      <w:r w:rsidRPr="0045373C">
        <w:rPr>
          <w:noProof/>
          <w:sz w:val="24"/>
          <w:szCs w:val="24"/>
        </w:rPr>
        <w:drawing>
          <wp:anchor distT="0" distB="0" distL="114300" distR="114300" simplePos="0" relativeHeight="251653632" behindDoc="1" locked="0" layoutInCell="1" allowOverlap="1" wp14:anchorId="64171186" wp14:editId="64082D6D">
            <wp:simplePos x="0" y="0"/>
            <wp:positionH relativeFrom="column">
              <wp:posOffset>1549400</wp:posOffset>
            </wp:positionH>
            <wp:positionV relativeFrom="paragraph">
              <wp:posOffset>182245</wp:posOffset>
            </wp:positionV>
            <wp:extent cx="2946400" cy="2550795"/>
            <wp:effectExtent l="19050" t="19050" r="25400" b="20955"/>
            <wp:wrapTight wrapText="bothSides">
              <wp:wrapPolygon edited="0">
                <wp:start x="-140" y="-161"/>
                <wp:lineTo x="-140" y="21616"/>
                <wp:lineTo x="21647" y="21616"/>
                <wp:lineTo x="21647" y="-161"/>
                <wp:lineTo x="-140" y="-161"/>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46400" cy="2550795"/>
                    </a:xfrm>
                    <a:prstGeom prst="rect">
                      <a:avLst/>
                    </a:prstGeom>
                    <a:solidFill>
                      <a:srgbClr val="FFFFFF"/>
                    </a:solid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rsidR="006D2EAF" w:rsidRPr="0045373C" w:rsidRDefault="006D2EAF" w:rsidP="00C5607C">
      <w:pPr>
        <w:spacing w:line="480" w:lineRule="auto"/>
        <w:ind w:firstLine="720"/>
        <w:jc w:val="both"/>
        <w:rPr>
          <w:sz w:val="24"/>
          <w:szCs w:val="24"/>
        </w:rPr>
      </w:pPr>
    </w:p>
    <w:p w:rsidR="006D2EAF" w:rsidRPr="0045373C" w:rsidRDefault="006D2EAF" w:rsidP="00C5607C">
      <w:pPr>
        <w:spacing w:line="480" w:lineRule="auto"/>
        <w:ind w:firstLine="720"/>
        <w:jc w:val="both"/>
        <w:rPr>
          <w:sz w:val="24"/>
          <w:szCs w:val="24"/>
        </w:rPr>
      </w:pPr>
    </w:p>
    <w:p w:rsidR="006D2EAF" w:rsidRPr="0045373C" w:rsidRDefault="006D2EAF" w:rsidP="00C5607C">
      <w:pPr>
        <w:spacing w:line="480" w:lineRule="auto"/>
        <w:ind w:firstLine="720"/>
        <w:jc w:val="both"/>
        <w:rPr>
          <w:sz w:val="24"/>
          <w:szCs w:val="24"/>
        </w:rPr>
      </w:pPr>
    </w:p>
    <w:p w:rsidR="006D2EAF" w:rsidRPr="0045373C" w:rsidRDefault="006D2EAF" w:rsidP="00C5607C">
      <w:pPr>
        <w:spacing w:line="480" w:lineRule="auto"/>
        <w:ind w:firstLine="720"/>
        <w:jc w:val="both"/>
        <w:rPr>
          <w:sz w:val="24"/>
          <w:szCs w:val="24"/>
        </w:rPr>
      </w:pPr>
    </w:p>
    <w:p w:rsidR="006D2EAF" w:rsidRPr="0045373C" w:rsidRDefault="006D2EAF" w:rsidP="00C5607C">
      <w:pPr>
        <w:spacing w:line="480" w:lineRule="auto"/>
        <w:ind w:firstLine="720"/>
        <w:jc w:val="both"/>
        <w:rPr>
          <w:sz w:val="24"/>
          <w:szCs w:val="24"/>
        </w:rPr>
      </w:pPr>
    </w:p>
    <w:p w:rsidR="006D2EAF" w:rsidRPr="0045373C" w:rsidRDefault="006D2EAF" w:rsidP="00C5607C">
      <w:pPr>
        <w:spacing w:line="480" w:lineRule="auto"/>
        <w:ind w:firstLine="720"/>
        <w:jc w:val="both"/>
        <w:rPr>
          <w:sz w:val="24"/>
          <w:szCs w:val="24"/>
        </w:rPr>
      </w:pPr>
    </w:p>
    <w:p w:rsidR="006D2EAF" w:rsidRPr="0045373C" w:rsidRDefault="006D2EAF" w:rsidP="00C5607C">
      <w:pPr>
        <w:spacing w:line="480" w:lineRule="auto"/>
        <w:ind w:firstLine="720"/>
        <w:jc w:val="both"/>
        <w:rPr>
          <w:sz w:val="24"/>
          <w:szCs w:val="24"/>
        </w:rPr>
      </w:pPr>
    </w:p>
    <w:p w:rsidR="006D2EAF" w:rsidRPr="0045373C" w:rsidRDefault="006D2EAF" w:rsidP="00C5607C">
      <w:pPr>
        <w:spacing w:line="480" w:lineRule="auto"/>
        <w:ind w:firstLine="720"/>
        <w:jc w:val="both"/>
        <w:rPr>
          <w:sz w:val="24"/>
          <w:szCs w:val="24"/>
        </w:rPr>
      </w:pPr>
    </w:p>
    <w:p w:rsidR="002D3885" w:rsidRPr="0045373C" w:rsidRDefault="004A359B" w:rsidP="00C5607C">
      <w:pPr>
        <w:spacing w:line="480" w:lineRule="auto"/>
        <w:ind w:firstLine="720"/>
        <w:jc w:val="both"/>
        <w:rPr>
          <w:sz w:val="24"/>
          <w:szCs w:val="24"/>
        </w:rPr>
      </w:pPr>
      <w:r w:rsidRPr="0045373C">
        <w:rPr>
          <w:sz w:val="24"/>
          <w:szCs w:val="24"/>
        </w:rPr>
        <w:t>For this network setup, we chose the controllers and developments tools of Microchip</w:t>
      </w:r>
      <w:r w:rsidR="006F3679" w:rsidRPr="0045373C">
        <w:rPr>
          <w:sz w:val="24"/>
          <w:szCs w:val="24"/>
        </w:rPr>
        <w:t xml:space="preserve"> Technology. Module of XB PRO Series2</w:t>
      </w:r>
      <w:r w:rsidR="006D2EAF" w:rsidRPr="0045373C">
        <w:rPr>
          <w:sz w:val="24"/>
          <w:szCs w:val="24"/>
        </w:rPr>
        <w:t>B</w:t>
      </w:r>
      <w:r w:rsidR="006F3679" w:rsidRPr="0045373C">
        <w:rPr>
          <w:sz w:val="24"/>
          <w:szCs w:val="24"/>
        </w:rPr>
        <w:t xml:space="preserve"> of D</w:t>
      </w:r>
      <w:r w:rsidRPr="0045373C">
        <w:rPr>
          <w:sz w:val="24"/>
          <w:szCs w:val="24"/>
        </w:rPr>
        <w:t xml:space="preserve">IGI </w:t>
      </w:r>
      <w:r w:rsidR="006F3679" w:rsidRPr="0045373C">
        <w:rPr>
          <w:sz w:val="24"/>
          <w:szCs w:val="24"/>
        </w:rPr>
        <w:t xml:space="preserve">will be used  here as a part of ZigBee stack which will then be addressed by mixed API mode with hardware controlled flow control for USART interfacing with the desired  baud  rate.  </w:t>
      </w:r>
      <w:r w:rsidR="00A76DAB" w:rsidRPr="0045373C">
        <w:rPr>
          <w:sz w:val="24"/>
          <w:szCs w:val="24"/>
        </w:rPr>
        <w:t>ZigBee protocol</w:t>
      </w:r>
      <w:r w:rsidR="006F3679" w:rsidRPr="0045373C">
        <w:rPr>
          <w:sz w:val="24"/>
          <w:szCs w:val="24"/>
        </w:rPr>
        <w:t xml:space="preserve"> </w:t>
      </w:r>
      <w:r w:rsidR="006A3CBB" w:rsidRPr="0045373C">
        <w:rPr>
          <w:sz w:val="24"/>
          <w:szCs w:val="24"/>
        </w:rPr>
        <w:t>is</w:t>
      </w:r>
      <w:r w:rsidR="00A76DAB" w:rsidRPr="0045373C">
        <w:rPr>
          <w:sz w:val="24"/>
          <w:szCs w:val="24"/>
        </w:rPr>
        <w:t xml:space="preserve"> for wireless communication</w:t>
      </w:r>
      <w:r w:rsidR="006F3679" w:rsidRPr="0045373C">
        <w:rPr>
          <w:sz w:val="24"/>
          <w:szCs w:val="24"/>
        </w:rPr>
        <w:t xml:space="preserve"> </w:t>
      </w:r>
      <w:r w:rsidR="00A76DAB" w:rsidRPr="0045373C">
        <w:rPr>
          <w:sz w:val="24"/>
          <w:szCs w:val="24"/>
        </w:rPr>
        <w:t>between transmitter and</w:t>
      </w:r>
      <w:r w:rsidR="006F3679" w:rsidRPr="0045373C">
        <w:rPr>
          <w:sz w:val="24"/>
          <w:szCs w:val="24"/>
        </w:rPr>
        <w:t xml:space="preserve"> </w:t>
      </w:r>
      <w:r w:rsidR="006A3CBB" w:rsidRPr="0045373C">
        <w:rPr>
          <w:sz w:val="24"/>
          <w:szCs w:val="24"/>
        </w:rPr>
        <w:t>transceiver</w:t>
      </w:r>
      <w:r w:rsidR="006F3679" w:rsidRPr="0045373C">
        <w:rPr>
          <w:sz w:val="24"/>
          <w:szCs w:val="24"/>
        </w:rPr>
        <w:t xml:space="preserve"> module. </w:t>
      </w:r>
      <w:r w:rsidR="006D2EAF" w:rsidRPr="0045373C">
        <w:rPr>
          <w:sz w:val="24"/>
          <w:szCs w:val="24"/>
        </w:rPr>
        <w:t xml:space="preserve">The </w:t>
      </w:r>
      <w:r w:rsidR="006F3679" w:rsidRPr="0045373C">
        <w:rPr>
          <w:sz w:val="24"/>
          <w:szCs w:val="24"/>
        </w:rPr>
        <w:t xml:space="preserve">LCD </w:t>
      </w:r>
      <w:r w:rsidR="00A76DAB" w:rsidRPr="0045373C">
        <w:rPr>
          <w:sz w:val="24"/>
          <w:szCs w:val="24"/>
        </w:rPr>
        <w:t xml:space="preserve">display </w:t>
      </w:r>
      <w:r w:rsidR="006F3679" w:rsidRPr="0045373C">
        <w:rPr>
          <w:sz w:val="24"/>
          <w:szCs w:val="24"/>
        </w:rPr>
        <w:t>display</w:t>
      </w:r>
      <w:r w:rsidR="006A3CBB" w:rsidRPr="0045373C">
        <w:rPr>
          <w:sz w:val="24"/>
          <w:szCs w:val="24"/>
        </w:rPr>
        <w:t>s</w:t>
      </w:r>
      <w:r w:rsidR="006F3679" w:rsidRPr="0045373C">
        <w:rPr>
          <w:sz w:val="24"/>
          <w:szCs w:val="24"/>
        </w:rPr>
        <w:t xml:space="preserve"> </w:t>
      </w:r>
      <w:r w:rsidR="00A76DAB" w:rsidRPr="0045373C">
        <w:rPr>
          <w:sz w:val="24"/>
          <w:szCs w:val="24"/>
        </w:rPr>
        <w:t>the current</w:t>
      </w:r>
      <w:r w:rsidR="006F3679" w:rsidRPr="0045373C">
        <w:rPr>
          <w:sz w:val="24"/>
          <w:szCs w:val="24"/>
        </w:rPr>
        <w:t xml:space="preserve"> and voltage parameters. </w:t>
      </w:r>
    </w:p>
    <w:p w:rsidR="002D3885" w:rsidRPr="0045373C" w:rsidRDefault="002D3885">
      <w:pPr>
        <w:overflowPunct/>
        <w:autoSpaceDE/>
        <w:autoSpaceDN/>
        <w:adjustRightInd/>
        <w:textAlignment w:val="auto"/>
        <w:rPr>
          <w:sz w:val="24"/>
          <w:szCs w:val="24"/>
        </w:rPr>
      </w:pPr>
      <w:r w:rsidRPr="0045373C">
        <w:rPr>
          <w:sz w:val="24"/>
          <w:szCs w:val="24"/>
        </w:rPr>
        <w:br w:type="page"/>
      </w:r>
    </w:p>
    <w:p w:rsidR="002D3885" w:rsidRPr="0045373C" w:rsidRDefault="002D3885" w:rsidP="00C5607C">
      <w:pPr>
        <w:spacing w:line="480" w:lineRule="auto"/>
        <w:ind w:firstLine="720"/>
        <w:jc w:val="both"/>
        <w:rPr>
          <w:sz w:val="24"/>
          <w:szCs w:val="24"/>
        </w:rPr>
      </w:pPr>
    </w:p>
    <w:p w:rsidR="002D3885" w:rsidRPr="0045373C" w:rsidRDefault="002D3885" w:rsidP="00310878">
      <w:pPr>
        <w:overflowPunct/>
        <w:autoSpaceDE/>
        <w:autoSpaceDN/>
        <w:adjustRightInd/>
        <w:textAlignment w:val="auto"/>
        <w:rPr>
          <w:b/>
          <w:color w:val="000000"/>
          <w:sz w:val="36"/>
          <w:szCs w:val="36"/>
        </w:rPr>
      </w:pPr>
      <w:r w:rsidRPr="0045373C">
        <w:rPr>
          <w:b/>
          <w:color w:val="000000"/>
          <w:sz w:val="36"/>
          <w:szCs w:val="36"/>
        </w:rPr>
        <w:t>5.3 Bill of Materials:</w:t>
      </w:r>
    </w:p>
    <w:p w:rsidR="002D3885" w:rsidRPr="0045373C" w:rsidRDefault="002D3885" w:rsidP="002D3885">
      <w:pPr>
        <w:spacing w:line="100" w:lineRule="atLeast"/>
        <w:jc w:val="both"/>
        <w:rPr>
          <w:u w:val="single"/>
        </w:rPr>
      </w:pPr>
    </w:p>
    <w:tbl>
      <w:tblPr>
        <w:tblW w:w="10800" w:type="dxa"/>
        <w:tblInd w:w="75" w:type="dxa"/>
        <w:tblLayout w:type="fixed"/>
        <w:tblCellMar>
          <w:top w:w="75" w:type="dxa"/>
          <w:left w:w="75" w:type="dxa"/>
          <w:bottom w:w="75" w:type="dxa"/>
          <w:right w:w="75" w:type="dxa"/>
        </w:tblCellMar>
        <w:tblLook w:val="0000" w:firstRow="0" w:lastRow="0" w:firstColumn="0" w:lastColumn="0" w:noHBand="0" w:noVBand="0"/>
      </w:tblPr>
      <w:tblGrid>
        <w:gridCol w:w="663"/>
        <w:gridCol w:w="2080"/>
        <w:gridCol w:w="1011"/>
        <w:gridCol w:w="816"/>
        <w:gridCol w:w="452"/>
        <w:gridCol w:w="815"/>
        <w:gridCol w:w="1233"/>
        <w:gridCol w:w="615"/>
        <w:gridCol w:w="437"/>
        <w:gridCol w:w="1257"/>
        <w:gridCol w:w="1413"/>
        <w:gridCol w:w="8"/>
      </w:tblGrid>
      <w:tr w:rsidR="002D3885" w:rsidRPr="0045373C" w:rsidTr="002D3885">
        <w:trPr>
          <w:gridAfter w:val="1"/>
          <w:wAfter w:w="8" w:type="dxa"/>
        </w:trPr>
        <w:tc>
          <w:tcPr>
            <w:tcW w:w="663" w:type="dxa"/>
            <w:shd w:val="clear" w:color="auto" w:fill="auto"/>
            <w:vAlign w:val="center"/>
          </w:tcPr>
          <w:p w:rsidR="002D3885" w:rsidRPr="0045373C" w:rsidRDefault="002D3885" w:rsidP="002D3885">
            <w:pPr>
              <w:pStyle w:val="TableContents"/>
              <w:rPr>
                <w:rFonts w:cs="Times New Roman"/>
              </w:rPr>
            </w:pPr>
            <w:r w:rsidRPr="0045373C">
              <w:rPr>
                <w:rFonts w:cs="Times New Roman"/>
              </w:rPr>
              <w:t>No.</w:t>
            </w:r>
          </w:p>
        </w:tc>
        <w:tc>
          <w:tcPr>
            <w:tcW w:w="2080" w:type="dxa"/>
            <w:shd w:val="clear" w:color="auto" w:fill="auto"/>
            <w:vAlign w:val="center"/>
          </w:tcPr>
          <w:p w:rsidR="002D3885" w:rsidRPr="0045373C" w:rsidRDefault="002D3885" w:rsidP="002D3885">
            <w:pPr>
              <w:pStyle w:val="TableContents"/>
              <w:jc w:val="center"/>
              <w:rPr>
                <w:rFonts w:cs="Times New Roman"/>
              </w:rPr>
            </w:pPr>
            <w:proofErr w:type="spellStart"/>
            <w:r w:rsidRPr="0045373C">
              <w:rPr>
                <w:rFonts w:cs="Times New Roman"/>
              </w:rPr>
              <w:t>Product</w:t>
            </w:r>
            <w:proofErr w:type="spellEnd"/>
            <w:r w:rsidRPr="0045373C">
              <w:rPr>
                <w:rFonts w:cs="Times New Roman"/>
              </w:rPr>
              <w:t xml:space="preserve"> </w:t>
            </w:r>
            <w:proofErr w:type="spellStart"/>
            <w:r w:rsidRPr="0045373C">
              <w:rPr>
                <w:rFonts w:cs="Times New Roman"/>
              </w:rPr>
              <w:t>Code</w:t>
            </w:r>
            <w:proofErr w:type="spellEnd"/>
          </w:p>
        </w:tc>
        <w:tc>
          <w:tcPr>
            <w:tcW w:w="2279" w:type="dxa"/>
            <w:gridSpan w:val="3"/>
            <w:shd w:val="clear" w:color="auto" w:fill="auto"/>
            <w:vAlign w:val="center"/>
          </w:tcPr>
          <w:p w:rsidR="002D3885" w:rsidRPr="0045373C" w:rsidRDefault="002D3885" w:rsidP="002D3885">
            <w:pPr>
              <w:pStyle w:val="TableContents"/>
              <w:rPr>
                <w:rFonts w:cs="Times New Roman"/>
              </w:rPr>
            </w:pPr>
            <w:proofErr w:type="spellStart"/>
            <w:r w:rsidRPr="0045373C">
              <w:rPr>
                <w:rFonts w:cs="Times New Roman"/>
              </w:rPr>
              <w:t>Product</w:t>
            </w:r>
            <w:proofErr w:type="spellEnd"/>
            <w:r w:rsidRPr="0045373C">
              <w:rPr>
                <w:rFonts w:cs="Times New Roman"/>
              </w:rPr>
              <w:t xml:space="preserve"> </w:t>
            </w:r>
            <w:proofErr w:type="spellStart"/>
            <w:r w:rsidRPr="0045373C">
              <w:rPr>
                <w:rFonts w:cs="Times New Roman"/>
              </w:rPr>
              <w:t>Name</w:t>
            </w:r>
            <w:proofErr w:type="spellEnd"/>
          </w:p>
        </w:tc>
        <w:tc>
          <w:tcPr>
            <w:tcW w:w="815" w:type="dxa"/>
            <w:shd w:val="clear" w:color="auto" w:fill="auto"/>
            <w:vAlign w:val="center"/>
          </w:tcPr>
          <w:p w:rsidR="002D3885" w:rsidRPr="0045373C" w:rsidRDefault="002D3885" w:rsidP="002D3885">
            <w:pPr>
              <w:pStyle w:val="TableContents"/>
              <w:jc w:val="center"/>
              <w:rPr>
                <w:rFonts w:cs="Times New Roman"/>
              </w:rPr>
            </w:pPr>
            <w:proofErr w:type="spellStart"/>
            <w:r w:rsidRPr="0045373C">
              <w:rPr>
                <w:rFonts w:cs="Times New Roman"/>
              </w:rPr>
              <w:t>Qty</w:t>
            </w:r>
            <w:proofErr w:type="spellEnd"/>
          </w:p>
        </w:tc>
        <w:tc>
          <w:tcPr>
            <w:tcW w:w="1233" w:type="dxa"/>
            <w:shd w:val="clear" w:color="auto" w:fill="auto"/>
            <w:vAlign w:val="center"/>
          </w:tcPr>
          <w:p w:rsidR="002D3885" w:rsidRPr="0045373C" w:rsidRDefault="002D3885" w:rsidP="002D3885">
            <w:pPr>
              <w:pStyle w:val="TableContents"/>
              <w:jc w:val="center"/>
              <w:rPr>
                <w:rFonts w:cs="Times New Roman"/>
              </w:rPr>
            </w:pPr>
            <w:r w:rsidRPr="0045373C">
              <w:rPr>
                <w:rFonts w:cs="Times New Roman"/>
              </w:rPr>
              <w:t>Internet Price (USD)</w:t>
            </w:r>
          </w:p>
        </w:tc>
        <w:tc>
          <w:tcPr>
            <w:tcW w:w="1052" w:type="dxa"/>
            <w:gridSpan w:val="2"/>
            <w:shd w:val="clear" w:color="auto" w:fill="auto"/>
            <w:vAlign w:val="center"/>
          </w:tcPr>
          <w:p w:rsidR="002D3885" w:rsidRPr="0045373C" w:rsidRDefault="002D3885" w:rsidP="002D3885">
            <w:pPr>
              <w:pStyle w:val="TableContents"/>
              <w:jc w:val="center"/>
              <w:rPr>
                <w:rFonts w:cs="Times New Roman"/>
              </w:rPr>
            </w:pPr>
            <w:proofErr w:type="spellStart"/>
            <w:r w:rsidRPr="0045373C">
              <w:rPr>
                <w:rFonts w:cs="Times New Roman"/>
              </w:rPr>
              <w:t>Retail</w:t>
            </w:r>
            <w:proofErr w:type="spellEnd"/>
            <w:r w:rsidRPr="0045373C">
              <w:rPr>
                <w:rFonts w:cs="Times New Roman"/>
              </w:rPr>
              <w:t xml:space="preserve"> Price (USD)</w:t>
            </w:r>
          </w:p>
        </w:tc>
        <w:tc>
          <w:tcPr>
            <w:tcW w:w="2670" w:type="dxa"/>
            <w:gridSpan w:val="2"/>
            <w:shd w:val="clear" w:color="auto" w:fill="auto"/>
            <w:vAlign w:val="center"/>
          </w:tcPr>
          <w:p w:rsidR="002D3885" w:rsidRPr="0045373C" w:rsidRDefault="002D3885" w:rsidP="002D3885">
            <w:pPr>
              <w:pStyle w:val="TableContents"/>
              <w:jc w:val="center"/>
              <w:rPr>
                <w:rFonts w:cs="Times New Roman"/>
              </w:rPr>
            </w:pPr>
            <w:proofErr w:type="spellStart"/>
            <w:r w:rsidRPr="0045373C">
              <w:rPr>
                <w:rFonts w:cs="Times New Roman"/>
              </w:rPr>
              <w:t>Amount</w:t>
            </w:r>
            <w:proofErr w:type="spellEnd"/>
            <w:r w:rsidRPr="0045373C">
              <w:rPr>
                <w:rFonts w:cs="Times New Roman"/>
              </w:rPr>
              <w:t xml:space="preserve"> (USD) </w:t>
            </w:r>
          </w:p>
        </w:tc>
      </w:tr>
      <w:tr w:rsidR="002D3885" w:rsidRPr="0045373C" w:rsidTr="002D3885">
        <w:trPr>
          <w:gridAfter w:val="1"/>
          <w:wAfter w:w="8" w:type="dxa"/>
        </w:trPr>
        <w:tc>
          <w:tcPr>
            <w:tcW w:w="663" w:type="dxa"/>
            <w:shd w:val="clear" w:color="auto" w:fill="auto"/>
            <w:vAlign w:val="center"/>
          </w:tcPr>
          <w:p w:rsidR="002D3885" w:rsidRPr="0045373C" w:rsidRDefault="002D3885" w:rsidP="002D3885">
            <w:pPr>
              <w:pStyle w:val="TableContents"/>
              <w:rPr>
                <w:rFonts w:cs="Times New Roman"/>
              </w:rPr>
            </w:pPr>
            <w:r w:rsidRPr="0045373C">
              <w:rPr>
                <w:rFonts w:cs="Times New Roman"/>
              </w:rPr>
              <w:t>1</w:t>
            </w:r>
          </w:p>
        </w:tc>
        <w:tc>
          <w:tcPr>
            <w:tcW w:w="2080" w:type="dxa"/>
            <w:shd w:val="clear" w:color="auto" w:fill="auto"/>
            <w:vAlign w:val="center"/>
          </w:tcPr>
          <w:p w:rsidR="002D3885" w:rsidRPr="0045373C" w:rsidRDefault="002D3885" w:rsidP="002D3885">
            <w:pPr>
              <w:pStyle w:val="TableContents"/>
              <w:rPr>
                <w:rFonts w:cs="Times New Roman"/>
              </w:rPr>
            </w:pPr>
            <w:r w:rsidRPr="0045373C">
              <w:rPr>
                <w:rFonts w:cs="Times New Roman"/>
              </w:rPr>
              <w:t>SK40C</w:t>
            </w:r>
          </w:p>
        </w:tc>
        <w:tc>
          <w:tcPr>
            <w:tcW w:w="2279" w:type="dxa"/>
            <w:gridSpan w:val="3"/>
            <w:shd w:val="clear" w:color="auto" w:fill="auto"/>
            <w:vAlign w:val="center"/>
          </w:tcPr>
          <w:p w:rsidR="002D3885" w:rsidRPr="0045373C" w:rsidRDefault="002D3885" w:rsidP="002D3885">
            <w:pPr>
              <w:pStyle w:val="TableContents"/>
              <w:rPr>
                <w:rFonts w:cs="Times New Roman"/>
              </w:rPr>
            </w:pPr>
            <w:proofErr w:type="spellStart"/>
            <w:r w:rsidRPr="0045373C">
              <w:rPr>
                <w:rFonts w:cs="Times New Roman"/>
              </w:rPr>
              <w:t>Enhanced</w:t>
            </w:r>
            <w:proofErr w:type="spellEnd"/>
            <w:r w:rsidRPr="0045373C">
              <w:rPr>
                <w:rFonts w:cs="Times New Roman"/>
              </w:rPr>
              <w:t xml:space="preserve"> 40 </w:t>
            </w:r>
            <w:proofErr w:type="spellStart"/>
            <w:r w:rsidRPr="0045373C">
              <w:rPr>
                <w:rFonts w:cs="Times New Roman"/>
              </w:rPr>
              <w:t>pins</w:t>
            </w:r>
            <w:proofErr w:type="spellEnd"/>
            <w:r w:rsidRPr="0045373C">
              <w:rPr>
                <w:rFonts w:cs="Times New Roman"/>
              </w:rPr>
              <w:t xml:space="preserve"> PIC </w:t>
            </w:r>
            <w:proofErr w:type="spellStart"/>
            <w:r w:rsidRPr="0045373C">
              <w:rPr>
                <w:rFonts w:cs="Times New Roman"/>
              </w:rPr>
              <w:t>Start</w:t>
            </w:r>
            <w:proofErr w:type="spellEnd"/>
            <w:r w:rsidRPr="0045373C">
              <w:rPr>
                <w:rFonts w:cs="Times New Roman"/>
              </w:rPr>
              <w:t>-Up Kit</w:t>
            </w:r>
          </w:p>
        </w:tc>
        <w:tc>
          <w:tcPr>
            <w:tcW w:w="815" w:type="dxa"/>
            <w:shd w:val="clear" w:color="auto" w:fill="auto"/>
            <w:vAlign w:val="center"/>
          </w:tcPr>
          <w:p w:rsidR="002D3885" w:rsidRPr="0045373C" w:rsidRDefault="002D3885" w:rsidP="002D3885">
            <w:pPr>
              <w:pStyle w:val="TableContents"/>
              <w:jc w:val="center"/>
              <w:rPr>
                <w:rFonts w:cs="Times New Roman"/>
              </w:rPr>
            </w:pPr>
            <w:r w:rsidRPr="0045373C">
              <w:rPr>
                <w:rFonts w:cs="Times New Roman"/>
              </w:rPr>
              <w:t>1</w:t>
            </w:r>
          </w:p>
        </w:tc>
        <w:tc>
          <w:tcPr>
            <w:tcW w:w="1233" w:type="dxa"/>
            <w:shd w:val="clear" w:color="auto" w:fill="auto"/>
            <w:vAlign w:val="center"/>
          </w:tcPr>
          <w:p w:rsidR="002D3885" w:rsidRPr="0045373C" w:rsidRDefault="002D3885" w:rsidP="002D3885">
            <w:pPr>
              <w:pStyle w:val="TableContents"/>
              <w:rPr>
                <w:rFonts w:cs="Times New Roman"/>
              </w:rPr>
            </w:pPr>
            <w:r w:rsidRPr="0045373C">
              <w:rPr>
                <w:rFonts w:cs="Times New Roman"/>
              </w:rPr>
              <w:t>12.87</w:t>
            </w:r>
          </w:p>
        </w:tc>
        <w:tc>
          <w:tcPr>
            <w:tcW w:w="1052"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14.52</w:t>
            </w:r>
          </w:p>
        </w:tc>
        <w:tc>
          <w:tcPr>
            <w:tcW w:w="2670"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12.87</w:t>
            </w:r>
          </w:p>
        </w:tc>
      </w:tr>
      <w:tr w:rsidR="002D3885" w:rsidRPr="0045373C" w:rsidTr="002D3885">
        <w:trPr>
          <w:gridAfter w:val="1"/>
          <w:wAfter w:w="8" w:type="dxa"/>
        </w:trPr>
        <w:tc>
          <w:tcPr>
            <w:tcW w:w="663" w:type="dxa"/>
            <w:shd w:val="clear" w:color="auto" w:fill="auto"/>
            <w:vAlign w:val="center"/>
          </w:tcPr>
          <w:p w:rsidR="002D3885" w:rsidRPr="0045373C" w:rsidRDefault="002D3885" w:rsidP="002D3885">
            <w:pPr>
              <w:pStyle w:val="TableContents"/>
              <w:rPr>
                <w:rFonts w:cs="Times New Roman"/>
              </w:rPr>
            </w:pPr>
            <w:r w:rsidRPr="0045373C">
              <w:rPr>
                <w:rFonts w:cs="Times New Roman"/>
              </w:rPr>
              <w:t>2</w:t>
            </w:r>
          </w:p>
        </w:tc>
        <w:tc>
          <w:tcPr>
            <w:tcW w:w="2080" w:type="dxa"/>
            <w:shd w:val="clear" w:color="auto" w:fill="auto"/>
            <w:vAlign w:val="center"/>
          </w:tcPr>
          <w:p w:rsidR="002D3885" w:rsidRPr="0045373C" w:rsidRDefault="002D3885" w:rsidP="002D3885">
            <w:pPr>
              <w:pStyle w:val="TableContents"/>
              <w:rPr>
                <w:rFonts w:cs="Times New Roman"/>
              </w:rPr>
            </w:pPr>
            <w:r w:rsidRPr="0045373C">
              <w:rPr>
                <w:rFonts w:cs="Times New Roman"/>
              </w:rPr>
              <w:t>DS-LCD-162A</w:t>
            </w:r>
          </w:p>
        </w:tc>
        <w:tc>
          <w:tcPr>
            <w:tcW w:w="2279" w:type="dxa"/>
            <w:gridSpan w:val="3"/>
            <w:shd w:val="clear" w:color="auto" w:fill="auto"/>
            <w:vAlign w:val="center"/>
          </w:tcPr>
          <w:p w:rsidR="002D3885" w:rsidRPr="0045373C" w:rsidRDefault="002D3885" w:rsidP="002D3885">
            <w:pPr>
              <w:pStyle w:val="TableContents"/>
              <w:rPr>
                <w:rFonts w:cs="Times New Roman"/>
              </w:rPr>
            </w:pPr>
            <w:r w:rsidRPr="0045373C">
              <w:rPr>
                <w:rFonts w:cs="Times New Roman"/>
              </w:rPr>
              <w:t>LCD (16x2)</w:t>
            </w:r>
          </w:p>
        </w:tc>
        <w:tc>
          <w:tcPr>
            <w:tcW w:w="815" w:type="dxa"/>
            <w:shd w:val="clear" w:color="auto" w:fill="auto"/>
            <w:vAlign w:val="center"/>
          </w:tcPr>
          <w:p w:rsidR="002D3885" w:rsidRPr="0045373C" w:rsidRDefault="002D3885" w:rsidP="002D3885">
            <w:pPr>
              <w:pStyle w:val="TableContents"/>
              <w:jc w:val="center"/>
              <w:rPr>
                <w:rFonts w:cs="Times New Roman"/>
              </w:rPr>
            </w:pPr>
            <w:r w:rsidRPr="0045373C">
              <w:rPr>
                <w:rFonts w:cs="Times New Roman"/>
              </w:rPr>
              <w:t>1</w:t>
            </w:r>
          </w:p>
        </w:tc>
        <w:tc>
          <w:tcPr>
            <w:tcW w:w="1233" w:type="dxa"/>
            <w:shd w:val="clear" w:color="auto" w:fill="auto"/>
            <w:vAlign w:val="center"/>
          </w:tcPr>
          <w:p w:rsidR="002D3885" w:rsidRPr="0045373C" w:rsidRDefault="002D3885" w:rsidP="002D3885">
            <w:pPr>
              <w:pStyle w:val="TableContents"/>
              <w:rPr>
                <w:rFonts w:cs="Times New Roman"/>
              </w:rPr>
            </w:pPr>
            <w:r w:rsidRPr="0045373C">
              <w:rPr>
                <w:rFonts w:cs="Times New Roman"/>
              </w:rPr>
              <w:t>6.77</w:t>
            </w:r>
          </w:p>
        </w:tc>
        <w:tc>
          <w:tcPr>
            <w:tcW w:w="1052"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8.06</w:t>
            </w:r>
          </w:p>
        </w:tc>
        <w:tc>
          <w:tcPr>
            <w:tcW w:w="2670"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6.77</w:t>
            </w:r>
          </w:p>
        </w:tc>
      </w:tr>
      <w:tr w:rsidR="002D3885" w:rsidRPr="0045373C" w:rsidTr="002D3885">
        <w:trPr>
          <w:gridAfter w:val="1"/>
          <w:wAfter w:w="8" w:type="dxa"/>
        </w:trPr>
        <w:tc>
          <w:tcPr>
            <w:tcW w:w="663" w:type="dxa"/>
            <w:shd w:val="clear" w:color="auto" w:fill="auto"/>
            <w:vAlign w:val="center"/>
          </w:tcPr>
          <w:p w:rsidR="002D3885" w:rsidRPr="0045373C" w:rsidRDefault="002D3885" w:rsidP="002D3885">
            <w:pPr>
              <w:pStyle w:val="TableContents"/>
              <w:rPr>
                <w:rFonts w:cs="Times New Roman"/>
              </w:rPr>
            </w:pPr>
            <w:r w:rsidRPr="0045373C">
              <w:rPr>
                <w:rFonts w:cs="Times New Roman"/>
              </w:rPr>
              <w:t>3</w:t>
            </w:r>
          </w:p>
        </w:tc>
        <w:tc>
          <w:tcPr>
            <w:tcW w:w="2080" w:type="dxa"/>
            <w:shd w:val="clear" w:color="auto" w:fill="auto"/>
            <w:vAlign w:val="center"/>
          </w:tcPr>
          <w:p w:rsidR="002D3885" w:rsidRPr="0045373C" w:rsidRDefault="002D3885" w:rsidP="002D3885">
            <w:pPr>
              <w:pStyle w:val="TableContents"/>
              <w:rPr>
                <w:rFonts w:cs="Times New Roman"/>
              </w:rPr>
            </w:pPr>
            <w:r w:rsidRPr="0045373C">
              <w:rPr>
                <w:rFonts w:cs="Times New Roman"/>
              </w:rPr>
              <w:t>BD-BB-0508</w:t>
            </w:r>
          </w:p>
        </w:tc>
        <w:tc>
          <w:tcPr>
            <w:tcW w:w="2279" w:type="dxa"/>
            <w:gridSpan w:val="3"/>
            <w:shd w:val="clear" w:color="auto" w:fill="auto"/>
            <w:vAlign w:val="center"/>
          </w:tcPr>
          <w:p w:rsidR="002D3885" w:rsidRPr="0045373C" w:rsidRDefault="002D3885" w:rsidP="002D3885">
            <w:pPr>
              <w:pStyle w:val="TableContents"/>
              <w:rPr>
                <w:rFonts w:cs="Times New Roman"/>
              </w:rPr>
            </w:pPr>
            <w:proofErr w:type="spellStart"/>
            <w:r w:rsidRPr="0045373C">
              <w:rPr>
                <w:rFonts w:cs="Times New Roman"/>
              </w:rPr>
              <w:t>Breadboard</w:t>
            </w:r>
            <w:proofErr w:type="spellEnd"/>
            <w:r w:rsidRPr="0045373C">
              <w:rPr>
                <w:rFonts w:cs="Times New Roman"/>
              </w:rPr>
              <w:t xml:space="preserve"> (Small)</w:t>
            </w:r>
          </w:p>
        </w:tc>
        <w:tc>
          <w:tcPr>
            <w:tcW w:w="815" w:type="dxa"/>
            <w:shd w:val="clear" w:color="auto" w:fill="auto"/>
            <w:vAlign w:val="center"/>
          </w:tcPr>
          <w:p w:rsidR="002D3885" w:rsidRPr="0045373C" w:rsidRDefault="002D3885" w:rsidP="002D3885">
            <w:pPr>
              <w:pStyle w:val="TableContents"/>
              <w:jc w:val="center"/>
              <w:rPr>
                <w:rFonts w:cs="Times New Roman"/>
              </w:rPr>
            </w:pPr>
            <w:r w:rsidRPr="0045373C">
              <w:rPr>
                <w:rFonts w:cs="Times New Roman"/>
              </w:rPr>
              <w:t>1</w:t>
            </w:r>
          </w:p>
        </w:tc>
        <w:tc>
          <w:tcPr>
            <w:tcW w:w="1233" w:type="dxa"/>
            <w:shd w:val="clear" w:color="auto" w:fill="auto"/>
            <w:vAlign w:val="center"/>
          </w:tcPr>
          <w:p w:rsidR="002D3885" w:rsidRPr="0045373C" w:rsidRDefault="002D3885" w:rsidP="002D3885">
            <w:pPr>
              <w:pStyle w:val="TableContents"/>
              <w:rPr>
                <w:rFonts w:cs="Times New Roman"/>
              </w:rPr>
            </w:pPr>
            <w:r w:rsidRPr="0045373C">
              <w:rPr>
                <w:rFonts w:cs="Times New Roman"/>
              </w:rPr>
              <w:t>2.74</w:t>
            </w:r>
          </w:p>
        </w:tc>
        <w:tc>
          <w:tcPr>
            <w:tcW w:w="1052"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3.00</w:t>
            </w:r>
          </w:p>
        </w:tc>
        <w:tc>
          <w:tcPr>
            <w:tcW w:w="2670"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2.74</w:t>
            </w:r>
          </w:p>
        </w:tc>
      </w:tr>
      <w:tr w:rsidR="002D3885" w:rsidRPr="0045373C" w:rsidTr="002D3885">
        <w:trPr>
          <w:gridAfter w:val="1"/>
          <w:wAfter w:w="8" w:type="dxa"/>
        </w:trPr>
        <w:tc>
          <w:tcPr>
            <w:tcW w:w="663" w:type="dxa"/>
            <w:shd w:val="clear" w:color="auto" w:fill="auto"/>
            <w:vAlign w:val="center"/>
          </w:tcPr>
          <w:p w:rsidR="002D3885" w:rsidRPr="0045373C" w:rsidRDefault="002D3885" w:rsidP="002D3885">
            <w:pPr>
              <w:pStyle w:val="TableContents"/>
              <w:rPr>
                <w:rFonts w:cs="Times New Roman"/>
              </w:rPr>
            </w:pPr>
            <w:r w:rsidRPr="0045373C">
              <w:rPr>
                <w:rFonts w:cs="Times New Roman"/>
              </w:rPr>
              <w:t>4</w:t>
            </w:r>
          </w:p>
        </w:tc>
        <w:tc>
          <w:tcPr>
            <w:tcW w:w="2080" w:type="dxa"/>
            <w:shd w:val="clear" w:color="auto" w:fill="auto"/>
            <w:vAlign w:val="center"/>
          </w:tcPr>
          <w:p w:rsidR="002D3885" w:rsidRPr="0045373C" w:rsidRDefault="002D3885" w:rsidP="002D3885">
            <w:pPr>
              <w:pStyle w:val="TableContents"/>
              <w:rPr>
                <w:rFonts w:cs="Times New Roman"/>
              </w:rPr>
            </w:pPr>
            <w:r w:rsidRPr="0045373C">
              <w:rPr>
                <w:rFonts w:cs="Times New Roman"/>
              </w:rPr>
              <w:t>UIC00B</w:t>
            </w:r>
          </w:p>
        </w:tc>
        <w:tc>
          <w:tcPr>
            <w:tcW w:w="2279" w:type="dxa"/>
            <w:gridSpan w:val="3"/>
            <w:shd w:val="clear" w:color="auto" w:fill="auto"/>
            <w:vAlign w:val="center"/>
          </w:tcPr>
          <w:p w:rsidR="002D3885" w:rsidRPr="0045373C" w:rsidRDefault="002D3885" w:rsidP="002D3885">
            <w:pPr>
              <w:pStyle w:val="TableContents"/>
              <w:rPr>
                <w:rFonts w:cs="Times New Roman"/>
              </w:rPr>
            </w:pPr>
            <w:r w:rsidRPr="0045373C">
              <w:rPr>
                <w:rFonts w:cs="Times New Roman"/>
              </w:rPr>
              <w:t xml:space="preserve">USB ICSP PIC </w:t>
            </w:r>
            <w:proofErr w:type="spellStart"/>
            <w:r w:rsidRPr="0045373C">
              <w:rPr>
                <w:rFonts w:cs="Times New Roman"/>
              </w:rPr>
              <w:t>Programmer</w:t>
            </w:r>
            <w:proofErr w:type="spellEnd"/>
            <w:r w:rsidRPr="0045373C">
              <w:rPr>
                <w:rFonts w:cs="Times New Roman"/>
              </w:rPr>
              <w:t xml:space="preserve"> V2010</w:t>
            </w:r>
          </w:p>
        </w:tc>
        <w:tc>
          <w:tcPr>
            <w:tcW w:w="815" w:type="dxa"/>
            <w:shd w:val="clear" w:color="auto" w:fill="auto"/>
            <w:vAlign w:val="center"/>
          </w:tcPr>
          <w:p w:rsidR="002D3885" w:rsidRPr="0045373C" w:rsidRDefault="002D3885" w:rsidP="002D3885">
            <w:pPr>
              <w:pStyle w:val="TableContents"/>
              <w:jc w:val="center"/>
              <w:rPr>
                <w:rFonts w:cs="Times New Roman"/>
              </w:rPr>
            </w:pPr>
            <w:r w:rsidRPr="0045373C">
              <w:rPr>
                <w:rFonts w:cs="Times New Roman"/>
              </w:rPr>
              <w:t>2</w:t>
            </w:r>
          </w:p>
        </w:tc>
        <w:tc>
          <w:tcPr>
            <w:tcW w:w="1233" w:type="dxa"/>
            <w:shd w:val="clear" w:color="auto" w:fill="auto"/>
            <w:vAlign w:val="center"/>
          </w:tcPr>
          <w:p w:rsidR="002D3885" w:rsidRPr="0045373C" w:rsidRDefault="002D3885" w:rsidP="002D3885">
            <w:pPr>
              <w:pStyle w:val="TableContents"/>
              <w:rPr>
                <w:rFonts w:cs="Times New Roman"/>
              </w:rPr>
            </w:pPr>
            <w:r w:rsidRPr="0045373C">
              <w:rPr>
                <w:rFonts w:cs="Times New Roman"/>
              </w:rPr>
              <w:t>16.42</w:t>
            </w:r>
          </w:p>
        </w:tc>
        <w:tc>
          <w:tcPr>
            <w:tcW w:w="1052"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18.71</w:t>
            </w:r>
          </w:p>
        </w:tc>
        <w:tc>
          <w:tcPr>
            <w:tcW w:w="2670"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32.84</w:t>
            </w:r>
          </w:p>
        </w:tc>
      </w:tr>
      <w:tr w:rsidR="002D3885" w:rsidRPr="0045373C" w:rsidTr="002D3885">
        <w:trPr>
          <w:gridAfter w:val="1"/>
          <w:wAfter w:w="8" w:type="dxa"/>
        </w:trPr>
        <w:tc>
          <w:tcPr>
            <w:tcW w:w="663" w:type="dxa"/>
            <w:shd w:val="clear" w:color="auto" w:fill="auto"/>
            <w:vAlign w:val="center"/>
          </w:tcPr>
          <w:p w:rsidR="002D3885" w:rsidRPr="0045373C" w:rsidRDefault="002D3885" w:rsidP="002D3885">
            <w:pPr>
              <w:pStyle w:val="TableContents"/>
              <w:rPr>
                <w:rFonts w:cs="Times New Roman"/>
              </w:rPr>
            </w:pPr>
            <w:r w:rsidRPr="0045373C">
              <w:rPr>
                <w:rFonts w:cs="Times New Roman"/>
              </w:rPr>
              <w:t>5</w:t>
            </w:r>
          </w:p>
        </w:tc>
        <w:tc>
          <w:tcPr>
            <w:tcW w:w="2080" w:type="dxa"/>
            <w:shd w:val="clear" w:color="auto" w:fill="auto"/>
            <w:vAlign w:val="center"/>
          </w:tcPr>
          <w:p w:rsidR="002D3885" w:rsidRPr="0045373C" w:rsidRDefault="002D3885" w:rsidP="002D3885">
            <w:pPr>
              <w:pStyle w:val="TableContents"/>
              <w:rPr>
                <w:rFonts w:cs="Times New Roman"/>
              </w:rPr>
            </w:pPr>
            <w:r w:rsidRPr="0045373C">
              <w:rPr>
                <w:rFonts w:cs="Times New Roman"/>
              </w:rPr>
              <w:t>IC-PIC-18F4550</w:t>
            </w:r>
          </w:p>
        </w:tc>
        <w:tc>
          <w:tcPr>
            <w:tcW w:w="2279" w:type="dxa"/>
            <w:gridSpan w:val="3"/>
            <w:shd w:val="clear" w:color="auto" w:fill="auto"/>
            <w:vAlign w:val="center"/>
          </w:tcPr>
          <w:p w:rsidR="002D3885" w:rsidRPr="0045373C" w:rsidRDefault="002D3885" w:rsidP="002D3885">
            <w:pPr>
              <w:pStyle w:val="TableContents"/>
              <w:rPr>
                <w:rFonts w:cs="Times New Roman"/>
              </w:rPr>
            </w:pPr>
            <w:r w:rsidRPr="0045373C">
              <w:rPr>
                <w:rFonts w:cs="Times New Roman"/>
              </w:rPr>
              <w:t>IC PIC18F4550</w:t>
            </w:r>
          </w:p>
        </w:tc>
        <w:tc>
          <w:tcPr>
            <w:tcW w:w="815" w:type="dxa"/>
            <w:shd w:val="clear" w:color="auto" w:fill="auto"/>
            <w:vAlign w:val="center"/>
          </w:tcPr>
          <w:p w:rsidR="002D3885" w:rsidRPr="0045373C" w:rsidRDefault="002D3885" w:rsidP="002D3885">
            <w:pPr>
              <w:pStyle w:val="TableContents"/>
              <w:jc w:val="center"/>
              <w:rPr>
                <w:rFonts w:cs="Times New Roman"/>
              </w:rPr>
            </w:pPr>
            <w:r w:rsidRPr="0045373C">
              <w:rPr>
                <w:rFonts w:cs="Times New Roman"/>
              </w:rPr>
              <w:t>1</w:t>
            </w:r>
          </w:p>
        </w:tc>
        <w:tc>
          <w:tcPr>
            <w:tcW w:w="1233" w:type="dxa"/>
            <w:shd w:val="clear" w:color="auto" w:fill="auto"/>
            <w:vAlign w:val="center"/>
          </w:tcPr>
          <w:p w:rsidR="002D3885" w:rsidRPr="0045373C" w:rsidRDefault="002D3885" w:rsidP="002D3885">
            <w:pPr>
              <w:pStyle w:val="TableContents"/>
              <w:rPr>
                <w:rFonts w:cs="Times New Roman"/>
              </w:rPr>
            </w:pPr>
            <w:r w:rsidRPr="0045373C">
              <w:rPr>
                <w:rFonts w:cs="Times New Roman"/>
              </w:rPr>
              <w:t>8.06</w:t>
            </w:r>
          </w:p>
        </w:tc>
        <w:tc>
          <w:tcPr>
            <w:tcW w:w="1052"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9.68</w:t>
            </w:r>
          </w:p>
        </w:tc>
        <w:tc>
          <w:tcPr>
            <w:tcW w:w="2670"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8.06</w:t>
            </w:r>
          </w:p>
        </w:tc>
      </w:tr>
      <w:tr w:rsidR="002D3885" w:rsidRPr="0045373C" w:rsidTr="002D3885">
        <w:trPr>
          <w:gridAfter w:val="1"/>
          <w:wAfter w:w="8" w:type="dxa"/>
        </w:trPr>
        <w:tc>
          <w:tcPr>
            <w:tcW w:w="663" w:type="dxa"/>
            <w:shd w:val="clear" w:color="auto" w:fill="auto"/>
            <w:vAlign w:val="center"/>
          </w:tcPr>
          <w:p w:rsidR="002D3885" w:rsidRPr="0045373C" w:rsidRDefault="002D3885" w:rsidP="002D3885">
            <w:pPr>
              <w:pStyle w:val="TableContents"/>
              <w:rPr>
                <w:rFonts w:cs="Times New Roman"/>
              </w:rPr>
            </w:pPr>
            <w:r w:rsidRPr="0045373C">
              <w:rPr>
                <w:rFonts w:cs="Times New Roman"/>
              </w:rPr>
              <w:t>6</w:t>
            </w:r>
          </w:p>
        </w:tc>
        <w:tc>
          <w:tcPr>
            <w:tcW w:w="2080" w:type="dxa"/>
            <w:shd w:val="clear" w:color="auto" w:fill="auto"/>
            <w:vAlign w:val="center"/>
          </w:tcPr>
          <w:p w:rsidR="002D3885" w:rsidRPr="0045373C" w:rsidRDefault="002D3885" w:rsidP="002D3885">
            <w:pPr>
              <w:pStyle w:val="TableContents"/>
              <w:rPr>
                <w:rFonts w:cs="Times New Roman"/>
              </w:rPr>
            </w:pPr>
            <w:r w:rsidRPr="0045373C">
              <w:rPr>
                <w:rFonts w:cs="Times New Roman"/>
              </w:rPr>
              <w:t>AD-TMC-500PM</w:t>
            </w:r>
          </w:p>
        </w:tc>
        <w:tc>
          <w:tcPr>
            <w:tcW w:w="2279" w:type="dxa"/>
            <w:gridSpan w:val="3"/>
            <w:shd w:val="clear" w:color="auto" w:fill="auto"/>
            <w:vAlign w:val="center"/>
          </w:tcPr>
          <w:p w:rsidR="002D3885" w:rsidRPr="0045373C" w:rsidRDefault="002D3885" w:rsidP="002D3885">
            <w:pPr>
              <w:pStyle w:val="TableContents"/>
              <w:rPr>
                <w:rFonts w:cs="Times New Roman"/>
              </w:rPr>
            </w:pPr>
            <w:proofErr w:type="spellStart"/>
            <w:r w:rsidRPr="0045373C">
              <w:rPr>
                <w:rFonts w:cs="Times New Roman"/>
              </w:rPr>
              <w:t>Adapter</w:t>
            </w:r>
            <w:proofErr w:type="spellEnd"/>
            <w:r w:rsidRPr="0045373C">
              <w:rPr>
                <w:rFonts w:cs="Times New Roman"/>
              </w:rPr>
              <w:t xml:space="preserve"> </w:t>
            </w:r>
            <w:proofErr w:type="spellStart"/>
            <w:r w:rsidRPr="0045373C">
              <w:rPr>
                <w:rFonts w:cs="Times New Roman"/>
              </w:rPr>
              <w:t>Teletron</w:t>
            </w:r>
            <w:proofErr w:type="spellEnd"/>
            <w:r w:rsidRPr="0045373C">
              <w:rPr>
                <w:rFonts w:cs="Times New Roman"/>
              </w:rPr>
              <w:t xml:space="preserve"> TMC-500PM</w:t>
            </w:r>
          </w:p>
        </w:tc>
        <w:tc>
          <w:tcPr>
            <w:tcW w:w="815" w:type="dxa"/>
            <w:shd w:val="clear" w:color="auto" w:fill="auto"/>
            <w:vAlign w:val="center"/>
          </w:tcPr>
          <w:p w:rsidR="002D3885" w:rsidRPr="0045373C" w:rsidRDefault="002D3885" w:rsidP="002D3885">
            <w:pPr>
              <w:pStyle w:val="TableContents"/>
              <w:jc w:val="center"/>
              <w:rPr>
                <w:rFonts w:cs="Times New Roman"/>
              </w:rPr>
            </w:pPr>
            <w:r w:rsidRPr="0045373C">
              <w:rPr>
                <w:rFonts w:cs="Times New Roman"/>
              </w:rPr>
              <w:t>1</w:t>
            </w:r>
          </w:p>
        </w:tc>
        <w:tc>
          <w:tcPr>
            <w:tcW w:w="1233" w:type="dxa"/>
            <w:shd w:val="clear" w:color="auto" w:fill="auto"/>
            <w:vAlign w:val="center"/>
          </w:tcPr>
          <w:p w:rsidR="002D3885" w:rsidRPr="0045373C" w:rsidRDefault="002D3885" w:rsidP="002D3885">
            <w:pPr>
              <w:pStyle w:val="TableContents"/>
              <w:rPr>
                <w:rFonts w:cs="Times New Roman"/>
              </w:rPr>
            </w:pPr>
            <w:r w:rsidRPr="0045373C">
              <w:rPr>
                <w:rFonts w:cs="Times New Roman"/>
              </w:rPr>
              <w:t>5.81</w:t>
            </w:r>
          </w:p>
        </w:tc>
        <w:tc>
          <w:tcPr>
            <w:tcW w:w="1052"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6.45</w:t>
            </w:r>
          </w:p>
        </w:tc>
        <w:tc>
          <w:tcPr>
            <w:tcW w:w="2670"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5.81</w:t>
            </w:r>
          </w:p>
        </w:tc>
      </w:tr>
      <w:tr w:rsidR="002D3885" w:rsidRPr="0045373C" w:rsidTr="002D3885">
        <w:trPr>
          <w:gridAfter w:val="1"/>
          <w:wAfter w:w="8" w:type="dxa"/>
        </w:trPr>
        <w:tc>
          <w:tcPr>
            <w:tcW w:w="663" w:type="dxa"/>
            <w:shd w:val="clear" w:color="auto" w:fill="auto"/>
            <w:vAlign w:val="center"/>
          </w:tcPr>
          <w:p w:rsidR="002D3885" w:rsidRPr="0045373C" w:rsidRDefault="002D3885" w:rsidP="002D3885">
            <w:pPr>
              <w:pStyle w:val="TableContents"/>
              <w:rPr>
                <w:rFonts w:cs="Times New Roman"/>
              </w:rPr>
            </w:pPr>
            <w:r w:rsidRPr="0045373C">
              <w:rPr>
                <w:rFonts w:cs="Times New Roman"/>
              </w:rPr>
              <w:t>7</w:t>
            </w:r>
          </w:p>
        </w:tc>
        <w:tc>
          <w:tcPr>
            <w:tcW w:w="2080" w:type="dxa"/>
            <w:shd w:val="clear" w:color="auto" w:fill="auto"/>
            <w:vAlign w:val="center"/>
          </w:tcPr>
          <w:p w:rsidR="002D3885" w:rsidRPr="0045373C" w:rsidRDefault="002D3885" w:rsidP="002D3885">
            <w:pPr>
              <w:pStyle w:val="TableContents"/>
              <w:rPr>
                <w:rFonts w:cs="Times New Roman"/>
              </w:rPr>
            </w:pPr>
            <w:r w:rsidRPr="0045373C">
              <w:rPr>
                <w:rFonts w:cs="Times New Roman"/>
              </w:rPr>
              <w:t>WR-JW-MM65</w:t>
            </w:r>
          </w:p>
        </w:tc>
        <w:tc>
          <w:tcPr>
            <w:tcW w:w="2279" w:type="dxa"/>
            <w:gridSpan w:val="3"/>
            <w:shd w:val="clear" w:color="auto" w:fill="auto"/>
            <w:vAlign w:val="center"/>
          </w:tcPr>
          <w:p w:rsidR="002D3885" w:rsidRPr="0045373C" w:rsidRDefault="002D3885" w:rsidP="002D3885">
            <w:pPr>
              <w:pStyle w:val="TableContents"/>
              <w:rPr>
                <w:rFonts w:cs="Times New Roman"/>
              </w:rPr>
            </w:pPr>
            <w:proofErr w:type="spellStart"/>
            <w:r w:rsidRPr="0045373C">
              <w:rPr>
                <w:rFonts w:cs="Times New Roman"/>
              </w:rPr>
              <w:t>Male</w:t>
            </w:r>
            <w:proofErr w:type="spellEnd"/>
            <w:r w:rsidRPr="0045373C">
              <w:rPr>
                <w:rFonts w:cs="Times New Roman"/>
              </w:rPr>
              <w:t xml:space="preserve"> </w:t>
            </w:r>
            <w:proofErr w:type="spellStart"/>
            <w:r w:rsidRPr="0045373C">
              <w:rPr>
                <w:rFonts w:cs="Times New Roman"/>
              </w:rPr>
              <w:t>to</w:t>
            </w:r>
            <w:proofErr w:type="spellEnd"/>
            <w:r w:rsidRPr="0045373C">
              <w:rPr>
                <w:rFonts w:cs="Times New Roman"/>
              </w:rPr>
              <w:t xml:space="preserve"> </w:t>
            </w:r>
            <w:proofErr w:type="spellStart"/>
            <w:r w:rsidRPr="0045373C">
              <w:rPr>
                <w:rFonts w:cs="Times New Roman"/>
              </w:rPr>
              <w:t>Male</w:t>
            </w:r>
            <w:proofErr w:type="spellEnd"/>
            <w:r w:rsidRPr="0045373C">
              <w:rPr>
                <w:rFonts w:cs="Times New Roman"/>
              </w:rPr>
              <w:t xml:space="preserve"> Jumper </w:t>
            </w:r>
            <w:proofErr w:type="spellStart"/>
            <w:r w:rsidRPr="0045373C">
              <w:rPr>
                <w:rFonts w:cs="Times New Roman"/>
              </w:rPr>
              <w:t>Wire</w:t>
            </w:r>
            <w:proofErr w:type="spellEnd"/>
          </w:p>
        </w:tc>
        <w:tc>
          <w:tcPr>
            <w:tcW w:w="815" w:type="dxa"/>
            <w:shd w:val="clear" w:color="auto" w:fill="auto"/>
            <w:vAlign w:val="center"/>
          </w:tcPr>
          <w:p w:rsidR="002D3885" w:rsidRPr="0045373C" w:rsidRDefault="002D3885" w:rsidP="002D3885">
            <w:pPr>
              <w:pStyle w:val="TableContents"/>
              <w:jc w:val="center"/>
              <w:rPr>
                <w:rFonts w:cs="Times New Roman"/>
              </w:rPr>
            </w:pPr>
            <w:r w:rsidRPr="0045373C">
              <w:rPr>
                <w:rFonts w:cs="Times New Roman"/>
              </w:rPr>
              <w:t>1</w:t>
            </w:r>
          </w:p>
        </w:tc>
        <w:tc>
          <w:tcPr>
            <w:tcW w:w="1233" w:type="dxa"/>
            <w:shd w:val="clear" w:color="auto" w:fill="auto"/>
            <w:vAlign w:val="center"/>
          </w:tcPr>
          <w:p w:rsidR="002D3885" w:rsidRPr="0045373C" w:rsidRDefault="002D3885" w:rsidP="002D3885">
            <w:pPr>
              <w:pStyle w:val="TableContents"/>
              <w:rPr>
                <w:rFonts w:cs="Times New Roman"/>
              </w:rPr>
            </w:pPr>
            <w:r w:rsidRPr="0045373C">
              <w:rPr>
                <w:rFonts w:cs="Times New Roman"/>
              </w:rPr>
              <w:t>5.81</w:t>
            </w:r>
          </w:p>
        </w:tc>
        <w:tc>
          <w:tcPr>
            <w:tcW w:w="1052"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6.45</w:t>
            </w:r>
          </w:p>
        </w:tc>
        <w:tc>
          <w:tcPr>
            <w:tcW w:w="2670"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5.81</w:t>
            </w:r>
          </w:p>
        </w:tc>
      </w:tr>
      <w:tr w:rsidR="002D3885" w:rsidRPr="0045373C" w:rsidTr="002D3885">
        <w:trPr>
          <w:gridAfter w:val="1"/>
          <w:wAfter w:w="8" w:type="dxa"/>
        </w:trPr>
        <w:tc>
          <w:tcPr>
            <w:tcW w:w="663" w:type="dxa"/>
            <w:shd w:val="clear" w:color="auto" w:fill="auto"/>
            <w:vAlign w:val="center"/>
          </w:tcPr>
          <w:p w:rsidR="002D3885" w:rsidRPr="0045373C" w:rsidRDefault="002D3885" w:rsidP="002D3885">
            <w:pPr>
              <w:pStyle w:val="TableContents"/>
              <w:rPr>
                <w:rFonts w:cs="Times New Roman"/>
              </w:rPr>
            </w:pPr>
            <w:r w:rsidRPr="0045373C">
              <w:rPr>
                <w:rFonts w:cs="Times New Roman"/>
              </w:rPr>
              <w:t>8</w:t>
            </w:r>
          </w:p>
        </w:tc>
        <w:tc>
          <w:tcPr>
            <w:tcW w:w="2080" w:type="dxa"/>
            <w:shd w:val="clear" w:color="auto" w:fill="auto"/>
            <w:vAlign w:val="center"/>
          </w:tcPr>
          <w:p w:rsidR="002D3885" w:rsidRPr="0045373C" w:rsidRDefault="002D3885" w:rsidP="002D3885">
            <w:pPr>
              <w:pStyle w:val="TableContents"/>
              <w:rPr>
                <w:rFonts w:cs="Times New Roman"/>
              </w:rPr>
            </w:pPr>
            <w:r w:rsidRPr="0045373C">
              <w:rPr>
                <w:rFonts w:cs="Times New Roman"/>
              </w:rPr>
              <w:t>SKXBEE-PRO</w:t>
            </w:r>
          </w:p>
        </w:tc>
        <w:tc>
          <w:tcPr>
            <w:tcW w:w="2279" w:type="dxa"/>
            <w:gridSpan w:val="3"/>
            <w:shd w:val="clear" w:color="auto" w:fill="auto"/>
            <w:vAlign w:val="center"/>
          </w:tcPr>
          <w:p w:rsidR="002D3885" w:rsidRPr="0045373C" w:rsidRDefault="002D3885" w:rsidP="002D3885">
            <w:pPr>
              <w:pStyle w:val="TableContents"/>
              <w:rPr>
                <w:rFonts w:cs="Times New Roman"/>
              </w:rPr>
            </w:pPr>
            <w:r w:rsidRPr="0045373C">
              <w:rPr>
                <w:rFonts w:cs="Times New Roman"/>
              </w:rPr>
              <w:t>XBEE PRO STARTER KIT</w:t>
            </w:r>
          </w:p>
        </w:tc>
        <w:tc>
          <w:tcPr>
            <w:tcW w:w="815" w:type="dxa"/>
            <w:shd w:val="clear" w:color="auto" w:fill="auto"/>
            <w:vAlign w:val="center"/>
          </w:tcPr>
          <w:p w:rsidR="002D3885" w:rsidRPr="0045373C" w:rsidRDefault="002D3885" w:rsidP="002D3885">
            <w:pPr>
              <w:pStyle w:val="TableContents"/>
              <w:jc w:val="center"/>
              <w:rPr>
                <w:rFonts w:cs="Times New Roman"/>
              </w:rPr>
            </w:pPr>
            <w:r w:rsidRPr="0045373C">
              <w:rPr>
                <w:rFonts w:cs="Times New Roman"/>
              </w:rPr>
              <w:t>2</w:t>
            </w:r>
          </w:p>
        </w:tc>
        <w:tc>
          <w:tcPr>
            <w:tcW w:w="1233" w:type="dxa"/>
            <w:shd w:val="clear" w:color="auto" w:fill="auto"/>
            <w:vAlign w:val="center"/>
          </w:tcPr>
          <w:p w:rsidR="002D3885" w:rsidRPr="0045373C" w:rsidRDefault="002D3885" w:rsidP="002D3885">
            <w:pPr>
              <w:pStyle w:val="TableContents"/>
              <w:rPr>
                <w:rFonts w:cs="Times New Roman"/>
              </w:rPr>
            </w:pPr>
            <w:r w:rsidRPr="0045373C">
              <w:rPr>
                <w:rFonts w:cs="Times New Roman"/>
              </w:rPr>
              <w:t>85.48</w:t>
            </w:r>
          </w:p>
        </w:tc>
        <w:tc>
          <w:tcPr>
            <w:tcW w:w="1052"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94.19</w:t>
            </w:r>
          </w:p>
        </w:tc>
        <w:tc>
          <w:tcPr>
            <w:tcW w:w="2670"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170.97</w:t>
            </w:r>
          </w:p>
        </w:tc>
      </w:tr>
      <w:tr w:rsidR="002D3885" w:rsidRPr="0045373C" w:rsidTr="002D3885">
        <w:trPr>
          <w:gridAfter w:val="1"/>
          <w:wAfter w:w="8" w:type="dxa"/>
        </w:trPr>
        <w:tc>
          <w:tcPr>
            <w:tcW w:w="8122" w:type="dxa"/>
            <w:gridSpan w:val="9"/>
            <w:shd w:val="clear" w:color="auto" w:fill="auto"/>
            <w:vAlign w:val="center"/>
          </w:tcPr>
          <w:p w:rsidR="002D3885" w:rsidRPr="0045373C" w:rsidRDefault="002D3885" w:rsidP="002D3885">
            <w:pPr>
              <w:pStyle w:val="TableContents"/>
              <w:jc w:val="right"/>
              <w:rPr>
                <w:rFonts w:cs="Times New Roman"/>
                <w:b/>
              </w:rPr>
            </w:pPr>
            <w:r w:rsidRPr="0045373C">
              <w:rPr>
                <w:rFonts w:cs="Times New Roman"/>
                <w:b/>
              </w:rPr>
              <w:t xml:space="preserve">Total </w:t>
            </w:r>
            <w:proofErr w:type="spellStart"/>
            <w:r w:rsidRPr="0045373C">
              <w:rPr>
                <w:rFonts w:cs="Times New Roman"/>
                <w:b/>
              </w:rPr>
              <w:t>Amount</w:t>
            </w:r>
            <w:proofErr w:type="spellEnd"/>
            <w:r w:rsidRPr="0045373C">
              <w:rPr>
                <w:rFonts w:cs="Times New Roman"/>
                <w:b/>
              </w:rPr>
              <w:t xml:space="preserve"> : </w:t>
            </w:r>
          </w:p>
        </w:tc>
        <w:tc>
          <w:tcPr>
            <w:tcW w:w="2670"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245.87</w:t>
            </w:r>
          </w:p>
        </w:tc>
      </w:tr>
      <w:tr w:rsidR="002D3885" w:rsidRPr="0045373C" w:rsidTr="002D3885">
        <w:trPr>
          <w:gridAfter w:val="1"/>
          <w:wAfter w:w="8" w:type="dxa"/>
        </w:trPr>
        <w:tc>
          <w:tcPr>
            <w:tcW w:w="8122" w:type="dxa"/>
            <w:gridSpan w:val="9"/>
            <w:shd w:val="clear" w:color="auto" w:fill="auto"/>
            <w:vAlign w:val="center"/>
          </w:tcPr>
          <w:p w:rsidR="002D3885" w:rsidRPr="0045373C" w:rsidRDefault="002D3885" w:rsidP="002D3885">
            <w:pPr>
              <w:pStyle w:val="TableContents"/>
              <w:jc w:val="right"/>
              <w:rPr>
                <w:rFonts w:cs="Times New Roman"/>
                <w:b/>
                <w:i/>
              </w:rPr>
            </w:pPr>
            <w:proofErr w:type="spellStart"/>
            <w:r w:rsidRPr="0045373C">
              <w:rPr>
                <w:rFonts w:cs="Times New Roman"/>
                <w:b/>
                <w:i/>
              </w:rPr>
              <w:t>You</w:t>
            </w:r>
            <w:proofErr w:type="spellEnd"/>
            <w:r w:rsidRPr="0045373C">
              <w:rPr>
                <w:rFonts w:cs="Times New Roman"/>
                <w:b/>
                <w:i/>
              </w:rPr>
              <w:t xml:space="preserve"> </w:t>
            </w:r>
            <w:proofErr w:type="spellStart"/>
            <w:r w:rsidRPr="0045373C">
              <w:rPr>
                <w:rFonts w:cs="Times New Roman"/>
                <w:b/>
                <w:i/>
              </w:rPr>
              <w:t>save</w:t>
            </w:r>
            <w:proofErr w:type="spellEnd"/>
            <w:r w:rsidRPr="0045373C">
              <w:rPr>
                <w:rFonts w:cs="Times New Roman"/>
                <w:b/>
                <w:i/>
              </w:rPr>
              <w:t xml:space="preserve"> </w:t>
            </w:r>
            <w:proofErr w:type="spellStart"/>
            <w:r w:rsidRPr="0045373C">
              <w:rPr>
                <w:rFonts w:cs="Times New Roman"/>
                <w:b/>
                <w:i/>
              </w:rPr>
              <w:t>this</w:t>
            </w:r>
            <w:proofErr w:type="spellEnd"/>
            <w:r w:rsidRPr="0045373C">
              <w:rPr>
                <w:rFonts w:cs="Times New Roman"/>
                <w:b/>
                <w:i/>
              </w:rPr>
              <w:t xml:space="preserve"> </w:t>
            </w:r>
            <w:proofErr w:type="spellStart"/>
            <w:r w:rsidRPr="0045373C">
              <w:rPr>
                <w:rFonts w:cs="Times New Roman"/>
                <w:b/>
                <w:i/>
              </w:rPr>
              <w:t>with</w:t>
            </w:r>
            <w:proofErr w:type="spellEnd"/>
            <w:r w:rsidRPr="0045373C">
              <w:rPr>
                <w:rFonts w:cs="Times New Roman"/>
                <w:b/>
                <w:i/>
              </w:rPr>
              <w:t xml:space="preserve"> internet </w:t>
            </w:r>
            <w:proofErr w:type="spellStart"/>
            <w:r w:rsidRPr="0045373C">
              <w:rPr>
                <w:rFonts w:cs="Times New Roman"/>
                <w:b/>
                <w:i/>
              </w:rPr>
              <w:t>payment</w:t>
            </w:r>
            <w:proofErr w:type="spellEnd"/>
            <w:r w:rsidRPr="0045373C">
              <w:rPr>
                <w:rFonts w:cs="Times New Roman"/>
                <w:b/>
                <w:i/>
              </w:rPr>
              <w:t xml:space="preserve"> : </w:t>
            </w:r>
          </w:p>
        </w:tc>
        <w:tc>
          <w:tcPr>
            <w:tcW w:w="2670"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28.10</w:t>
            </w:r>
          </w:p>
        </w:tc>
      </w:tr>
      <w:tr w:rsidR="002D3885" w:rsidRPr="0045373C" w:rsidTr="002D3885">
        <w:trPr>
          <w:gridAfter w:val="1"/>
          <w:wAfter w:w="8" w:type="dxa"/>
        </w:trPr>
        <w:tc>
          <w:tcPr>
            <w:tcW w:w="8122" w:type="dxa"/>
            <w:gridSpan w:val="9"/>
            <w:shd w:val="clear" w:color="auto" w:fill="auto"/>
            <w:vAlign w:val="center"/>
          </w:tcPr>
          <w:p w:rsidR="002D3885" w:rsidRPr="0045373C" w:rsidRDefault="002D3885" w:rsidP="002D3885">
            <w:pPr>
              <w:pStyle w:val="TableContents"/>
              <w:jc w:val="right"/>
              <w:rPr>
                <w:rFonts w:cs="Times New Roman"/>
                <w:b/>
              </w:rPr>
            </w:pPr>
            <w:proofErr w:type="spellStart"/>
            <w:r w:rsidRPr="0045373C">
              <w:rPr>
                <w:rFonts w:cs="Times New Roman"/>
                <w:b/>
              </w:rPr>
              <w:t>Payable</w:t>
            </w:r>
            <w:proofErr w:type="spellEnd"/>
            <w:r w:rsidRPr="0045373C">
              <w:rPr>
                <w:rFonts w:cs="Times New Roman"/>
                <w:b/>
              </w:rPr>
              <w:t xml:space="preserve"> </w:t>
            </w:r>
            <w:proofErr w:type="spellStart"/>
            <w:r w:rsidRPr="0045373C">
              <w:rPr>
                <w:rFonts w:cs="Times New Roman"/>
                <w:b/>
              </w:rPr>
              <w:t>Amount</w:t>
            </w:r>
            <w:proofErr w:type="spellEnd"/>
            <w:r w:rsidRPr="0045373C">
              <w:rPr>
                <w:rFonts w:cs="Times New Roman"/>
                <w:b/>
              </w:rPr>
              <w:t xml:space="preserve"> : </w:t>
            </w:r>
          </w:p>
        </w:tc>
        <w:tc>
          <w:tcPr>
            <w:tcW w:w="2670"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245.87</w:t>
            </w:r>
          </w:p>
        </w:tc>
      </w:tr>
      <w:tr w:rsidR="002D3885" w:rsidRPr="0045373C" w:rsidTr="002D3885">
        <w:trPr>
          <w:gridAfter w:val="1"/>
          <w:wAfter w:w="8" w:type="dxa"/>
        </w:trPr>
        <w:tc>
          <w:tcPr>
            <w:tcW w:w="8122" w:type="dxa"/>
            <w:gridSpan w:val="9"/>
            <w:shd w:val="clear" w:color="auto" w:fill="auto"/>
            <w:vAlign w:val="center"/>
          </w:tcPr>
          <w:p w:rsidR="002D3885" w:rsidRPr="0045373C" w:rsidRDefault="002D3885" w:rsidP="002D3885">
            <w:pPr>
              <w:pStyle w:val="TableContents"/>
              <w:rPr>
                <w:rFonts w:cs="Times New Roman"/>
                <w:sz w:val="4"/>
                <w:szCs w:val="4"/>
              </w:rPr>
            </w:pPr>
          </w:p>
        </w:tc>
        <w:tc>
          <w:tcPr>
            <w:tcW w:w="2670"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 xml:space="preserve">- </w:t>
            </w:r>
            <w:bookmarkStart w:id="3" w:name="id_vouchervalue"/>
            <w:bookmarkEnd w:id="3"/>
            <w:r w:rsidRPr="0045373C">
              <w:rPr>
                <w:rFonts w:cs="Times New Roman"/>
              </w:rPr>
              <w:t>0.00</w:t>
            </w:r>
          </w:p>
        </w:tc>
      </w:tr>
      <w:tr w:rsidR="002D3885" w:rsidRPr="0045373C" w:rsidTr="002D3885">
        <w:trPr>
          <w:gridAfter w:val="1"/>
          <w:wAfter w:w="8" w:type="dxa"/>
        </w:trPr>
        <w:tc>
          <w:tcPr>
            <w:tcW w:w="8122" w:type="dxa"/>
            <w:gridSpan w:val="9"/>
            <w:shd w:val="clear" w:color="auto" w:fill="auto"/>
            <w:vAlign w:val="center"/>
          </w:tcPr>
          <w:p w:rsidR="002D3885" w:rsidRPr="0045373C" w:rsidRDefault="002D3885" w:rsidP="002D3885">
            <w:pPr>
              <w:pStyle w:val="TableContents"/>
              <w:jc w:val="right"/>
              <w:rPr>
                <w:rFonts w:cs="Times New Roman"/>
                <w:b/>
              </w:rPr>
            </w:pPr>
            <w:proofErr w:type="spellStart"/>
            <w:r w:rsidRPr="0045373C">
              <w:rPr>
                <w:rFonts w:cs="Times New Roman"/>
                <w:b/>
              </w:rPr>
              <w:t>Shipping</w:t>
            </w:r>
            <w:proofErr w:type="spellEnd"/>
            <w:r w:rsidRPr="0045373C">
              <w:rPr>
                <w:rFonts w:cs="Times New Roman"/>
                <w:b/>
              </w:rPr>
              <w:t xml:space="preserve"> </w:t>
            </w:r>
            <w:proofErr w:type="spellStart"/>
            <w:r w:rsidRPr="0045373C">
              <w:rPr>
                <w:rFonts w:cs="Times New Roman"/>
                <w:b/>
              </w:rPr>
              <w:t>Fees</w:t>
            </w:r>
            <w:proofErr w:type="spellEnd"/>
            <w:r w:rsidRPr="0045373C">
              <w:rPr>
                <w:rFonts w:cs="Times New Roman"/>
                <w:b/>
              </w:rPr>
              <w:t xml:space="preserve"> : </w:t>
            </w:r>
          </w:p>
        </w:tc>
        <w:tc>
          <w:tcPr>
            <w:tcW w:w="2670"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30.16</w:t>
            </w:r>
          </w:p>
        </w:tc>
      </w:tr>
      <w:tr w:rsidR="002D3885" w:rsidRPr="0045373C" w:rsidTr="002D3885">
        <w:trPr>
          <w:gridAfter w:val="1"/>
          <w:wAfter w:w="8" w:type="dxa"/>
        </w:trPr>
        <w:tc>
          <w:tcPr>
            <w:tcW w:w="8122" w:type="dxa"/>
            <w:gridSpan w:val="9"/>
            <w:shd w:val="clear" w:color="auto" w:fill="auto"/>
            <w:vAlign w:val="center"/>
          </w:tcPr>
          <w:p w:rsidR="002D3885" w:rsidRPr="0045373C" w:rsidRDefault="002D3885" w:rsidP="002D3885">
            <w:pPr>
              <w:pStyle w:val="TableContents"/>
              <w:jc w:val="right"/>
              <w:rPr>
                <w:rFonts w:cs="Times New Roman"/>
                <w:b/>
              </w:rPr>
            </w:pPr>
            <w:r w:rsidRPr="0045373C">
              <w:rPr>
                <w:rFonts w:cs="Times New Roman"/>
                <w:b/>
              </w:rPr>
              <w:t xml:space="preserve">Grand Total : </w:t>
            </w:r>
          </w:p>
        </w:tc>
        <w:tc>
          <w:tcPr>
            <w:tcW w:w="2670" w:type="dxa"/>
            <w:gridSpan w:val="2"/>
            <w:shd w:val="clear" w:color="auto" w:fill="auto"/>
            <w:vAlign w:val="center"/>
          </w:tcPr>
          <w:p w:rsidR="002D3885" w:rsidRPr="0045373C" w:rsidRDefault="002D3885" w:rsidP="002D3885">
            <w:pPr>
              <w:pStyle w:val="TableContents"/>
              <w:rPr>
                <w:rFonts w:cs="Times New Roman"/>
              </w:rPr>
            </w:pPr>
            <w:r w:rsidRPr="0045373C">
              <w:rPr>
                <w:rFonts w:cs="Times New Roman"/>
              </w:rPr>
              <w:t>276.03</w:t>
            </w:r>
          </w:p>
        </w:tc>
      </w:tr>
      <w:tr w:rsidR="002D3885" w:rsidRPr="0045373C" w:rsidTr="002D3885">
        <w:tblPrEx>
          <w:tblCellMar>
            <w:top w:w="45" w:type="dxa"/>
            <w:left w:w="45" w:type="dxa"/>
            <w:bottom w:w="45" w:type="dxa"/>
            <w:right w:w="45" w:type="dxa"/>
          </w:tblCellMar>
        </w:tblPrEx>
        <w:tc>
          <w:tcPr>
            <w:tcW w:w="3754" w:type="dxa"/>
            <w:gridSpan w:val="3"/>
            <w:shd w:val="clear" w:color="auto" w:fill="auto"/>
            <w:vAlign w:val="center"/>
          </w:tcPr>
          <w:p w:rsidR="002D3885" w:rsidRPr="0045373C" w:rsidRDefault="002D3885" w:rsidP="002D3885">
            <w:pPr>
              <w:pStyle w:val="TableHeading"/>
              <w:jc w:val="left"/>
              <w:rPr>
                <w:rFonts w:cs="Times New Roman"/>
              </w:rPr>
            </w:pPr>
            <w:proofErr w:type="spellStart"/>
            <w:r w:rsidRPr="0045373C">
              <w:rPr>
                <w:rFonts w:cs="Times New Roman"/>
              </w:rPr>
              <w:t>Item</w:t>
            </w:r>
            <w:proofErr w:type="spellEnd"/>
            <w:r w:rsidRPr="0045373C">
              <w:rPr>
                <w:rFonts w:cs="Times New Roman"/>
              </w:rPr>
              <w:t xml:space="preserve"> </w:t>
            </w:r>
            <w:proofErr w:type="spellStart"/>
            <w:r w:rsidRPr="0045373C">
              <w:rPr>
                <w:rFonts w:cs="Times New Roman"/>
              </w:rPr>
              <w:t>to</w:t>
            </w:r>
            <w:proofErr w:type="spellEnd"/>
            <w:r w:rsidRPr="0045373C">
              <w:rPr>
                <w:rFonts w:cs="Times New Roman"/>
              </w:rPr>
              <w:t xml:space="preserve"> </w:t>
            </w:r>
            <w:proofErr w:type="spellStart"/>
            <w:r w:rsidRPr="0045373C">
              <w:rPr>
                <w:rFonts w:cs="Times New Roman"/>
              </w:rPr>
              <w:t>Purchase</w:t>
            </w:r>
            <w:proofErr w:type="spellEnd"/>
          </w:p>
        </w:tc>
        <w:tc>
          <w:tcPr>
            <w:tcW w:w="816" w:type="dxa"/>
            <w:shd w:val="clear" w:color="auto" w:fill="auto"/>
            <w:vAlign w:val="center"/>
          </w:tcPr>
          <w:p w:rsidR="002D3885" w:rsidRPr="0045373C" w:rsidRDefault="002D3885" w:rsidP="002D3885">
            <w:pPr>
              <w:pStyle w:val="TableHeading"/>
              <w:jc w:val="left"/>
              <w:rPr>
                <w:rFonts w:cs="Times New Roman"/>
              </w:rPr>
            </w:pPr>
            <w:proofErr w:type="spellStart"/>
            <w:r w:rsidRPr="0045373C">
              <w:rPr>
                <w:rFonts w:cs="Times New Roman"/>
              </w:rPr>
              <w:t>Qty</w:t>
            </w:r>
            <w:proofErr w:type="spellEnd"/>
            <w:r w:rsidRPr="0045373C">
              <w:rPr>
                <w:rFonts w:cs="Times New Roman"/>
              </w:rPr>
              <w:t>.</w:t>
            </w:r>
          </w:p>
        </w:tc>
        <w:tc>
          <w:tcPr>
            <w:tcW w:w="3115" w:type="dxa"/>
            <w:gridSpan w:val="4"/>
            <w:shd w:val="clear" w:color="auto" w:fill="auto"/>
            <w:vAlign w:val="center"/>
          </w:tcPr>
          <w:p w:rsidR="002D3885" w:rsidRPr="0045373C" w:rsidRDefault="002D3885" w:rsidP="002D3885">
            <w:pPr>
              <w:pStyle w:val="TableHeading"/>
              <w:jc w:val="right"/>
              <w:rPr>
                <w:rFonts w:cs="Times New Roman"/>
              </w:rPr>
            </w:pPr>
            <w:r w:rsidRPr="0045373C">
              <w:rPr>
                <w:rFonts w:cs="Times New Roman"/>
              </w:rPr>
              <w:t xml:space="preserve">Price </w:t>
            </w:r>
            <w:proofErr w:type="spellStart"/>
            <w:r w:rsidRPr="0045373C">
              <w:rPr>
                <w:rFonts w:cs="Times New Roman"/>
              </w:rPr>
              <w:t>after</w:t>
            </w:r>
            <w:proofErr w:type="spellEnd"/>
            <w:r w:rsidRPr="0045373C">
              <w:rPr>
                <w:rFonts w:cs="Times New Roman"/>
              </w:rPr>
              <w:t xml:space="preserve"> </w:t>
            </w:r>
            <w:proofErr w:type="spellStart"/>
            <w:r w:rsidRPr="0045373C">
              <w:rPr>
                <w:rFonts w:cs="Times New Roman"/>
              </w:rPr>
              <w:t>Options</w:t>
            </w:r>
            <w:proofErr w:type="spellEnd"/>
          </w:p>
        </w:tc>
        <w:tc>
          <w:tcPr>
            <w:tcW w:w="1694" w:type="dxa"/>
            <w:gridSpan w:val="2"/>
            <w:shd w:val="clear" w:color="auto" w:fill="auto"/>
            <w:vAlign w:val="center"/>
          </w:tcPr>
          <w:p w:rsidR="002D3885" w:rsidRPr="0045373C" w:rsidRDefault="002D3885" w:rsidP="002D3885">
            <w:pPr>
              <w:pStyle w:val="TableHeading"/>
              <w:jc w:val="left"/>
              <w:rPr>
                <w:rFonts w:cs="Times New Roman"/>
              </w:rPr>
            </w:pPr>
            <w:r w:rsidRPr="0045373C">
              <w:rPr>
                <w:rFonts w:cs="Times New Roman"/>
              </w:rPr>
              <w:t xml:space="preserve">        Ext. Price</w:t>
            </w:r>
          </w:p>
        </w:tc>
        <w:tc>
          <w:tcPr>
            <w:tcW w:w="1421" w:type="dxa"/>
            <w:gridSpan w:val="2"/>
            <w:shd w:val="clear" w:color="auto" w:fill="auto"/>
            <w:vAlign w:val="center"/>
          </w:tcPr>
          <w:p w:rsidR="002D3885" w:rsidRPr="0045373C" w:rsidRDefault="002D3885" w:rsidP="002D3885">
            <w:pPr>
              <w:pStyle w:val="TableHeading"/>
              <w:rPr>
                <w:rFonts w:cs="Times New Roman"/>
              </w:rPr>
            </w:pPr>
          </w:p>
        </w:tc>
      </w:tr>
      <w:tr w:rsidR="002D3885" w:rsidRPr="0045373C" w:rsidTr="002D3885">
        <w:tblPrEx>
          <w:tblCellMar>
            <w:top w:w="45" w:type="dxa"/>
            <w:left w:w="45" w:type="dxa"/>
            <w:bottom w:w="45" w:type="dxa"/>
            <w:right w:w="45" w:type="dxa"/>
          </w:tblCellMar>
        </w:tblPrEx>
        <w:tc>
          <w:tcPr>
            <w:tcW w:w="3754" w:type="dxa"/>
            <w:gridSpan w:val="3"/>
            <w:shd w:val="clear" w:color="auto" w:fill="auto"/>
            <w:vAlign w:val="center"/>
          </w:tcPr>
          <w:p w:rsidR="002D3885" w:rsidRPr="0045373C" w:rsidRDefault="00A03EDF" w:rsidP="002D3885">
            <w:pPr>
              <w:pStyle w:val="TableContents"/>
              <w:rPr>
                <w:rFonts w:cs="Times New Roman"/>
              </w:rPr>
            </w:pPr>
            <w:hyperlink r:id="rId29" w:history="1">
              <w:r w:rsidR="002D3885" w:rsidRPr="0045373C">
                <w:rPr>
                  <w:rStyle w:val="Hyperlink"/>
                  <w:rFonts w:cs="Times New Roman"/>
                </w:rPr>
                <w:t>XBee Smart Plug</w:t>
              </w:r>
            </w:hyperlink>
            <w:r w:rsidR="002D3885" w:rsidRPr="0045373C">
              <w:rPr>
                <w:rFonts w:cs="Times New Roman"/>
              </w:rPr>
              <w:t xml:space="preserve"> </w:t>
            </w:r>
            <w:r w:rsidR="002D3885" w:rsidRPr="0045373C">
              <w:rPr>
                <w:rFonts w:cs="Times New Roman"/>
              </w:rPr>
              <w:br/>
            </w:r>
            <w:proofErr w:type="spellStart"/>
            <w:r w:rsidR="002D3885" w:rsidRPr="0045373C">
              <w:rPr>
                <w:rFonts w:cs="Times New Roman"/>
              </w:rPr>
              <w:t>Item</w:t>
            </w:r>
            <w:proofErr w:type="spellEnd"/>
            <w:r w:rsidR="002D3885" w:rsidRPr="0045373C">
              <w:rPr>
                <w:rFonts w:cs="Times New Roman"/>
              </w:rPr>
              <w:t xml:space="preserve">#: XR-Z14-CW2P6 </w:t>
            </w:r>
          </w:p>
        </w:tc>
        <w:tc>
          <w:tcPr>
            <w:tcW w:w="816" w:type="dxa"/>
            <w:shd w:val="clear" w:color="auto" w:fill="auto"/>
            <w:vAlign w:val="center"/>
          </w:tcPr>
          <w:p w:rsidR="002D3885" w:rsidRPr="0045373C" w:rsidRDefault="002D3885" w:rsidP="002D3885">
            <w:pPr>
              <w:pStyle w:val="TableContents"/>
              <w:rPr>
                <w:rFonts w:cs="Times New Roman"/>
              </w:rPr>
            </w:pPr>
            <w:r w:rsidRPr="0045373C">
              <w:rPr>
                <w:rFonts w:cs="Times New Roma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1.35pt;height:21.35pt" o:ole="" filled="t">
                  <v:fill color2="black"/>
                  <v:imagedata r:id="rId30" o:title=""/>
                </v:shape>
                <w:control r:id="rId31" w:name="Quantity1" w:shapeid="_x0000_i1029"/>
              </w:object>
            </w:r>
          </w:p>
        </w:tc>
        <w:tc>
          <w:tcPr>
            <w:tcW w:w="3115" w:type="dxa"/>
            <w:gridSpan w:val="4"/>
            <w:shd w:val="clear" w:color="auto" w:fill="auto"/>
            <w:vAlign w:val="center"/>
          </w:tcPr>
          <w:p w:rsidR="002D3885" w:rsidRPr="0045373C" w:rsidRDefault="002D3885" w:rsidP="002D3885">
            <w:pPr>
              <w:pStyle w:val="TableContents"/>
              <w:jc w:val="right"/>
              <w:rPr>
                <w:rFonts w:cs="Times New Roman"/>
              </w:rPr>
            </w:pPr>
            <w:r w:rsidRPr="0045373C">
              <w:rPr>
                <w:rFonts w:cs="Times New Roman"/>
              </w:rPr>
              <w:t>$84.00</w:t>
            </w:r>
          </w:p>
        </w:tc>
        <w:tc>
          <w:tcPr>
            <w:tcW w:w="1694" w:type="dxa"/>
            <w:gridSpan w:val="2"/>
            <w:shd w:val="clear" w:color="auto" w:fill="auto"/>
            <w:vAlign w:val="center"/>
          </w:tcPr>
          <w:p w:rsidR="002D3885" w:rsidRPr="0045373C" w:rsidRDefault="002D3885" w:rsidP="002D3885">
            <w:pPr>
              <w:pStyle w:val="TableContents"/>
              <w:jc w:val="center"/>
              <w:rPr>
                <w:rFonts w:cs="Times New Roman"/>
              </w:rPr>
            </w:pPr>
            <w:r w:rsidRPr="0045373C">
              <w:rPr>
                <w:rFonts w:cs="Times New Roman"/>
              </w:rPr>
              <w:t xml:space="preserve">   $168.00</w:t>
            </w:r>
          </w:p>
        </w:tc>
        <w:tc>
          <w:tcPr>
            <w:tcW w:w="1421" w:type="dxa"/>
            <w:gridSpan w:val="2"/>
            <w:shd w:val="clear" w:color="auto" w:fill="auto"/>
            <w:vAlign w:val="center"/>
          </w:tcPr>
          <w:p w:rsidR="002D3885" w:rsidRPr="0045373C" w:rsidRDefault="002D3885" w:rsidP="002D3885">
            <w:pPr>
              <w:pStyle w:val="TableContents"/>
              <w:jc w:val="center"/>
              <w:rPr>
                <w:rFonts w:cs="Times New Roman"/>
                <w:b/>
              </w:rPr>
            </w:pPr>
          </w:p>
        </w:tc>
      </w:tr>
      <w:tr w:rsidR="002D3885" w:rsidRPr="0045373C" w:rsidTr="002D3885">
        <w:tblPrEx>
          <w:tblCellMar>
            <w:top w:w="45" w:type="dxa"/>
            <w:left w:w="45" w:type="dxa"/>
            <w:bottom w:w="45" w:type="dxa"/>
            <w:right w:w="45" w:type="dxa"/>
          </w:tblCellMar>
        </w:tblPrEx>
        <w:tc>
          <w:tcPr>
            <w:tcW w:w="7685" w:type="dxa"/>
            <w:gridSpan w:val="8"/>
            <w:shd w:val="clear" w:color="auto" w:fill="auto"/>
            <w:vAlign w:val="center"/>
          </w:tcPr>
          <w:p w:rsidR="002D3885" w:rsidRPr="0045373C" w:rsidRDefault="002D3885" w:rsidP="002D3885">
            <w:pPr>
              <w:pStyle w:val="TableContents"/>
              <w:jc w:val="right"/>
              <w:rPr>
                <w:rFonts w:cs="Times New Roman"/>
                <w:b/>
              </w:rPr>
            </w:pPr>
            <w:r w:rsidRPr="0045373C">
              <w:rPr>
                <w:rFonts w:cs="Times New Roman"/>
                <w:b/>
              </w:rPr>
              <w:t>Subtotal:</w:t>
            </w:r>
          </w:p>
        </w:tc>
        <w:tc>
          <w:tcPr>
            <w:tcW w:w="1694" w:type="dxa"/>
            <w:gridSpan w:val="2"/>
            <w:shd w:val="clear" w:color="auto" w:fill="auto"/>
            <w:vAlign w:val="center"/>
          </w:tcPr>
          <w:p w:rsidR="002D3885" w:rsidRPr="0045373C" w:rsidRDefault="002D3885" w:rsidP="002D3885">
            <w:pPr>
              <w:pStyle w:val="TableContents"/>
              <w:jc w:val="center"/>
              <w:rPr>
                <w:rFonts w:cs="Times New Roman"/>
              </w:rPr>
            </w:pPr>
            <w:r w:rsidRPr="0045373C">
              <w:rPr>
                <w:rFonts w:cs="Times New Roman"/>
              </w:rPr>
              <w:t xml:space="preserve">   $444.03</w:t>
            </w:r>
          </w:p>
        </w:tc>
        <w:tc>
          <w:tcPr>
            <w:tcW w:w="1421" w:type="dxa"/>
            <w:gridSpan w:val="2"/>
            <w:shd w:val="clear" w:color="auto" w:fill="auto"/>
            <w:vAlign w:val="center"/>
          </w:tcPr>
          <w:p w:rsidR="002D3885" w:rsidRPr="0045373C" w:rsidRDefault="002D3885" w:rsidP="002D3885">
            <w:pPr>
              <w:pStyle w:val="TableContents"/>
              <w:jc w:val="center"/>
              <w:rPr>
                <w:rFonts w:cs="Times New Roman"/>
                <w:sz w:val="4"/>
                <w:szCs w:val="4"/>
              </w:rPr>
            </w:pPr>
          </w:p>
        </w:tc>
      </w:tr>
      <w:tr w:rsidR="002D3885" w:rsidRPr="0045373C" w:rsidTr="002D3885">
        <w:tblPrEx>
          <w:tblCellMar>
            <w:top w:w="45" w:type="dxa"/>
            <w:left w:w="45" w:type="dxa"/>
            <w:bottom w:w="45" w:type="dxa"/>
            <w:right w:w="45" w:type="dxa"/>
          </w:tblCellMar>
        </w:tblPrEx>
        <w:trPr>
          <w:gridAfter w:val="2"/>
          <w:wAfter w:w="1421" w:type="dxa"/>
        </w:trPr>
        <w:tc>
          <w:tcPr>
            <w:tcW w:w="3754" w:type="dxa"/>
            <w:gridSpan w:val="3"/>
            <w:shd w:val="clear" w:color="auto" w:fill="auto"/>
            <w:vAlign w:val="center"/>
          </w:tcPr>
          <w:p w:rsidR="002D3885" w:rsidRPr="0045373C" w:rsidRDefault="002D3885" w:rsidP="002D3885">
            <w:pPr>
              <w:pStyle w:val="TableHeading"/>
              <w:jc w:val="left"/>
              <w:rPr>
                <w:rFonts w:cs="Times New Roman"/>
              </w:rPr>
            </w:pPr>
            <w:proofErr w:type="spellStart"/>
            <w:r w:rsidRPr="0045373C">
              <w:rPr>
                <w:rFonts w:cs="Times New Roman"/>
              </w:rPr>
              <w:t>Item</w:t>
            </w:r>
            <w:proofErr w:type="spellEnd"/>
            <w:r w:rsidRPr="0045373C">
              <w:rPr>
                <w:rFonts w:cs="Times New Roman"/>
              </w:rPr>
              <w:t xml:space="preserve"> </w:t>
            </w:r>
            <w:proofErr w:type="spellStart"/>
            <w:r w:rsidRPr="0045373C">
              <w:rPr>
                <w:rFonts w:cs="Times New Roman"/>
              </w:rPr>
              <w:t>to</w:t>
            </w:r>
            <w:proofErr w:type="spellEnd"/>
            <w:r w:rsidRPr="0045373C">
              <w:rPr>
                <w:rFonts w:cs="Times New Roman"/>
              </w:rPr>
              <w:t xml:space="preserve"> </w:t>
            </w:r>
            <w:proofErr w:type="spellStart"/>
            <w:r w:rsidRPr="0045373C">
              <w:rPr>
                <w:rFonts w:cs="Times New Roman"/>
              </w:rPr>
              <w:t>Purchase</w:t>
            </w:r>
            <w:proofErr w:type="spellEnd"/>
          </w:p>
        </w:tc>
        <w:tc>
          <w:tcPr>
            <w:tcW w:w="816" w:type="dxa"/>
            <w:shd w:val="clear" w:color="auto" w:fill="auto"/>
            <w:vAlign w:val="center"/>
          </w:tcPr>
          <w:p w:rsidR="002D3885" w:rsidRPr="0045373C" w:rsidRDefault="002D3885" w:rsidP="002D3885">
            <w:pPr>
              <w:pStyle w:val="TableHeading"/>
              <w:jc w:val="left"/>
              <w:rPr>
                <w:rFonts w:cs="Times New Roman"/>
              </w:rPr>
            </w:pPr>
            <w:proofErr w:type="spellStart"/>
            <w:r w:rsidRPr="0045373C">
              <w:rPr>
                <w:rFonts w:cs="Times New Roman"/>
              </w:rPr>
              <w:t>Qty</w:t>
            </w:r>
            <w:proofErr w:type="spellEnd"/>
            <w:r w:rsidRPr="0045373C">
              <w:rPr>
                <w:rFonts w:cs="Times New Roman"/>
              </w:rPr>
              <w:t>.</w:t>
            </w:r>
          </w:p>
        </w:tc>
        <w:tc>
          <w:tcPr>
            <w:tcW w:w="3115" w:type="dxa"/>
            <w:gridSpan w:val="4"/>
            <w:shd w:val="clear" w:color="auto" w:fill="auto"/>
            <w:vAlign w:val="center"/>
          </w:tcPr>
          <w:p w:rsidR="002D3885" w:rsidRPr="0045373C" w:rsidRDefault="002D3885" w:rsidP="002D3885">
            <w:pPr>
              <w:pStyle w:val="TableHeading"/>
              <w:jc w:val="right"/>
              <w:rPr>
                <w:rFonts w:cs="Times New Roman"/>
              </w:rPr>
            </w:pPr>
            <w:r w:rsidRPr="0045373C">
              <w:rPr>
                <w:rFonts w:cs="Times New Roman"/>
              </w:rPr>
              <w:t xml:space="preserve">Price </w:t>
            </w:r>
            <w:proofErr w:type="spellStart"/>
            <w:r w:rsidRPr="0045373C">
              <w:rPr>
                <w:rFonts w:cs="Times New Roman"/>
              </w:rPr>
              <w:t>after</w:t>
            </w:r>
            <w:proofErr w:type="spellEnd"/>
            <w:r w:rsidRPr="0045373C">
              <w:rPr>
                <w:rFonts w:cs="Times New Roman"/>
              </w:rPr>
              <w:t xml:space="preserve"> </w:t>
            </w:r>
            <w:proofErr w:type="spellStart"/>
            <w:r w:rsidRPr="0045373C">
              <w:rPr>
                <w:rFonts w:cs="Times New Roman"/>
              </w:rPr>
              <w:t>Options</w:t>
            </w:r>
            <w:proofErr w:type="spellEnd"/>
          </w:p>
        </w:tc>
        <w:tc>
          <w:tcPr>
            <w:tcW w:w="1694" w:type="dxa"/>
            <w:gridSpan w:val="2"/>
            <w:shd w:val="clear" w:color="auto" w:fill="auto"/>
            <w:vAlign w:val="center"/>
          </w:tcPr>
          <w:p w:rsidR="002D3885" w:rsidRPr="0045373C" w:rsidRDefault="002D3885" w:rsidP="002D3885">
            <w:pPr>
              <w:pStyle w:val="TableHeading"/>
              <w:jc w:val="left"/>
              <w:rPr>
                <w:rFonts w:cs="Times New Roman"/>
              </w:rPr>
            </w:pPr>
            <w:r w:rsidRPr="0045373C">
              <w:rPr>
                <w:rFonts w:cs="Times New Roman"/>
              </w:rPr>
              <w:t xml:space="preserve">        Ext. Price</w:t>
            </w:r>
          </w:p>
        </w:tc>
      </w:tr>
      <w:tr w:rsidR="002D3885" w:rsidRPr="0045373C" w:rsidTr="002D3885">
        <w:tblPrEx>
          <w:tblCellMar>
            <w:top w:w="45" w:type="dxa"/>
            <w:left w:w="45" w:type="dxa"/>
            <w:bottom w:w="45" w:type="dxa"/>
            <w:right w:w="45" w:type="dxa"/>
          </w:tblCellMar>
        </w:tblPrEx>
        <w:trPr>
          <w:gridAfter w:val="2"/>
          <w:wAfter w:w="1421" w:type="dxa"/>
        </w:trPr>
        <w:tc>
          <w:tcPr>
            <w:tcW w:w="3754" w:type="dxa"/>
            <w:gridSpan w:val="3"/>
            <w:shd w:val="clear" w:color="auto" w:fill="auto"/>
            <w:vAlign w:val="center"/>
          </w:tcPr>
          <w:p w:rsidR="002D3885" w:rsidRPr="0045373C" w:rsidRDefault="002D3885" w:rsidP="002D3885">
            <w:pPr>
              <w:pStyle w:val="TableContents"/>
              <w:rPr>
                <w:rFonts w:cs="Times New Roman"/>
              </w:rPr>
            </w:pPr>
            <w:r w:rsidRPr="0045373C">
              <w:rPr>
                <w:rFonts w:cs="Times New Roman"/>
              </w:rPr>
              <w:t xml:space="preserve">Arduino UNO </w:t>
            </w:r>
          </w:p>
        </w:tc>
        <w:tc>
          <w:tcPr>
            <w:tcW w:w="816" w:type="dxa"/>
            <w:shd w:val="clear" w:color="auto" w:fill="auto"/>
            <w:vAlign w:val="center"/>
          </w:tcPr>
          <w:p w:rsidR="002D3885" w:rsidRPr="0045373C" w:rsidRDefault="002D3885" w:rsidP="002D3885">
            <w:pPr>
              <w:pStyle w:val="TableContents"/>
              <w:rPr>
                <w:rFonts w:cs="Times New Roman"/>
              </w:rPr>
            </w:pPr>
            <w:r w:rsidRPr="0045373C">
              <w:rPr>
                <w:rFonts w:cs="Times New Roman"/>
              </w:rPr>
              <w:object w:dxaOrig="1440" w:dyaOrig="1440">
                <v:shape id="_x0000_i1031" type="#_x0000_t75" style="width:21.35pt;height:21.35pt" o:ole="" filled="t">
                  <v:fill color2="black"/>
                  <v:imagedata r:id="rId32" o:title=""/>
                </v:shape>
                <w:control r:id="rId33" w:name="Quantity11" w:shapeid="_x0000_i1031"/>
              </w:object>
            </w:r>
          </w:p>
        </w:tc>
        <w:tc>
          <w:tcPr>
            <w:tcW w:w="3115" w:type="dxa"/>
            <w:gridSpan w:val="4"/>
            <w:shd w:val="clear" w:color="auto" w:fill="auto"/>
            <w:vAlign w:val="center"/>
          </w:tcPr>
          <w:p w:rsidR="002D3885" w:rsidRPr="0045373C" w:rsidRDefault="002D3885" w:rsidP="002D3885">
            <w:pPr>
              <w:pStyle w:val="TableContents"/>
              <w:jc w:val="right"/>
              <w:rPr>
                <w:rFonts w:cs="Times New Roman"/>
              </w:rPr>
            </w:pPr>
            <w:r w:rsidRPr="0045373C">
              <w:rPr>
                <w:rFonts w:cs="Times New Roman"/>
              </w:rPr>
              <w:t>$25.95</w:t>
            </w:r>
          </w:p>
        </w:tc>
        <w:tc>
          <w:tcPr>
            <w:tcW w:w="1694" w:type="dxa"/>
            <w:gridSpan w:val="2"/>
            <w:shd w:val="clear" w:color="auto" w:fill="auto"/>
            <w:vAlign w:val="center"/>
          </w:tcPr>
          <w:p w:rsidR="002D3885" w:rsidRPr="0045373C" w:rsidRDefault="002D3885" w:rsidP="002D3885">
            <w:pPr>
              <w:pStyle w:val="TableContents"/>
              <w:jc w:val="center"/>
              <w:rPr>
                <w:rFonts w:cs="Times New Roman"/>
              </w:rPr>
            </w:pPr>
            <w:r w:rsidRPr="0045373C">
              <w:rPr>
                <w:rFonts w:cs="Times New Roman"/>
              </w:rPr>
              <w:t xml:space="preserve">   $168.00</w:t>
            </w:r>
          </w:p>
        </w:tc>
      </w:tr>
      <w:tr w:rsidR="002D3885" w:rsidRPr="0045373C" w:rsidTr="002D3885">
        <w:tblPrEx>
          <w:tblCellMar>
            <w:top w:w="45" w:type="dxa"/>
            <w:left w:w="45" w:type="dxa"/>
            <w:bottom w:w="45" w:type="dxa"/>
            <w:right w:w="45" w:type="dxa"/>
          </w:tblCellMar>
        </w:tblPrEx>
        <w:trPr>
          <w:gridAfter w:val="2"/>
          <w:wAfter w:w="1421" w:type="dxa"/>
        </w:trPr>
        <w:tc>
          <w:tcPr>
            <w:tcW w:w="7685" w:type="dxa"/>
            <w:gridSpan w:val="8"/>
            <w:shd w:val="clear" w:color="auto" w:fill="auto"/>
            <w:vAlign w:val="center"/>
          </w:tcPr>
          <w:p w:rsidR="002D3885" w:rsidRPr="0045373C" w:rsidRDefault="002D3885" w:rsidP="002D3885">
            <w:pPr>
              <w:pStyle w:val="TableContents"/>
              <w:jc w:val="right"/>
              <w:rPr>
                <w:rFonts w:cs="Times New Roman"/>
                <w:b/>
              </w:rPr>
            </w:pPr>
            <w:r w:rsidRPr="0045373C">
              <w:rPr>
                <w:rFonts w:cs="Times New Roman"/>
                <w:b/>
              </w:rPr>
              <w:t>Subtotal:</w:t>
            </w:r>
          </w:p>
        </w:tc>
        <w:tc>
          <w:tcPr>
            <w:tcW w:w="1694" w:type="dxa"/>
            <w:gridSpan w:val="2"/>
            <w:shd w:val="clear" w:color="auto" w:fill="auto"/>
            <w:vAlign w:val="center"/>
          </w:tcPr>
          <w:p w:rsidR="002D3885" w:rsidRPr="0045373C" w:rsidRDefault="002D3885" w:rsidP="002D3885">
            <w:pPr>
              <w:pStyle w:val="TableContents"/>
              <w:jc w:val="center"/>
              <w:rPr>
                <w:rFonts w:cs="Times New Roman"/>
              </w:rPr>
            </w:pPr>
            <w:r w:rsidRPr="0045373C">
              <w:rPr>
                <w:rFonts w:cs="Times New Roman"/>
              </w:rPr>
              <w:t xml:space="preserve">   $469.98</w:t>
            </w:r>
          </w:p>
        </w:tc>
      </w:tr>
    </w:tbl>
    <w:p w:rsidR="006F3679" w:rsidRPr="0045373C" w:rsidRDefault="006F3679" w:rsidP="00C5607C">
      <w:pPr>
        <w:spacing w:line="480" w:lineRule="auto"/>
        <w:ind w:firstLine="720"/>
        <w:jc w:val="both"/>
        <w:rPr>
          <w:sz w:val="24"/>
          <w:szCs w:val="24"/>
        </w:rPr>
        <w:sectPr w:rsidR="006F3679" w:rsidRPr="0045373C" w:rsidSect="00FD528B">
          <w:headerReference w:type="default" r:id="rId34"/>
          <w:footerReference w:type="default" r:id="rId35"/>
          <w:pgSz w:w="12240" w:h="15840" w:code="1"/>
          <w:pgMar w:top="1440" w:right="1440" w:bottom="1260" w:left="1440" w:header="720" w:footer="720" w:gutter="0"/>
          <w:pgNumType w:start="1" w:chapStyle="1"/>
          <w:cols w:space="720"/>
        </w:sectPr>
      </w:pPr>
    </w:p>
    <w:p w:rsidR="00931A62" w:rsidRPr="0045373C" w:rsidRDefault="00931A62">
      <w:pPr>
        <w:rPr>
          <w:b/>
          <w:sz w:val="36"/>
          <w:szCs w:val="36"/>
        </w:rPr>
      </w:pPr>
    </w:p>
    <w:p w:rsidR="00931A62" w:rsidRPr="0045373C" w:rsidRDefault="00931A62">
      <w:pPr>
        <w:rPr>
          <w:b/>
          <w:sz w:val="36"/>
          <w:szCs w:val="36"/>
        </w:rPr>
      </w:pPr>
    </w:p>
    <w:p w:rsidR="00931A62" w:rsidRPr="0045373C" w:rsidRDefault="00931A62">
      <w:pPr>
        <w:rPr>
          <w:b/>
          <w:sz w:val="36"/>
          <w:szCs w:val="36"/>
        </w:rPr>
      </w:pPr>
    </w:p>
    <w:p w:rsidR="00931A62" w:rsidRPr="0045373C" w:rsidRDefault="00931A62">
      <w:pPr>
        <w:rPr>
          <w:b/>
          <w:sz w:val="36"/>
          <w:szCs w:val="36"/>
        </w:rPr>
      </w:pPr>
    </w:p>
    <w:p w:rsidR="00931A62" w:rsidRPr="0045373C" w:rsidRDefault="00931A62">
      <w:pPr>
        <w:rPr>
          <w:b/>
          <w:sz w:val="36"/>
          <w:szCs w:val="36"/>
        </w:rPr>
      </w:pPr>
    </w:p>
    <w:p w:rsidR="00931A62" w:rsidRPr="0045373C" w:rsidRDefault="00931A62">
      <w:pPr>
        <w:rPr>
          <w:b/>
          <w:sz w:val="36"/>
          <w:szCs w:val="36"/>
        </w:rPr>
      </w:pPr>
    </w:p>
    <w:p w:rsidR="00B9290E" w:rsidRPr="0045373C" w:rsidRDefault="00931A62">
      <w:pPr>
        <w:rPr>
          <w:sz w:val="36"/>
          <w:szCs w:val="36"/>
        </w:rPr>
      </w:pPr>
      <w:r w:rsidRPr="0045373C">
        <w:rPr>
          <w:b/>
          <w:sz w:val="36"/>
          <w:szCs w:val="36"/>
        </w:rPr>
        <w:t>6.0 – Getting Started</w:t>
      </w:r>
    </w:p>
    <w:p w:rsidR="00B9290E" w:rsidRPr="0045373C" w:rsidRDefault="00B9290E">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pPr>
        <w:rPr>
          <w:b/>
          <w:sz w:val="28"/>
        </w:rPr>
      </w:pPr>
    </w:p>
    <w:p w:rsidR="00D35441" w:rsidRPr="0045373C" w:rsidRDefault="00D35441" w:rsidP="00D35441">
      <w:pPr>
        <w:rPr>
          <w:b/>
          <w:sz w:val="28"/>
        </w:rPr>
      </w:pPr>
      <w:r w:rsidRPr="0045373C">
        <w:rPr>
          <w:b/>
          <w:sz w:val="28"/>
        </w:rPr>
        <w:lastRenderedPageBreak/>
        <w:t>6.1 Enabling XBee</w:t>
      </w:r>
    </w:p>
    <w:p w:rsidR="00D35441" w:rsidRPr="0045373C" w:rsidRDefault="00D35441" w:rsidP="00D35441">
      <w:pPr>
        <w:rPr>
          <w:b/>
          <w:sz w:val="28"/>
        </w:rPr>
      </w:pPr>
    </w:p>
    <w:p w:rsidR="00D35441" w:rsidRPr="0045373C" w:rsidRDefault="00D35441" w:rsidP="00D35441">
      <w:pPr>
        <w:rPr>
          <w:b/>
          <w:sz w:val="28"/>
        </w:rPr>
      </w:pPr>
    </w:p>
    <w:p w:rsidR="00D35441" w:rsidRPr="0045373C" w:rsidRDefault="00D35441" w:rsidP="00D35441">
      <w:pPr>
        <w:rPr>
          <w:b/>
          <w:sz w:val="28"/>
        </w:rPr>
      </w:pPr>
      <w:r w:rsidRPr="0045373C">
        <w:rPr>
          <w:b/>
          <w:noProof/>
          <w:sz w:val="28"/>
        </w:rPr>
        <w:drawing>
          <wp:inline distT="0" distB="0" distL="0" distR="0" wp14:anchorId="28C39015" wp14:editId="717B352A">
            <wp:extent cx="5937885" cy="4987925"/>
            <wp:effectExtent l="0" t="0" r="571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7885" cy="4987925"/>
                    </a:xfrm>
                    <a:prstGeom prst="rect">
                      <a:avLst/>
                    </a:prstGeom>
                    <a:noFill/>
                    <a:ln>
                      <a:noFill/>
                    </a:ln>
                  </pic:spPr>
                </pic:pic>
              </a:graphicData>
            </a:graphic>
          </wp:inline>
        </w:drawing>
      </w:r>
    </w:p>
    <w:p w:rsidR="00D35441" w:rsidRPr="0045373C" w:rsidRDefault="00D35441" w:rsidP="00D35441">
      <w:pPr>
        <w:rPr>
          <w:b/>
          <w:sz w:val="28"/>
        </w:rPr>
      </w:pPr>
      <w:r w:rsidRPr="0045373C">
        <w:rPr>
          <w:b/>
          <w:noProof/>
          <w:sz w:val="28"/>
        </w:rPr>
        <w:drawing>
          <wp:inline distT="0" distB="0" distL="0" distR="0" wp14:anchorId="1EB38DA9" wp14:editId="694E5A8B">
            <wp:extent cx="5943600" cy="1801919"/>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801919"/>
                    </a:xfrm>
                    <a:prstGeom prst="rect">
                      <a:avLst/>
                    </a:prstGeom>
                    <a:noFill/>
                    <a:ln>
                      <a:noFill/>
                    </a:ln>
                  </pic:spPr>
                </pic:pic>
              </a:graphicData>
            </a:graphic>
          </wp:inline>
        </w:drawing>
      </w:r>
      <w:r w:rsidRPr="0045373C">
        <w:rPr>
          <w:b/>
          <w:sz w:val="28"/>
        </w:rPr>
        <w:br w:type="page"/>
      </w:r>
    </w:p>
    <w:p w:rsidR="00D35441" w:rsidRPr="0045373C" w:rsidRDefault="00D35441">
      <w:pPr>
        <w:rPr>
          <w:b/>
          <w:sz w:val="28"/>
        </w:rPr>
        <w:sectPr w:rsidR="00D35441" w:rsidRPr="0045373C">
          <w:headerReference w:type="default" r:id="rId38"/>
          <w:footerReference w:type="default" r:id="rId39"/>
          <w:pgSz w:w="12240" w:h="15840"/>
          <w:pgMar w:top="1440" w:right="1440" w:bottom="1440" w:left="1440" w:header="720" w:footer="720" w:gutter="0"/>
          <w:pgNumType w:start="1" w:chapStyle="1"/>
          <w:cols w:space="720"/>
        </w:sectPr>
      </w:pPr>
    </w:p>
    <w:p w:rsidR="00B9290E" w:rsidRPr="0045373C" w:rsidRDefault="006D2EAF" w:rsidP="009A5F8A">
      <w:pPr>
        <w:pStyle w:val="Heading2"/>
        <w:rPr>
          <w:rFonts w:ascii="Times New Roman" w:hAnsi="Times New Roman"/>
        </w:rPr>
      </w:pPr>
      <w:bookmarkStart w:id="4" w:name="_Toc480255373"/>
      <w:bookmarkStart w:id="5" w:name="_Toc480348014"/>
      <w:bookmarkStart w:id="6" w:name="_Toc484935711"/>
      <w:r w:rsidRPr="0045373C">
        <w:rPr>
          <w:rFonts w:ascii="Times New Roman" w:hAnsi="Times New Roman"/>
          <w:noProof/>
          <w:sz w:val="24"/>
          <w:szCs w:val="24"/>
        </w:rPr>
        <w:lastRenderedPageBreak/>
        <w:drawing>
          <wp:anchor distT="0" distB="0" distL="114300" distR="114300" simplePos="0" relativeHeight="251678208" behindDoc="1" locked="0" layoutInCell="1" allowOverlap="1" wp14:anchorId="7DF471A4" wp14:editId="25B8970B">
            <wp:simplePos x="0" y="0"/>
            <wp:positionH relativeFrom="column">
              <wp:posOffset>2819400</wp:posOffset>
            </wp:positionH>
            <wp:positionV relativeFrom="paragraph">
              <wp:posOffset>282575</wp:posOffset>
            </wp:positionV>
            <wp:extent cx="3160395" cy="2409825"/>
            <wp:effectExtent l="0" t="0" r="1905" b="9525"/>
            <wp:wrapTight wrapText="bothSides">
              <wp:wrapPolygon edited="0">
                <wp:start x="0" y="0"/>
                <wp:lineTo x="0" y="21515"/>
                <wp:lineTo x="21483" y="21515"/>
                <wp:lineTo x="21483"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1.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160395" cy="2409825"/>
                    </a:xfrm>
                    <a:prstGeom prst="rect">
                      <a:avLst/>
                    </a:prstGeom>
                  </pic:spPr>
                </pic:pic>
              </a:graphicData>
            </a:graphic>
            <wp14:sizeRelH relativeFrom="page">
              <wp14:pctWidth>0</wp14:pctWidth>
            </wp14:sizeRelH>
            <wp14:sizeRelV relativeFrom="page">
              <wp14:pctHeight>0</wp14:pctHeight>
            </wp14:sizeRelV>
          </wp:anchor>
        </w:drawing>
      </w:r>
      <w:bookmarkEnd w:id="4"/>
      <w:bookmarkEnd w:id="5"/>
      <w:bookmarkEnd w:id="6"/>
    </w:p>
    <w:p w:rsidR="00D82A6A" w:rsidRPr="0045373C" w:rsidRDefault="00D82A6A" w:rsidP="00514D75">
      <w:pPr>
        <w:tabs>
          <w:tab w:val="left" w:pos="810"/>
        </w:tabs>
        <w:spacing w:line="480" w:lineRule="auto"/>
        <w:rPr>
          <w:sz w:val="24"/>
          <w:szCs w:val="24"/>
        </w:rPr>
      </w:pPr>
    </w:p>
    <w:p w:rsidR="00D82A6A" w:rsidRPr="0045373C" w:rsidRDefault="00F76606" w:rsidP="00514D75">
      <w:pPr>
        <w:widowControl w:val="0"/>
        <w:numPr>
          <w:ilvl w:val="0"/>
          <w:numId w:val="14"/>
        </w:numPr>
        <w:tabs>
          <w:tab w:val="clear" w:pos="720"/>
          <w:tab w:val="num" w:pos="-270"/>
          <w:tab w:val="left" w:pos="270"/>
          <w:tab w:val="left" w:pos="810"/>
        </w:tabs>
        <w:spacing w:line="480" w:lineRule="auto"/>
        <w:ind w:left="0" w:firstLine="0"/>
        <w:jc w:val="both"/>
        <w:textAlignment w:val="auto"/>
        <w:rPr>
          <w:sz w:val="24"/>
          <w:szCs w:val="24"/>
        </w:rPr>
      </w:pPr>
      <w:r w:rsidRPr="0045373C">
        <w:rPr>
          <w:sz w:val="24"/>
          <w:szCs w:val="24"/>
        </w:rPr>
        <w:t>C</w:t>
      </w:r>
      <w:r w:rsidR="00D82A6A" w:rsidRPr="0045373C">
        <w:rPr>
          <w:sz w:val="24"/>
          <w:szCs w:val="24"/>
        </w:rPr>
        <w:t>onnect USB cable (B type) to</w:t>
      </w:r>
      <w:r w:rsidRPr="0045373C">
        <w:rPr>
          <w:sz w:val="24"/>
          <w:szCs w:val="24"/>
        </w:rPr>
        <w:t xml:space="preserve"> the</w:t>
      </w:r>
      <w:r w:rsidR="00D82A6A" w:rsidRPr="0045373C">
        <w:rPr>
          <w:sz w:val="24"/>
          <w:szCs w:val="24"/>
        </w:rPr>
        <w:t xml:space="preserve"> SKXBee USB socket, </w:t>
      </w:r>
      <w:r w:rsidR="000E52C5" w:rsidRPr="0045373C">
        <w:rPr>
          <w:sz w:val="24"/>
          <w:szCs w:val="24"/>
        </w:rPr>
        <w:t>and the other</w:t>
      </w:r>
      <w:r w:rsidR="00D82A6A" w:rsidRPr="0045373C">
        <w:rPr>
          <w:sz w:val="24"/>
          <w:szCs w:val="24"/>
        </w:rPr>
        <w:t xml:space="preserve"> end (A type) to </w:t>
      </w:r>
      <w:r w:rsidR="00397761" w:rsidRPr="0045373C">
        <w:rPr>
          <w:sz w:val="24"/>
          <w:szCs w:val="24"/>
        </w:rPr>
        <w:t xml:space="preserve">a </w:t>
      </w:r>
      <w:r w:rsidR="00D82A6A" w:rsidRPr="0045373C">
        <w:rPr>
          <w:sz w:val="24"/>
          <w:szCs w:val="24"/>
        </w:rPr>
        <w:t xml:space="preserve">PC as shown in following figure. </w:t>
      </w:r>
    </w:p>
    <w:p w:rsidR="00D82A6A" w:rsidRPr="0045373C" w:rsidRDefault="00D82A6A" w:rsidP="00514D75">
      <w:pPr>
        <w:widowControl w:val="0"/>
        <w:tabs>
          <w:tab w:val="num" w:pos="-270"/>
          <w:tab w:val="left" w:pos="270"/>
          <w:tab w:val="left" w:pos="810"/>
        </w:tabs>
        <w:spacing w:line="480" w:lineRule="auto"/>
        <w:rPr>
          <w:sz w:val="24"/>
          <w:szCs w:val="24"/>
        </w:rPr>
      </w:pPr>
    </w:p>
    <w:p w:rsidR="00D82A6A" w:rsidRPr="0045373C" w:rsidRDefault="00397761" w:rsidP="00514D75">
      <w:pPr>
        <w:widowControl w:val="0"/>
        <w:numPr>
          <w:ilvl w:val="0"/>
          <w:numId w:val="15"/>
        </w:numPr>
        <w:tabs>
          <w:tab w:val="clear" w:pos="720"/>
          <w:tab w:val="num" w:pos="-270"/>
          <w:tab w:val="left" w:pos="270"/>
          <w:tab w:val="left" w:pos="810"/>
        </w:tabs>
        <w:spacing w:line="480" w:lineRule="auto"/>
        <w:ind w:left="0" w:firstLine="0"/>
        <w:jc w:val="both"/>
        <w:textAlignment w:val="auto"/>
        <w:rPr>
          <w:sz w:val="24"/>
          <w:szCs w:val="24"/>
        </w:rPr>
      </w:pPr>
      <w:r w:rsidRPr="0045373C">
        <w:rPr>
          <w:sz w:val="24"/>
          <w:szCs w:val="24"/>
        </w:rPr>
        <w:t xml:space="preserve">Follow </w:t>
      </w:r>
      <w:r w:rsidR="00D82A6A" w:rsidRPr="0045373C">
        <w:rPr>
          <w:sz w:val="24"/>
          <w:szCs w:val="24"/>
        </w:rPr>
        <w:t>driver installation</w:t>
      </w:r>
      <w:r w:rsidRPr="0045373C">
        <w:rPr>
          <w:sz w:val="24"/>
          <w:szCs w:val="24"/>
        </w:rPr>
        <w:t xml:space="preserve"> guide</w:t>
      </w:r>
      <w:r w:rsidR="00D82A6A" w:rsidRPr="0045373C">
        <w:rPr>
          <w:sz w:val="24"/>
          <w:szCs w:val="24"/>
        </w:rPr>
        <w:t xml:space="preserve">. </w:t>
      </w:r>
    </w:p>
    <w:p w:rsidR="00D82A6A" w:rsidRPr="0045373C" w:rsidRDefault="00D82A6A" w:rsidP="00514D75">
      <w:pPr>
        <w:widowControl w:val="0"/>
        <w:tabs>
          <w:tab w:val="num" w:pos="-270"/>
          <w:tab w:val="left" w:pos="270"/>
          <w:tab w:val="left" w:pos="810"/>
        </w:tabs>
        <w:spacing w:line="480" w:lineRule="auto"/>
        <w:rPr>
          <w:sz w:val="24"/>
          <w:szCs w:val="24"/>
        </w:rPr>
      </w:pPr>
    </w:p>
    <w:p w:rsidR="00F76606" w:rsidRPr="0045373C" w:rsidRDefault="00D82A6A" w:rsidP="00514D75">
      <w:pPr>
        <w:widowControl w:val="0"/>
        <w:numPr>
          <w:ilvl w:val="0"/>
          <w:numId w:val="15"/>
        </w:numPr>
        <w:tabs>
          <w:tab w:val="clear" w:pos="720"/>
          <w:tab w:val="num" w:pos="-270"/>
          <w:tab w:val="left" w:pos="270"/>
          <w:tab w:val="left" w:pos="810"/>
        </w:tabs>
        <w:spacing w:line="480" w:lineRule="auto"/>
        <w:ind w:left="0" w:firstLine="0"/>
        <w:jc w:val="both"/>
        <w:textAlignment w:val="auto"/>
        <w:rPr>
          <w:sz w:val="24"/>
          <w:szCs w:val="24"/>
        </w:rPr>
      </w:pPr>
      <w:r w:rsidRPr="0045373C">
        <w:rPr>
          <w:sz w:val="24"/>
          <w:szCs w:val="24"/>
        </w:rPr>
        <w:t>SKXBee</w:t>
      </w:r>
      <w:r w:rsidR="00F76606" w:rsidRPr="0045373C">
        <w:rPr>
          <w:sz w:val="24"/>
          <w:szCs w:val="24"/>
        </w:rPr>
        <w:t xml:space="preserve"> is ready, once plugged into the PC</w:t>
      </w:r>
      <w:r w:rsidRPr="0045373C">
        <w:rPr>
          <w:sz w:val="24"/>
          <w:szCs w:val="24"/>
        </w:rPr>
        <w:t>.</w:t>
      </w:r>
    </w:p>
    <w:p w:rsidR="00F76606" w:rsidRPr="0045373C" w:rsidRDefault="00F76606" w:rsidP="00514D75">
      <w:pPr>
        <w:pStyle w:val="ListParagraph"/>
        <w:tabs>
          <w:tab w:val="num" w:pos="-270"/>
          <w:tab w:val="left" w:pos="270"/>
          <w:tab w:val="left" w:pos="810"/>
        </w:tabs>
        <w:spacing w:line="480" w:lineRule="auto"/>
        <w:ind w:left="0"/>
        <w:rPr>
          <w:sz w:val="24"/>
          <w:szCs w:val="24"/>
        </w:rPr>
      </w:pPr>
    </w:p>
    <w:p w:rsidR="00F76606" w:rsidRPr="0045373C" w:rsidRDefault="00F76606" w:rsidP="00514D75">
      <w:pPr>
        <w:widowControl w:val="0"/>
        <w:numPr>
          <w:ilvl w:val="0"/>
          <w:numId w:val="15"/>
        </w:numPr>
        <w:tabs>
          <w:tab w:val="clear" w:pos="720"/>
          <w:tab w:val="num" w:pos="-270"/>
          <w:tab w:val="num" w:pos="90"/>
          <w:tab w:val="left" w:pos="270"/>
          <w:tab w:val="left" w:pos="810"/>
        </w:tabs>
        <w:spacing w:line="480" w:lineRule="auto"/>
        <w:ind w:left="0" w:firstLine="0"/>
        <w:jc w:val="both"/>
        <w:textAlignment w:val="auto"/>
        <w:rPr>
          <w:sz w:val="24"/>
          <w:szCs w:val="24"/>
        </w:rPr>
      </w:pPr>
      <w:r w:rsidRPr="0045373C">
        <w:rPr>
          <w:sz w:val="24"/>
          <w:szCs w:val="24"/>
        </w:rPr>
        <w:t xml:space="preserve">Use </w:t>
      </w:r>
      <w:r w:rsidR="00D82A6A" w:rsidRPr="0045373C">
        <w:rPr>
          <w:sz w:val="24"/>
          <w:szCs w:val="24"/>
        </w:rPr>
        <w:t>X-CTU</w:t>
      </w:r>
      <w:r w:rsidRPr="0045373C">
        <w:rPr>
          <w:sz w:val="24"/>
          <w:szCs w:val="24"/>
        </w:rPr>
        <w:t xml:space="preserve">, software used to communicate with XBee, </w:t>
      </w:r>
      <w:r w:rsidR="00D82A6A" w:rsidRPr="0045373C">
        <w:rPr>
          <w:sz w:val="24"/>
          <w:szCs w:val="24"/>
        </w:rPr>
        <w:t>from D</w:t>
      </w:r>
      <w:r w:rsidRPr="0045373C">
        <w:rPr>
          <w:sz w:val="24"/>
          <w:szCs w:val="24"/>
        </w:rPr>
        <w:t>igi International</w:t>
      </w:r>
      <w:r w:rsidR="00D82A6A" w:rsidRPr="0045373C">
        <w:rPr>
          <w:sz w:val="24"/>
          <w:szCs w:val="24"/>
        </w:rPr>
        <w:t xml:space="preserve">. </w:t>
      </w:r>
    </w:p>
    <w:p w:rsidR="00F76606" w:rsidRPr="0045373C" w:rsidRDefault="00D82A6A" w:rsidP="00514D75">
      <w:pPr>
        <w:widowControl w:val="0"/>
        <w:tabs>
          <w:tab w:val="num" w:pos="-270"/>
          <w:tab w:val="left" w:pos="270"/>
          <w:tab w:val="left" w:pos="810"/>
        </w:tabs>
        <w:spacing w:line="480" w:lineRule="auto"/>
        <w:jc w:val="both"/>
        <w:textAlignment w:val="auto"/>
        <w:rPr>
          <w:sz w:val="24"/>
          <w:szCs w:val="24"/>
        </w:rPr>
      </w:pPr>
      <w:r w:rsidRPr="0045373C">
        <w:rPr>
          <w:sz w:val="24"/>
          <w:szCs w:val="24"/>
        </w:rPr>
        <w:t xml:space="preserve">First, setup X-CTU </w:t>
      </w:r>
      <w:r w:rsidR="00F76606" w:rsidRPr="0045373C">
        <w:rPr>
          <w:sz w:val="24"/>
          <w:szCs w:val="24"/>
        </w:rPr>
        <w:t>t</w:t>
      </w:r>
      <w:r w:rsidRPr="0045373C">
        <w:rPr>
          <w:sz w:val="24"/>
          <w:szCs w:val="24"/>
        </w:rPr>
        <w:t xml:space="preserve">o change configuration or transmit data. </w:t>
      </w:r>
    </w:p>
    <w:p w:rsidR="00AB475D" w:rsidRPr="0045373C" w:rsidRDefault="00AB475D" w:rsidP="00514D75">
      <w:pPr>
        <w:widowControl w:val="0"/>
        <w:tabs>
          <w:tab w:val="num" w:pos="-270"/>
          <w:tab w:val="left" w:pos="270"/>
          <w:tab w:val="left" w:pos="810"/>
        </w:tabs>
        <w:spacing w:line="480" w:lineRule="auto"/>
        <w:jc w:val="both"/>
        <w:textAlignment w:val="auto"/>
        <w:rPr>
          <w:sz w:val="24"/>
          <w:szCs w:val="24"/>
        </w:rPr>
      </w:pPr>
    </w:p>
    <w:p w:rsidR="00D82A6A" w:rsidRPr="0045373C" w:rsidRDefault="00514D75" w:rsidP="00514D75">
      <w:pPr>
        <w:widowControl w:val="0"/>
        <w:tabs>
          <w:tab w:val="num" w:pos="-270"/>
          <w:tab w:val="left" w:pos="270"/>
          <w:tab w:val="left" w:pos="810"/>
        </w:tabs>
        <w:spacing w:line="480" w:lineRule="auto"/>
        <w:jc w:val="both"/>
        <w:textAlignment w:val="auto"/>
        <w:rPr>
          <w:sz w:val="24"/>
          <w:szCs w:val="24"/>
        </w:rPr>
      </w:pPr>
      <w:r w:rsidRPr="0045373C">
        <w:rPr>
          <w:noProof/>
          <w:sz w:val="24"/>
          <w:szCs w:val="24"/>
        </w:rPr>
        <w:drawing>
          <wp:anchor distT="0" distB="0" distL="114300" distR="114300" simplePos="0" relativeHeight="251655680" behindDoc="1" locked="0" layoutInCell="0" allowOverlap="1" wp14:anchorId="35873B37" wp14:editId="1FF78BFE">
            <wp:simplePos x="0" y="0"/>
            <wp:positionH relativeFrom="column">
              <wp:posOffset>-5080</wp:posOffset>
            </wp:positionH>
            <wp:positionV relativeFrom="paragraph">
              <wp:posOffset>13335</wp:posOffset>
            </wp:positionV>
            <wp:extent cx="1348740" cy="545465"/>
            <wp:effectExtent l="0" t="0" r="3810" b="6985"/>
            <wp:wrapTight wrapText="bothSides">
              <wp:wrapPolygon edited="0">
                <wp:start x="0" y="0"/>
                <wp:lineTo x="0" y="21122"/>
                <wp:lineTo x="21356" y="21122"/>
                <wp:lineTo x="21356" y="0"/>
                <wp:lineTo x="0" y="0"/>
              </wp:wrapPolygon>
            </wp:wrapTight>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48740" cy="545465"/>
                    </a:xfrm>
                    <a:prstGeom prst="rect">
                      <a:avLst/>
                    </a:prstGeom>
                    <a:noFill/>
                  </pic:spPr>
                </pic:pic>
              </a:graphicData>
            </a:graphic>
            <wp14:sizeRelH relativeFrom="page">
              <wp14:pctWidth>0</wp14:pctWidth>
            </wp14:sizeRelH>
            <wp14:sizeRelV relativeFrom="page">
              <wp14:pctHeight>0</wp14:pctHeight>
            </wp14:sizeRelV>
          </wp:anchor>
        </w:drawing>
      </w:r>
      <w:r w:rsidR="00F76606" w:rsidRPr="0045373C">
        <w:rPr>
          <w:sz w:val="24"/>
          <w:szCs w:val="24"/>
        </w:rPr>
        <w:t>I</w:t>
      </w:r>
      <w:r w:rsidR="00D82A6A" w:rsidRPr="0045373C">
        <w:rPr>
          <w:sz w:val="24"/>
          <w:szCs w:val="24"/>
        </w:rPr>
        <w:t xml:space="preserve">nstall </w:t>
      </w:r>
      <w:r w:rsidR="00F76606" w:rsidRPr="0045373C">
        <w:rPr>
          <w:sz w:val="24"/>
          <w:szCs w:val="24"/>
        </w:rPr>
        <w:t xml:space="preserve">the </w:t>
      </w:r>
      <w:r w:rsidR="00D82A6A" w:rsidRPr="0045373C">
        <w:rPr>
          <w:sz w:val="24"/>
          <w:szCs w:val="24"/>
        </w:rPr>
        <w:t xml:space="preserve">X-CTU Software to </w:t>
      </w:r>
      <w:r w:rsidR="00F76606" w:rsidRPr="0045373C">
        <w:rPr>
          <w:sz w:val="24"/>
          <w:szCs w:val="24"/>
        </w:rPr>
        <w:t xml:space="preserve">the PC by double clicking on </w:t>
      </w:r>
      <w:r w:rsidR="00D82A6A" w:rsidRPr="0045373C">
        <w:rPr>
          <w:sz w:val="24"/>
          <w:szCs w:val="24"/>
        </w:rPr>
        <w:t>“setup_x-c</w:t>
      </w:r>
      <w:r w:rsidR="00723B91" w:rsidRPr="0045373C">
        <w:rPr>
          <w:sz w:val="24"/>
          <w:szCs w:val="24"/>
        </w:rPr>
        <w:t>tu.exe” file</w:t>
      </w:r>
      <w:r w:rsidR="00D82A6A" w:rsidRPr="0045373C">
        <w:rPr>
          <w:sz w:val="24"/>
          <w:szCs w:val="24"/>
        </w:rPr>
        <w:t xml:space="preserve"> downloaded from </w:t>
      </w:r>
      <w:r w:rsidR="00723B91" w:rsidRPr="0045373C">
        <w:rPr>
          <w:sz w:val="24"/>
          <w:szCs w:val="24"/>
        </w:rPr>
        <w:t xml:space="preserve">the </w:t>
      </w:r>
      <w:r w:rsidR="00D82A6A" w:rsidRPr="0045373C">
        <w:rPr>
          <w:sz w:val="24"/>
          <w:szCs w:val="24"/>
        </w:rPr>
        <w:t xml:space="preserve">SKXBee </w:t>
      </w:r>
      <w:r w:rsidR="00723B91" w:rsidRPr="0045373C">
        <w:rPr>
          <w:sz w:val="24"/>
          <w:szCs w:val="24"/>
        </w:rPr>
        <w:t>website</w:t>
      </w:r>
      <w:r w:rsidR="00D82A6A" w:rsidRPr="0045373C">
        <w:rPr>
          <w:sz w:val="24"/>
          <w:szCs w:val="24"/>
        </w:rPr>
        <w:t xml:space="preserve">. X-CTU </w:t>
      </w:r>
      <w:r w:rsidR="00723B91" w:rsidRPr="0045373C">
        <w:rPr>
          <w:sz w:val="24"/>
          <w:szCs w:val="24"/>
        </w:rPr>
        <w:t>is</w:t>
      </w:r>
      <w:r w:rsidR="00D82A6A" w:rsidRPr="0045373C">
        <w:rPr>
          <w:sz w:val="24"/>
          <w:szCs w:val="24"/>
        </w:rPr>
        <w:t xml:space="preserve"> configured to enable the communication and display data from XBee module. Please follow the instruction as stated below to setup the computer. </w:t>
      </w:r>
    </w:p>
    <w:p w:rsidR="00D82A6A" w:rsidRPr="0045373C" w:rsidRDefault="00D82A6A" w:rsidP="00514D75">
      <w:pPr>
        <w:widowControl w:val="0"/>
        <w:tabs>
          <w:tab w:val="num" w:pos="-270"/>
          <w:tab w:val="num" w:pos="90"/>
          <w:tab w:val="left" w:pos="270"/>
          <w:tab w:val="left" w:pos="810"/>
        </w:tabs>
        <w:spacing w:line="480" w:lineRule="auto"/>
        <w:rPr>
          <w:sz w:val="24"/>
          <w:szCs w:val="24"/>
        </w:rPr>
      </w:pPr>
    </w:p>
    <w:p w:rsidR="00D82A6A" w:rsidRPr="0045373C" w:rsidRDefault="00723B91" w:rsidP="00514D75">
      <w:pPr>
        <w:widowControl w:val="0"/>
        <w:numPr>
          <w:ilvl w:val="0"/>
          <w:numId w:val="16"/>
        </w:numPr>
        <w:tabs>
          <w:tab w:val="clear" w:pos="720"/>
          <w:tab w:val="num" w:pos="90"/>
          <w:tab w:val="left" w:pos="270"/>
          <w:tab w:val="num" w:pos="450"/>
          <w:tab w:val="left" w:pos="630"/>
          <w:tab w:val="left" w:pos="810"/>
        </w:tabs>
        <w:spacing w:line="480" w:lineRule="auto"/>
        <w:ind w:left="0" w:firstLine="0"/>
        <w:jc w:val="both"/>
        <w:rPr>
          <w:sz w:val="24"/>
          <w:szCs w:val="24"/>
        </w:rPr>
      </w:pPr>
      <w:r w:rsidRPr="0045373C">
        <w:rPr>
          <w:sz w:val="24"/>
          <w:szCs w:val="24"/>
        </w:rPr>
        <w:t>In</w:t>
      </w:r>
      <w:r w:rsidR="00D82A6A" w:rsidRPr="0045373C">
        <w:rPr>
          <w:sz w:val="24"/>
          <w:szCs w:val="24"/>
        </w:rPr>
        <w:t xml:space="preserve"> X-CTU Sof</w:t>
      </w:r>
      <w:r w:rsidRPr="0045373C">
        <w:rPr>
          <w:sz w:val="24"/>
          <w:szCs w:val="24"/>
        </w:rPr>
        <w:t>tware click on “PC Settin</w:t>
      </w:r>
      <w:r w:rsidR="00D82A6A" w:rsidRPr="0045373C">
        <w:rPr>
          <w:sz w:val="24"/>
          <w:szCs w:val="24"/>
        </w:rPr>
        <w:t xml:space="preserve">gs” tab. Verify </w:t>
      </w:r>
      <w:r w:rsidRPr="0045373C">
        <w:rPr>
          <w:sz w:val="24"/>
          <w:szCs w:val="24"/>
        </w:rPr>
        <w:t xml:space="preserve">the </w:t>
      </w:r>
      <w:r w:rsidR="00D82A6A" w:rsidRPr="0045373C">
        <w:rPr>
          <w:sz w:val="24"/>
          <w:szCs w:val="24"/>
        </w:rPr>
        <w:t xml:space="preserve">settings </w:t>
      </w:r>
      <w:r w:rsidRPr="0045373C">
        <w:rPr>
          <w:sz w:val="24"/>
          <w:szCs w:val="24"/>
        </w:rPr>
        <w:t>to</w:t>
      </w:r>
      <w:r w:rsidR="00D82A6A" w:rsidRPr="0045373C">
        <w:rPr>
          <w:sz w:val="24"/>
          <w:szCs w:val="24"/>
        </w:rPr>
        <w:t xml:space="preserve"> match those </w:t>
      </w:r>
      <w:r w:rsidRPr="0045373C">
        <w:rPr>
          <w:sz w:val="24"/>
          <w:szCs w:val="24"/>
        </w:rPr>
        <w:t xml:space="preserve">in </w:t>
      </w:r>
      <w:r w:rsidR="00D82A6A" w:rsidRPr="0045373C">
        <w:rPr>
          <w:sz w:val="24"/>
          <w:szCs w:val="24"/>
        </w:rPr>
        <w:t xml:space="preserve">XBee Module (as parameter in </w:t>
      </w:r>
      <w:r w:rsidRPr="0045373C">
        <w:rPr>
          <w:sz w:val="24"/>
          <w:szCs w:val="24"/>
        </w:rPr>
        <w:t xml:space="preserve">the left </w:t>
      </w:r>
      <w:r w:rsidR="00D82A6A" w:rsidRPr="0045373C">
        <w:rPr>
          <w:sz w:val="24"/>
          <w:szCs w:val="24"/>
        </w:rPr>
        <w:t xml:space="preserve">picture). </w:t>
      </w:r>
    </w:p>
    <w:p w:rsidR="00D82A6A" w:rsidRPr="0045373C" w:rsidRDefault="00D82A6A" w:rsidP="00514D75">
      <w:pPr>
        <w:widowControl w:val="0"/>
        <w:tabs>
          <w:tab w:val="num" w:pos="-270"/>
          <w:tab w:val="num" w:pos="90"/>
          <w:tab w:val="left" w:pos="270"/>
          <w:tab w:val="left" w:pos="810"/>
        </w:tabs>
        <w:spacing w:line="480" w:lineRule="auto"/>
        <w:rPr>
          <w:sz w:val="24"/>
          <w:szCs w:val="24"/>
        </w:rPr>
      </w:pPr>
    </w:p>
    <w:p w:rsidR="00D82A6A" w:rsidRPr="0045373C" w:rsidRDefault="00514D75" w:rsidP="00514D75">
      <w:pPr>
        <w:widowControl w:val="0"/>
        <w:numPr>
          <w:ilvl w:val="0"/>
          <w:numId w:val="16"/>
        </w:numPr>
        <w:tabs>
          <w:tab w:val="clear" w:pos="720"/>
          <w:tab w:val="num" w:pos="-270"/>
          <w:tab w:val="num" w:pos="90"/>
          <w:tab w:val="left" w:pos="270"/>
          <w:tab w:val="left" w:pos="810"/>
        </w:tabs>
        <w:spacing w:line="480" w:lineRule="auto"/>
        <w:ind w:left="0" w:firstLine="0"/>
        <w:jc w:val="both"/>
        <w:textAlignment w:val="auto"/>
        <w:rPr>
          <w:sz w:val="24"/>
          <w:szCs w:val="24"/>
        </w:rPr>
      </w:pPr>
      <w:r w:rsidRPr="0045373C">
        <w:rPr>
          <w:noProof/>
          <w:sz w:val="24"/>
          <w:szCs w:val="24"/>
        </w:rPr>
        <w:lastRenderedPageBreak/>
        <w:drawing>
          <wp:anchor distT="0" distB="0" distL="114300" distR="114300" simplePos="0" relativeHeight="251656704" behindDoc="1" locked="0" layoutInCell="0" allowOverlap="1" wp14:anchorId="76C24F09" wp14:editId="175EFC37">
            <wp:simplePos x="0" y="0"/>
            <wp:positionH relativeFrom="column">
              <wp:posOffset>2560320</wp:posOffset>
            </wp:positionH>
            <wp:positionV relativeFrom="paragraph">
              <wp:posOffset>967105</wp:posOffset>
            </wp:positionV>
            <wp:extent cx="3422015" cy="4305300"/>
            <wp:effectExtent l="0" t="0" r="6985" b="0"/>
            <wp:wrapTight wrapText="bothSides">
              <wp:wrapPolygon edited="0">
                <wp:start x="0" y="0"/>
                <wp:lineTo x="0" y="21504"/>
                <wp:lineTo x="21524" y="21504"/>
                <wp:lineTo x="21524" y="0"/>
                <wp:lineTo x="0" y="0"/>
              </wp:wrapPolygon>
            </wp:wrapTight>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22015" cy="4305300"/>
                    </a:xfrm>
                    <a:prstGeom prst="rect">
                      <a:avLst/>
                    </a:prstGeom>
                    <a:noFill/>
                  </pic:spPr>
                </pic:pic>
              </a:graphicData>
            </a:graphic>
            <wp14:sizeRelH relativeFrom="page">
              <wp14:pctWidth>0</wp14:pctWidth>
            </wp14:sizeRelH>
            <wp14:sizeRelV relativeFrom="page">
              <wp14:pctHeight>0</wp14:pctHeight>
            </wp14:sizeRelV>
          </wp:anchor>
        </w:drawing>
      </w:r>
      <w:r w:rsidR="00D82A6A" w:rsidRPr="0045373C">
        <w:rPr>
          <w:sz w:val="24"/>
          <w:szCs w:val="24"/>
        </w:rPr>
        <w:t xml:space="preserve">Choose the COM Port and click ‘Test/Query’ tab. Then, click ‘OK’. </w:t>
      </w:r>
    </w:p>
    <w:p w:rsidR="00D82A6A" w:rsidRPr="0045373C" w:rsidRDefault="00D82A6A" w:rsidP="00514D75">
      <w:pPr>
        <w:widowControl w:val="0"/>
        <w:numPr>
          <w:ilvl w:val="0"/>
          <w:numId w:val="17"/>
        </w:numPr>
        <w:tabs>
          <w:tab w:val="clear" w:pos="720"/>
          <w:tab w:val="num" w:pos="-270"/>
          <w:tab w:val="num" w:pos="90"/>
          <w:tab w:val="left" w:pos="270"/>
          <w:tab w:val="left" w:pos="810"/>
        </w:tabs>
        <w:spacing w:line="480" w:lineRule="auto"/>
        <w:ind w:left="0" w:firstLine="0"/>
        <w:jc w:val="both"/>
        <w:textAlignment w:val="auto"/>
        <w:rPr>
          <w:sz w:val="24"/>
          <w:szCs w:val="24"/>
        </w:rPr>
      </w:pPr>
      <w:r w:rsidRPr="0045373C">
        <w:rPr>
          <w:sz w:val="24"/>
          <w:szCs w:val="24"/>
        </w:rPr>
        <w:t xml:space="preserve">To modify </w:t>
      </w:r>
      <w:r w:rsidR="00EC14C2" w:rsidRPr="0045373C">
        <w:rPr>
          <w:sz w:val="24"/>
          <w:szCs w:val="24"/>
        </w:rPr>
        <w:t xml:space="preserve">or read XBee Module parameters </w:t>
      </w:r>
      <w:r w:rsidRPr="0045373C">
        <w:rPr>
          <w:sz w:val="24"/>
          <w:szCs w:val="24"/>
        </w:rPr>
        <w:t xml:space="preserve">use AT command Mode. </w:t>
      </w:r>
    </w:p>
    <w:p w:rsidR="00880C3F" w:rsidRPr="0045373C" w:rsidRDefault="00D82A6A" w:rsidP="00514D75">
      <w:pPr>
        <w:widowControl w:val="0"/>
        <w:numPr>
          <w:ilvl w:val="0"/>
          <w:numId w:val="17"/>
        </w:numPr>
        <w:tabs>
          <w:tab w:val="clear" w:pos="720"/>
          <w:tab w:val="num" w:pos="-270"/>
          <w:tab w:val="left" w:pos="270"/>
          <w:tab w:val="left" w:pos="810"/>
        </w:tabs>
        <w:spacing w:line="480" w:lineRule="auto"/>
        <w:ind w:left="0" w:firstLine="0"/>
        <w:jc w:val="both"/>
        <w:textAlignment w:val="auto"/>
        <w:rPr>
          <w:sz w:val="24"/>
          <w:szCs w:val="24"/>
        </w:rPr>
      </w:pPr>
      <w:r w:rsidRPr="0045373C">
        <w:rPr>
          <w:sz w:val="24"/>
          <w:szCs w:val="24"/>
        </w:rPr>
        <w:t>First, select the ‘Te</w:t>
      </w:r>
      <w:r w:rsidR="00EC14C2" w:rsidRPr="0045373C">
        <w:rPr>
          <w:sz w:val="24"/>
          <w:szCs w:val="24"/>
        </w:rPr>
        <w:t xml:space="preserve">rminal’ tab on X-CTU Software.  Enter AT Command Mode and </w:t>
      </w:r>
      <w:r w:rsidRPr="0045373C">
        <w:rPr>
          <w:sz w:val="24"/>
          <w:szCs w:val="24"/>
        </w:rPr>
        <w:t>send the 3-character comm</w:t>
      </w:r>
      <w:r w:rsidR="00EC14C2" w:rsidRPr="0045373C">
        <w:rPr>
          <w:sz w:val="24"/>
          <w:szCs w:val="24"/>
        </w:rPr>
        <w:t>and sequence ‘+++” and XBee mod</w:t>
      </w:r>
      <w:r w:rsidRPr="0045373C">
        <w:rPr>
          <w:sz w:val="24"/>
          <w:szCs w:val="24"/>
        </w:rPr>
        <w:t xml:space="preserve">ule will response ‘OK’ which means that it has already enter Command Mode. </w:t>
      </w:r>
    </w:p>
    <w:p w:rsidR="00880C3F" w:rsidRPr="0045373C" w:rsidRDefault="00EC14C2" w:rsidP="00514D75">
      <w:pPr>
        <w:widowControl w:val="0"/>
        <w:numPr>
          <w:ilvl w:val="0"/>
          <w:numId w:val="17"/>
        </w:numPr>
        <w:tabs>
          <w:tab w:val="clear" w:pos="720"/>
          <w:tab w:val="num" w:pos="-270"/>
          <w:tab w:val="left" w:pos="270"/>
          <w:tab w:val="left" w:pos="810"/>
        </w:tabs>
        <w:spacing w:line="480" w:lineRule="auto"/>
        <w:ind w:left="0" w:firstLine="0"/>
        <w:jc w:val="both"/>
        <w:textAlignment w:val="auto"/>
        <w:rPr>
          <w:sz w:val="24"/>
          <w:szCs w:val="24"/>
        </w:rPr>
      </w:pPr>
      <w:r w:rsidRPr="0045373C">
        <w:rPr>
          <w:sz w:val="24"/>
          <w:szCs w:val="24"/>
        </w:rPr>
        <w:t>If a</w:t>
      </w:r>
      <w:r w:rsidR="00D82A6A" w:rsidRPr="0045373C">
        <w:rPr>
          <w:sz w:val="24"/>
          <w:szCs w:val="24"/>
        </w:rPr>
        <w:t xml:space="preserve"> command</w:t>
      </w:r>
      <w:r w:rsidRPr="0045373C">
        <w:rPr>
          <w:sz w:val="24"/>
          <w:szCs w:val="24"/>
        </w:rPr>
        <w:t xml:space="preserve"> is suc</w:t>
      </w:r>
      <w:r w:rsidR="00B607C6" w:rsidRPr="0045373C">
        <w:rPr>
          <w:sz w:val="24"/>
          <w:szCs w:val="24"/>
        </w:rPr>
        <w:t xml:space="preserve">cessful the module will return </w:t>
      </w:r>
      <w:r w:rsidRPr="0045373C">
        <w:rPr>
          <w:sz w:val="24"/>
          <w:szCs w:val="24"/>
        </w:rPr>
        <w:t>an</w:t>
      </w:r>
      <w:r w:rsidR="00D82A6A" w:rsidRPr="0045373C">
        <w:rPr>
          <w:sz w:val="24"/>
          <w:szCs w:val="24"/>
        </w:rPr>
        <w:t xml:space="preserve"> “OK” message</w:t>
      </w:r>
      <w:r w:rsidRPr="0045373C">
        <w:rPr>
          <w:sz w:val="24"/>
          <w:szCs w:val="24"/>
        </w:rPr>
        <w:t>, otherwise the</w:t>
      </w:r>
      <w:r w:rsidR="00D82A6A" w:rsidRPr="0045373C">
        <w:rPr>
          <w:sz w:val="24"/>
          <w:szCs w:val="24"/>
        </w:rPr>
        <w:t xml:space="preserve"> module will return </w:t>
      </w:r>
      <w:r w:rsidRPr="0045373C">
        <w:rPr>
          <w:sz w:val="24"/>
          <w:szCs w:val="24"/>
        </w:rPr>
        <w:t xml:space="preserve">an </w:t>
      </w:r>
      <w:r w:rsidR="00B607C6" w:rsidRPr="0045373C">
        <w:rPr>
          <w:sz w:val="24"/>
          <w:szCs w:val="24"/>
        </w:rPr>
        <w:t>“ERROR” message.</w:t>
      </w:r>
    </w:p>
    <w:p w:rsidR="00880C3F" w:rsidRPr="0045373C" w:rsidRDefault="00D82A6A" w:rsidP="000776BB">
      <w:pPr>
        <w:widowControl w:val="0"/>
        <w:numPr>
          <w:ilvl w:val="0"/>
          <w:numId w:val="17"/>
        </w:numPr>
        <w:tabs>
          <w:tab w:val="clear" w:pos="720"/>
          <w:tab w:val="num" w:pos="-270"/>
          <w:tab w:val="left" w:pos="270"/>
          <w:tab w:val="left" w:pos="810"/>
        </w:tabs>
        <w:spacing w:line="480" w:lineRule="auto"/>
        <w:ind w:left="0" w:firstLine="0"/>
        <w:jc w:val="both"/>
        <w:textAlignment w:val="auto"/>
        <w:rPr>
          <w:sz w:val="24"/>
          <w:szCs w:val="24"/>
        </w:rPr>
      </w:pPr>
      <w:r w:rsidRPr="0045373C">
        <w:rPr>
          <w:sz w:val="24"/>
          <w:szCs w:val="24"/>
        </w:rPr>
        <w:t>To exit AT Command Mode, send ATCN Command</w:t>
      </w:r>
      <w:r w:rsidR="0030174C" w:rsidRPr="0045373C">
        <w:rPr>
          <w:sz w:val="24"/>
          <w:szCs w:val="24"/>
        </w:rPr>
        <w:t>.</w:t>
      </w:r>
      <w:r w:rsidRPr="0045373C">
        <w:rPr>
          <w:sz w:val="24"/>
          <w:szCs w:val="24"/>
        </w:rPr>
        <w:t xml:space="preserve"> CT (Command Mode Timeout) Command, the XBee Module automatically returns to Idle Mode. </w:t>
      </w:r>
      <w:r w:rsidR="0030174C" w:rsidRPr="0045373C">
        <w:rPr>
          <w:sz w:val="24"/>
          <w:szCs w:val="24"/>
        </w:rPr>
        <w:t>Therefore</w:t>
      </w:r>
      <w:r w:rsidRPr="0045373C">
        <w:rPr>
          <w:sz w:val="24"/>
          <w:szCs w:val="24"/>
        </w:rPr>
        <w:t xml:space="preserve">, if another command </w:t>
      </w:r>
      <w:r w:rsidR="0030174C" w:rsidRPr="0045373C">
        <w:rPr>
          <w:sz w:val="24"/>
          <w:szCs w:val="24"/>
        </w:rPr>
        <w:t>needs</w:t>
      </w:r>
      <w:r w:rsidRPr="0045373C">
        <w:rPr>
          <w:sz w:val="24"/>
          <w:szCs w:val="24"/>
        </w:rPr>
        <w:t xml:space="preserve"> to </w:t>
      </w:r>
      <w:r w:rsidR="0030174C" w:rsidRPr="0045373C">
        <w:rPr>
          <w:sz w:val="24"/>
          <w:szCs w:val="24"/>
        </w:rPr>
        <w:t>be sent you must return to Command Mode</w:t>
      </w:r>
      <w:r w:rsidRPr="0045373C">
        <w:rPr>
          <w:sz w:val="24"/>
          <w:szCs w:val="24"/>
        </w:rPr>
        <w:t xml:space="preserve">. </w:t>
      </w:r>
    </w:p>
    <w:p w:rsidR="00514D75" w:rsidRPr="0045373C" w:rsidRDefault="00514D75" w:rsidP="00514D75">
      <w:pPr>
        <w:widowControl w:val="0"/>
        <w:tabs>
          <w:tab w:val="left" w:pos="270"/>
        </w:tabs>
        <w:spacing w:line="480" w:lineRule="auto"/>
        <w:jc w:val="both"/>
        <w:textAlignment w:val="auto"/>
        <w:rPr>
          <w:sz w:val="24"/>
          <w:szCs w:val="24"/>
        </w:rPr>
      </w:pPr>
    </w:p>
    <w:p w:rsidR="00514D75" w:rsidRPr="0045373C" w:rsidRDefault="00C5607C" w:rsidP="00514D75">
      <w:pPr>
        <w:widowControl w:val="0"/>
        <w:numPr>
          <w:ilvl w:val="0"/>
          <w:numId w:val="19"/>
        </w:numPr>
        <w:tabs>
          <w:tab w:val="num" w:pos="90"/>
          <w:tab w:val="left" w:pos="180"/>
        </w:tabs>
        <w:spacing w:line="480" w:lineRule="auto"/>
        <w:ind w:left="0" w:right="-180" w:firstLine="0"/>
        <w:jc w:val="both"/>
        <w:textAlignment w:val="auto"/>
        <w:rPr>
          <w:sz w:val="24"/>
          <w:szCs w:val="24"/>
        </w:rPr>
      </w:pPr>
      <w:r w:rsidRPr="0045373C">
        <w:rPr>
          <w:noProof/>
          <w:sz w:val="24"/>
          <w:szCs w:val="24"/>
        </w:rPr>
        <w:drawing>
          <wp:anchor distT="0" distB="0" distL="114300" distR="114300" simplePos="0" relativeHeight="251657728" behindDoc="1" locked="0" layoutInCell="0" allowOverlap="1" wp14:anchorId="31FE8BB2" wp14:editId="0D41EA9B">
            <wp:simplePos x="0" y="0"/>
            <wp:positionH relativeFrom="column">
              <wp:posOffset>-66675</wp:posOffset>
            </wp:positionH>
            <wp:positionV relativeFrom="paragraph">
              <wp:posOffset>82550</wp:posOffset>
            </wp:positionV>
            <wp:extent cx="2701925" cy="1826895"/>
            <wp:effectExtent l="0" t="0" r="3175" b="1905"/>
            <wp:wrapTight wrapText="bothSides">
              <wp:wrapPolygon edited="0">
                <wp:start x="0" y="0"/>
                <wp:lineTo x="0" y="21397"/>
                <wp:lineTo x="21473" y="21397"/>
                <wp:lineTo x="21473" y="0"/>
                <wp:lineTo x="0" y="0"/>
              </wp:wrapPolygon>
            </wp:wrapTight>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01925" cy="1826895"/>
                    </a:xfrm>
                    <a:prstGeom prst="rect">
                      <a:avLst/>
                    </a:prstGeom>
                    <a:noFill/>
                  </pic:spPr>
                </pic:pic>
              </a:graphicData>
            </a:graphic>
            <wp14:sizeRelH relativeFrom="page">
              <wp14:pctWidth>0</wp14:pctWidth>
            </wp14:sizeRelH>
            <wp14:sizeRelV relativeFrom="page">
              <wp14:pctHeight>0</wp14:pctHeight>
            </wp14:sizeRelV>
          </wp:anchor>
        </w:drawing>
      </w:r>
      <w:r w:rsidR="00D82A6A" w:rsidRPr="0045373C">
        <w:rPr>
          <w:sz w:val="24"/>
          <w:szCs w:val="24"/>
        </w:rPr>
        <w:t xml:space="preserve">To communicate between two SKXBee, example </w:t>
      </w:r>
      <w:r w:rsidR="0030174C" w:rsidRPr="0045373C">
        <w:rPr>
          <w:sz w:val="24"/>
          <w:szCs w:val="24"/>
        </w:rPr>
        <w:t xml:space="preserve">TRANSMITTER </w:t>
      </w:r>
      <w:r w:rsidR="00D82A6A" w:rsidRPr="0045373C">
        <w:rPr>
          <w:sz w:val="24"/>
          <w:szCs w:val="24"/>
        </w:rPr>
        <w:t xml:space="preserve">and </w:t>
      </w:r>
      <w:r w:rsidR="0030174C" w:rsidRPr="0045373C">
        <w:rPr>
          <w:sz w:val="24"/>
          <w:szCs w:val="24"/>
        </w:rPr>
        <w:t>TRANSCIEVER</w:t>
      </w:r>
      <w:r w:rsidR="00D82A6A" w:rsidRPr="0045373C">
        <w:rPr>
          <w:sz w:val="24"/>
          <w:szCs w:val="24"/>
        </w:rPr>
        <w:t>, Source Address</w:t>
      </w:r>
      <w:r w:rsidR="0030174C" w:rsidRPr="0045373C">
        <w:rPr>
          <w:sz w:val="24"/>
          <w:szCs w:val="24"/>
        </w:rPr>
        <w:t xml:space="preserve"> (MY) of both </w:t>
      </w:r>
      <w:r w:rsidR="00D82A6A" w:rsidRPr="0045373C">
        <w:rPr>
          <w:sz w:val="24"/>
          <w:szCs w:val="24"/>
        </w:rPr>
        <w:t>XBee1</w:t>
      </w:r>
      <w:r w:rsidR="0030174C" w:rsidRPr="0045373C">
        <w:rPr>
          <w:sz w:val="24"/>
          <w:szCs w:val="24"/>
        </w:rPr>
        <w:t xml:space="preserve"> and XBee2</w:t>
      </w:r>
      <w:r w:rsidR="00D82A6A" w:rsidRPr="0045373C">
        <w:rPr>
          <w:sz w:val="24"/>
          <w:szCs w:val="24"/>
        </w:rPr>
        <w:t xml:space="preserve"> must be match to Destination Address</w:t>
      </w:r>
      <w:r w:rsidR="0030174C" w:rsidRPr="0045373C">
        <w:rPr>
          <w:sz w:val="24"/>
          <w:szCs w:val="24"/>
        </w:rPr>
        <w:t xml:space="preserve"> (DL)</w:t>
      </w:r>
      <w:r w:rsidR="00D82A6A" w:rsidRPr="0045373C">
        <w:rPr>
          <w:sz w:val="24"/>
          <w:szCs w:val="24"/>
        </w:rPr>
        <w:t xml:space="preserve"> </w:t>
      </w:r>
      <w:r w:rsidR="0030174C" w:rsidRPr="0045373C">
        <w:rPr>
          <w:sz w:val="24"/>
          <w:szCs w:val="24"/>
        </w:rPr>
        <w:t xml:space="preserve">of both </w:t>
      </w:r>
      <w:r w:rsidR="00D82A6A" w:rsidRPr="0045373C">
        <w:rPr>
          <w:sz w:val="24"/>
          <w:szCs w:val="24"/>
        </w:rPr>
        <w:t>XBee</w:t>
      </w:r>
      <w:r w:rsidR="0030174C" w:rsidRPr="0045373C">
        <w:rPr>
          <w:sz w:val="24"/>
          <w:szCs w:val="24"/>
        </w:rPr>
        <w:t>1 and XBee2.</w:t>
      </w:r>
      <w:r w:rsidR="00D82A6A" w:rsidRPr="0045373C">
        <w:rPr>
          <w:sz w:val="24"/>
          <w:szCs w:val="24"/>
        </w:rPr>
        <w:t xml:space="preserve"> </w:t>
      </w:r>
    </w:p>
    <w:p w:rsidR="00BA1DB3" w:rsidRPr="0045373C" w:rsidRDefault="00BA1DB3" w:rsidP="00BA1DB3">
      <w:pPr>
        <w:widowControl w:val="0"/>
        <w:tabs>
          <w:tab w:val="left" w:pos="180"/>
        </w:tabs>
        <w:spacing w:line="480" w:lineRule="auto"/>
        <w:ind w:right="-180"/>
        <w:jc w:val="both"/>
        <w:textAlignment w:val="auto"/>
        <w:rPr>
          <w:sz w:val="24"/>
          <w:szCs w:val="24"/>
        </w:rPr>
      </w:pPr>
    </w:p>
    <w:p w:rsidR="00D82A6A" w:rsidRPr="0045373C" w:rsidRDefault="00D82A6A" w:rsidP="00514D75">
      <w:pPr>
        <w:widowControl w:val="0"/>
        <w:numPr>
          <w:ilvl w:val="0"/>
          <w:numId w:val="19"/>
        </w:numPr>
        <w:tabs>
          <w:tab w:val="clear" w:pos="720"/>
          <w:tab w:val="num" w:pos="90"/>
          <w:tab w:val="left" w:pos="180"/>
          <w:tab w:val="num" w:pos="450"/>
        </w:tabs>
        <w:spacing w:line="480" w:lineRule="auto"/>
        <w:ind w:left="0" w:right="-180" w:firstLine="0"/>
        <w:rPr>
          <w:sz w:val="24"/>
          <w:szCs w:val="24"/>
        </w:rPr>
      </w:pPr>
      <w:r w:rsidRPr="0045373C">
        <w:rPr>
          <w:sz w:val="24"/>
          <w:szCs w:val="24"/>
        </w:rPr>
        <w:lastRenderedPageBreak/>
        <w:t>Set the address for each module as shown below.</w:t>
      </w:r>
    </w:p>
    <w:tbl>
      <w:tblPr>
        <w:tblW w:w="0" w:type="auto"/>
        <w:tblInd w:w="348" w:type="dxa"/>
        <w:tblLayout w:type="fixed"/>
        <w:tblCellMar>
          <w:left w:w="0" w:type="dxa"/>
          <w:right w:w="0" w:type="dxa"/>
        </w:tblCellMar>
        <w:tblLook w:val="04A0" w:firstRow="1" w:lastRow="0" w:firstColumn="1" w:lastColumn="0" w:noHBand="0" w:noVBand="1"/>
      </w:tblPr>
      <w:tblGrid>
        <w:gridCol w:w="1380"/>
        <w:gridCol w:w="2300"/>
        <w:gridCol w:w="1960"/>
        <w:gridCol w:w="480"/>
        <w:gridCol w:w="1360"/>
      </w:tblGrid>
      <w:tr w:rsidR="00D82A6A" w:rsidRPr="0045373C" w:rsidTr="00F3527E">
        <w:trPr>
          <w:trHeight w:val="264"/>
        </w:trPr>
        <w:tc>
          <w:tcPr>
            <w:tcW w:w="1380" w:type="dxa"/>
            <w:vAlign w:val="bottom"/>
            <w:hideMark/>
          </w:tcPr>
          <w:p w:rsidR="00D82A6A" w:rsidRPr="0045373C" w:rsidRDefault="00D82A6A" w:rsidP="00514D75">
            <w:pPr>
              <w:widowControl w:val="0"/>
              <w:tabs>
                <w:tab w:val="num" w:pos="90"/>
                <w:tab w:val="left" w:pos="180"/>
              </w:tabs>
              <w:spacing w:line="480" w:lineRule="auto"/>
              <w:ind w:right="-180"/>
              <w:rPr>
                <w:sz w:val="24"/>
                <w:szCs w:val="24"/>
              </w:rPr>
            </w:pPr>
            <w:r w:rsidRPr="0045373C">
              <w:rPr>
                <w:sz w:val="24"/>
                <w:szCs w:val="24"/>
              </w:rPr>
              <w:t>SKXBee1  :</w:t>
            </w:r>
          </w:p>
        </w:tc>
        <w:tc>
          <w:tcPr>
            <w:tcW w:w="2300" w:type="dxa"/>
            <w:vAlign w:val="bottom"/>
            <w:hideMark/>
          </w:tcPr>
          <w:p w:rsidR="00D82A6A" w:rsidRPr="0045373C" w:rsidRDefault="00D82A6A" w:rsidP="00514D75">
            <w:pPr>
              <w:widowControl w:val="0"/>
              <w:tabs>
                <w:tab w:val="num" w:pos="90"/>
                <w:tab w:val="left" w:pos="180"/>
              </w:tabs>
              <w:spacing w:line="480" w:lineRule="auto"/>
              <w:ind w:right="-180"/>
              <w:rPr>
                <w:sz w:val="24"/>
                <w:szCs w:val="24"/>
              </w:rPr>
            </w:pPr>
            <w:r w:rsidRPr="0045373C">
              <w:rPr>
                <w:sz w:val="24"/>
                <w:szCs w:val="24"/>
              </w:rPr>
              <w:t>MY = 1111</w:t>
            </w:r>
          </w:p>
        </w:tc>
        <w:tc>
          <w:tcPr>
            <w:tcW w:w="1960" w:type="dxa"/>
            <w:vAlign w:val="bottom"/>
            <w:hideMark/>
          </w:tcPr>
          <w:p w:rsidR="00D82A6A" w:rsidRPr="0045373C" w:rsidRDefault="00D82A6A" w:rsidP="00514D75">
            <w:pPr>
              <w:widowControl w:val="0"/>
              <w:tabs>
                <w:tab w:val="num" w:pos="90"/>
                <w:tab w:val="left" w:pos="180"/>
              </w:tabs>
              <w:spacing w:line="480" w:lineRule="auto"/>
              <w:ind w:right="-180"/>
              <w:rPr>
                <w:sz w:val="24"/>
                <w:szCs w:val="24"/>
              </w:rPr>
            </w:pPr>
            <w:r w:rsidRPr="0045373C">
              <w:rPr>
                <w:sz w:val="24"/>
                <w:szCs w:val="24"/>
              </w:rPr>
              <w:t>SKXBee2</w:t>
            </w:r>
          </w:p>
        </w:tc>
        <w:tc>
          <w:tcPr>
            <w:tcW w:w="480" w:type="dxa"/>
            <w:vAlign w:val="bottom"/>
            <w:hideMark/>
          </w:tcPr>
          <w:p w:rsidR="00D82A6A" w:rsidRPr="0045373C" w:rsidRDefault="00D82A6A" w:rsidP="00514D75">
            <w:pPr>
              <w:widowControl w:val="0"/>
              <w:tabs>
                <w:tab w:val="num" w:pos="90"/>
                <w:tab w:val="left" w:pos="180"/>
              </w:tabs>
              <w:spacing w:line="480" w:lineRule="auto"/>
              <w:ind w:right="-180"/>
              <w:jc w:val="right"/>
              <w:rPr>
                <w:sz w:val="24"/>
                <w:szCs w:val="24"/>
              </w:rPr>
            </w:pPr>
            <w:r w:rsidRPr="0045373C">
              <w:rPr>
                <w:sz w:val="24"/>
                <w:szCs w:val="24"/>
              </w:rPr>
              <w:t>:</w:t>
            </w:r>
          </w:p>
        </w:tc>
        <w:tc>
          <w:tcPr>
            <w:tcW w:w="1360" w:type="dxa"/>
            <w:vAlign w:val="bottom"/>
            <w:hideMark/>
          </w:tcPr>
          <w:p w:rsidR="00D82A6A" w:rsidRPr="0045373C" w:rsidRDefault="00D82A6A" w:rsidP="00514D75">
            <w:pPr>
              <w:widowControl w:val="0"/>
              <w:tabs>
                <w:tab w:val="num" w:pos="90"/>
                <w:tab w:val="left" w:pos="180"/>
              </w:tabs>
              <w:spacing w:line="480" w:lineRule="auto"/>
              <w:ind w:right="-180"/>
              <w:rPr>
                <w:sz w:val="24"/>
                <w:szCs w:val="24"/>
              </w:rPr>
            </w:pPr>
            <w:r w:rsidRPr="0045373C">
              <w:rPr>
                <w:w w:val="94"/>
                <w:sz w:val="24"/>
                <w:szCs w:val="24"/>
              </w:rPr>
              <w:t>MY = 2222</w:t>
            </w:r>
          </w:p>
        </w:tc>
      </w:tr>
      <w:tr w:rsidR="00D82A6A" w:rsidRPr="0045373C" w:rsidTr="00F3527E">
        <w:trPr>
          <w:trHeight w:val="259"/>
        </w:trPr>
        <w:tc>
          <w:tcPr>
            <w:tcW w:w="1380" w:type="dxa"/>
            <w:vAlign w:val="bottom"/>
          </w:tcPr>
          <w:p w:rsidR="00D82A6A" w:rsidRPr="0045373C" w:rsidRDefault="001C3358" w:rsidP="00514D75">
            <w:pPr>
              <w:widowControl w:val="0"/>
              <w:tabs>
                <w:tab w:val="num" w:pos="90"/>
                <w:tab w:val="left" w:pos="180"/>
              </w:tabs>
              <w:spacing w:line="480" w:lineRule="auto"/>
              <w:ind w:right="-180"/>
              <w:rPr>
                <w:sz w:val="24"/>
                <w:szCs w:val="24"/>
              </w:rPr>
            </w:pPr>
            <w:r w:rsidRPr="0045373C">
              <w:rPr>
                <w:noProof/>
                <w:sz w:val="24"/>
                <w:szCs w:val="24"/>
              </w:rPr>
              <w:drawing>
                <wp:anchor distT="0" distB="0" distL="114300" distR="114300" simplePos="0" relativeHeight="251658752" behindDoc="1" locked="0" layoutInCell="0" allowOverlap="1" wp14:anchorId="34D205F7" wp14:editId="783B9D68">
                  <wp:simplePos x="0" y="0"/>
                  <wp:positionH relativeFrom="column">
                    <wp:posOffset>-67310</wp:posOffset>
                  </wp:positionH>
                  <wp:positionV relativeFrom="paragraph">
                    <wp:posOffset>198120</wp:posOffset>
                  </wp:positionV>
                  <wp:extent cx="4848860" cy="2324735"/>
                  <wp:effectExtent l="0" t="0" r="8890" b="0"/>
                  <wp:wrapTight wrapText="bothSides">
                    <wp:wrapPolygon edited="0">
                      <wp:start x="0" y="0"/>
                      <wp:lineTo x="0" y="21417"/>
                      <wp:lineTo x="21555" y="21417"/>
                      <wp:lineTo x="21555" y="0"/>
                      <wp:lineTo x="0" y="0"/>
                    </wp:wrapPolygon>
                  </wp:wrapTight>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48860" cy="2324735"/>
                          </a:xfrm>
                          <a:prstGeom prst="rect">
                            <a:avLst/>
                          </a:prstGeom>
                          <a:noFill/>
                        </pic:spPr>
                      </pic:pic>
                    </a:graphicData>
                  </a:graphic>
                  <wp14:sizeRelH relativeFrom="page">
                    <wp14:pctWidth>0</wp14:pctWidth>
                  </wp14:sizeRelH>
                  <wp14:sizeRelV relativeFrom="page">
                    <wp14:pctHeight>0</wp14:pctHeight>
                  </wp14:sizeRelV>
                </wp:anchor>
              </w:drawing>
            </w:r>
          </w:p>
        </w:tc>
        <w:tc>
          <w:tcPr>
            <w:tcW w:w="2300" w:type="dxa"/>
            <w:vAlign w:val="bottom"/>
            <w:hideMark/>
          </w:tcPr>
          <w:p w:rsidR="00D82A6A" w:rsidRPr="0045373C" w:rsidRDefault="00D82A6A" w:rsidP="00514D75">
            <w:pPr>
              <w:widowControl w:val="0"/>
              <w:tabs>
                <w:tab w:val="num" w:pos="90"/>
                <w:tab w:val="left" w:pos="180"/>
              </w:tabs>
              <w:spacing w:line="480" w:lineRule="auto"/>
              <w:ind w:right="-180"/>
              <w:rPr>
                <w:sz w:val="24"/>
                <w:szCs w:val="24"/>
              </w:rPr>
            </w:pPr>
            <w:r w:rsidRPr="0045373C">
              <w:rPr>
                <w:sz w:val="24"/>
                <w:szCs w:val="24"/>
              </w:rPr>
              <w:t>DL   = 2222</w:t>
            </w:r>
          </w:p>
        </w:tc>
        <w:tc>
          <w:tcPr>
            <w:tcW w:w="1960" w:type="dxa"/>
            <w:vAlign w:val="bottom"/>
          </w:tcPr>
          <w:p w:rsidR="00D82A6A" w:rsidRPr="0045373C" w:rsidRDefault="00D82A6A" w:rsidP="00514D75">
            <w:pPr>
              <w:widowControl w:val="0"/>
              <w:tabs>
                <w:tab w:val="num" w:pos="90"/>
                <w:tab w:val="left" w:pos="180"/>
              </w:tabs>
              <w:spacing w:line="480" w:lineRule="auto"/>
              <w:ind w:right="-180"/>
              <w:rPr>
                <w:sz w:val="24"/>
                <w:szCs w:val="24"/>
              </w:rPr>
            </w:pPr>
          </w:p>
        </w:tc>
        <w:tc>
          <w:tcPr>
            <w:tcW w:w="480" w:type="dxa"/>
            <w:vAlign w:val="bottom"/>
          </w:tcPr>
          <w:p w:rsidR="00D82A6A" w:rsidRPr="0045373C" w:rsidRDefault="00D82A6A" w:rsidP="00514D75">
            <w:pPr>
              <w:widowControl w:val="0"/>
              <w:tabs>
                <w:tab w:val="num" w:pos="90"/>
                <w:tab w:val="left" w:pos="180"/>
              </w:tabs>
              <w:spacing w:line="480" w:lineRule="auto"/>
              <w:ind w:right="-180"/>
              <w:rPr>
                <w:sz w:val="24"/>
                <w:szCs w:val="24"/>
              </w:rPr>
            </w:pPr>
          </w:p>
        </w:tc>
        <w:tc>
          <w:tcPr>
            <w:tcW w:w="1360" w:type="dxa"/>
            <w:vAlign w:val="bottom"/>
            <w:hideMark/>
          </w:tcPr>
          <w:p w:rsidR="00D82A6A" w:rsidRPr="0045373C" w:rsidRDefault="00D82A6A" w:rsidP="00514D75">
            <w:pPr>
              <w:widowControl w:val="0"/>
              <w:tabs>
                <w:tab w:val="num" w:pos="90"/>
                <w:tab w:val="left" w:pos="180"/>
              </w:tabs>
              <w:spacing w:line="480" w:lineRule="auto"/>
              <w:ind w:right="-180"/>
              <w:rPr>
                <w:sz w:val="24"/>
                <w:szCs w:val="24"/>
              </w:rPr>
            </w:pPr>
            <w:r w:rsidRPr="0045373C">
              <w:rPr>
                <w:w w:val="95"/>
                <w:sz w:val="24"/>
                <w:szCs w:val="24"/>
              </w:rPr>
              <w:t>DL  = 1111</w:t>
            </w:r>
          </w:p>
        </w:tc>
      </w:tr>
    </w:tbl>
    <w:p w:rsidR="00514D75" w:rsidRPr="0045373C" w:rsidRDefault="00514D75" w:rsidP="00514D75">
      <w:pPr>
        <w:widowControl w:val="0"/>
        <w:tabs>
          <w:tab w:val="left" w:pos="180"/>
          <w:tab w:val="left" w:pos="270"/>
        </w:tabs>
        <w:spacing w:line="480" w:lineRule="auto"/>
        <w:ind w:right="-180"/>
        <w:rPr>
          <w:sz w:val="24"/>
          <w:szCs w:val="24"/>
        </w:rPr>
      </w:pPr>
    </w:p>
    <w:p w:rsidR="00514D75" w:rsidRPr="0045373C" w:rsidRDefault="00514D75" w:rsidP="00514D75">
      <w:pPr>
        <w:widowControl w:val="0"/>
        <w:tabs>
          <w:tab w:val="left" w:pos="180"/>
          <w:tab w:val="left" w:pos="270"/>
        </w:tabs>
        <w:spacing w:line="480" w:lineRule="auto"/>
        <w:ind w:right="-180"/>
        <w:rPr>
          <w:sz w:val="24"/>
          <w:szCs w:val="24"/>
        </w:rPr>
      </w:pPr>
    </w:p>
    <w:p w:rsidR="00514D75" w:rsidRPr="0045373C" w:rsidRDefault="00514D75" w:rsidP="00514D75">
      <w:pPr>
        <w:widowControl w:val="0"/>
        <w:tabs>
          <w:tab w:val="left" w:pos="180"/>
          <w:tab w:val="left" w:pos="270"/>
        </w:tabs>
        <w:spacing w:line="480" w:lineRule="auto"/>
        <w:ind w:right="-180"/>
        <w:rPr>
          <w:sz w:val="24"/>
          <w:szCs w:val="24"/>
        </w:rPr>
      </w:pPr>
    </w:p>
    <w:p w:rsidR="00514D75" w:rsidRPr="0045373C" w:rsidRDefault="00514D75" w:rsidP="00514D75">
      <w:pPr>
        <w:widowControl w:val="0"/>
        <w:tabs>
          <w:tab w:val="left" w:pos="180"/>
          <w:tab w:val="left" w:pos="270"/>
        </w:tabs>
        <w:spacing w:line="480" w:lineRule="auto"/>
        <w:ind w:right="-180"/>
        <w:rPr>
          <w:sz w:val="24"/>
          <w:szCs w:val="24"/>
        </w:rPr>
      </w:pPr>
    </w:p>
    <w:p w:rsidR="00514D75" w:rsidRPr="0045373C" w:rsidRDefault="00514D75" w:rsidP="00514D75">
      <w:pPr>
        <w:widowControl w:val="0"/>
        <w:tabs>
          <w:tab w:val="left" w:pos="180"/>
          <w:tab w:val="left" w:pos="270"/>
        </w:tabs>
        <w:spacing w:line="480" w:lineRule="auto"/>
        <w:ind w:right="-180"/>
        <w:rPr>
          <w:sz w:val="24"/>
          <w:szCs w:val="24"/>
        </w:rPr>
      </w:pPr>
    </w:p>
    <w:p w:rsidR="00514D75" w:rsidRPr="0045373C" w:rsidRDefault="00514D75" w:rsidP="00514D75">
      <w:pPr>
        <w:widowControl w:val="0"/>
        <w:tabs>
          <w:tab w:val="left" w:pos="180"/>
          <w:tab w:val="left" w:pos="270"/>
        </w:tabs>
        <w:spacing w:line="480" w:lineRule="auto"/>
        <w:ind w:right="-180"/>
        <w:rPr>
          <w:sz w:val="24"/>
          <w:szCs w:val="24"/>
        </w:rPr>
      </w:pPr>
    </w:p>
    <w:p w:rsidR="00514D75" w:rsidRPr="0045373C" w:rsidRDefault="00514D75" w:rsidP="00514D75">
      <w:pPr>
        <w:widowControl w:val="0"/>
        <w:tabs>
          <w:tab w:val="left" w:pos="180"/>
          <w:tab w:val="left" w:pos="270"/>
        </w:tabs>
        <w:spacing w:line="480" w:lineRule="auto"/>
        <w:ind w:right="-180"/>
        <w:rPr>
          <w:sz w:val="24"/>
          <w:szCs w:val="24"/>
        </w:rPr>
      </w:pPr>
    </w:p>
    <w:p w:rsidR="00AB475D" w:rsidRPr="0045373C" w:rsidRDefault="00BA1DB3" w:rsidP="00514D75">
      <w:pPr>
        <w:widowControl w:val="0"/>
        <w:numPr>
          <w:ilvl w:val="0"/>
          <w:numId w:val="21"/>
        </w:numPr>
        <w:tabs>
          <w:tab w:val="clear" w:pos="360"/>
          <w:tab w:val="num" w:pos="90"/>
          <w:tab w:val="left" w:pos="180"/>
          <w:tab w:val="left" w:pos="270"/>
        </w:tabs>
        <w:spacing w:line="480" w:lineRule="auto"/>
        <w:ind w:left="0" w:right="-180" w:firstLine="0"/>
        <w:rPr>
          <w:sz w:val="24"/>
          <w:szCs w:val="24"/>
        </w:rPr>
      </w:pPr>
      <w:r w:rsidRPr="0045373C">
        <w:rPr>
          <w:sz w:val="24"/>
          <w:szCs w:val="24"/>
        </w:rPr>
        <w:t xml:space="preserve"> </w:t>
      </w:r>
      <w:r w:rsidR="00AB475D" w:rsidRPr="0045373C">
        <w:rPr>
          <w:sz w:val="24"/>
          <w:szCs w:val="24"/>
        </w:rPr>
        <w:t xml:space="preserve">After building the </w:t>
      </w:r>
      <w:r w:rsidR="0030174C" w:rsidRPr="0045373C">
        <w:rPr>
          <w:sz w:val="24"/>
          <w:szCs w:val="24"/>
        </w:rPr>
        <w:t xml:space="preserve">connection between the two </w:t>
      </w:r>
      <w:r w:rsidR="00D82A6A" w:rsidRPr="0045373C">
        <w:rPr>
          <w:sz w:val="24"/>
          <w:szCs w:val="24"/>
        </w:rPr>
        <w:t xml:space="preserve">XBee they </w:t>
      </w:r>
      <w:r w:rsidR="00AB475D" w:rsidRPr="0045373C">
        <w:rPr>
          <w:sz w:val="24"/>
          <w:szCs w:val="24"/>
        </w:rPr>
        <w:t>will</w:t>
      </w:r>
      <w:r w:rsidR="00D82A6A" w:rsidRPr="0045373C">
        <w:rPr>
          <w:sz w:val="24"/>
          <w:szCs w:val="24"/>
        </w:rPr>
        <w:t xml:space="preserve"> communicate a</w:t>
      </w:r>
      <w:r w:rsidR="0030174C" w:rsidRPr="0045373C">
        <w:rPr>
          <w:sz w:val="24"/>
          <w:szCs w:val="24"/>
        </w:rPr>
        <w:t>mong each other.</w:t>
      </w:r>
    </w:p>
    <w:p w:rsidR="00D82A6A" w:rsidRPr="0045373C" w:rsidRDefault="00514D75" w:rsidP="00514D75">
      <w:pPr>
        <w:widowControl w:val="0"/>
        <w:numPr>
          <w:ilvl w:val="0"/>
          <w:numId w:val="21"/>
        </w:numPr>
        <w:tabs>
          <w:tab w:val="clear" w:pos="360"/>
          <w:tab w:val="num" w:pos="90"/>
          <w:tab w:val="left" w:pos="180"/>
          <w:tab w:val="left" w:pos="270"/>
          <w:tab w:val="left" w:pos="630"/>
        </w:tabs>
        <w:spacing w:line="480" w:lineRule="auto"/>
        <w:ind w:left="0" w:right="-180" w:firstLine="0"/>
        <w:textAlignment w:val="auto"/>
        <w:rPr>
          <w:sz w:val="24"/>
          <w:szCs w:val="24"/>
        </w:rPr>
      </w:pPr>
      <w:r w:rsidRPr="0045373C">
        <w:rPr>
          <w:noProof/>
          <w:sz w:val="24"/>
          <w:szCs w:val="24"/>
        </w:rPr>
        <w:drawing>
          <wp:anchor distT="0" distB="0" distL="114300" distR="114300" simplePos="0" relativeHeight="251659776" behindDoc="1" locked="0" layoutInCell="0" allowOverlap="1" wp14:anchorId="2212A654" wp14:editId="4083AE9F">
            <wp:simplePos x="0" y="0"/>
            <wp:positionH relativeFrom="column">
              <wp:posOffset>0</wp:posOffset>
            </wp:positionH>
            <wp:positionV relativeFrom="paragraph">
              <wp:posOffset>337820</wp:posOffset>
            </wp:positionV>
            <wp:extent cx="5036820" cy="2804160"/>
            <wp:effectExtent l="0" t="0" r="0" b="0"/>
            <wp:wrapTight wrapText="bothSides">
              <wp:wrapPolygon edited="0">
                <wp:start x="0" y="0"/>
                <wp:lineTo x="0" y="21424"/>
                <wp:lineTo x="21486" y="21424"/>
                <wp:lineTo x="21486" y="0"/>
                <wp:lineTo x="0" y="0"/>
              </wp:wrapPolygon>
            </wp:wrapTight>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6820" cy="2804160"/>
                    </a:xfrm>
                    <a:prstGeom prst="rect">
                      <a:avLst/>
                    </a:prstGeom>
                    <a:noFill/>
                  </pic:spPr>
                </pic:pic>
              </a:graphicData>
            </a:graphic>
            <wp14:sizeRelH relativeFrom="page">
              <wp14:pctWidth>0</wp14:pctWidth>
            </wp14:sizeRelH>
            <wp14:sizeRelV relativeFrom="page">
              <wp14:pctHeight>0</wp14:pctHeight>
            </wp14:sizeRelV>
          </wp:anchor>
        </w:drawing>
      </w:r>
      <w:r w:rsidR="00D82A6A" w:rsidRPr="0045373C">
        <w:rPr>
          <w:sz w:val="24"/>
          <w:szCs w:val="24"/>
        </w:rPr>
        <w:t xml:space="preserve">Below is </w:t>
      </w:r>
      <w:r w:rsidR="00AB475D" w:rsidRPr="0045373C">
        <w:rPr>
          <w:sz w:val="24"/>
          <w:szCs w:val="24"/>
        </w:rPr>
        <w:t xml:space="preserve">an </w:t>
      </w:r>
      <w:r w:rsidR="00D82A6A" w:rsidRPr="0045373C">
        <w:rPr>
          <w:sz w:val="24"/>
          <w:szCs w:val="24"/>
        </w:rPr>
        <w:t>example</w:t>
      </w:r>
      <w:r w:rsidR="00AB475D" w:rsidRPr="0045373C">
        <w:rPr>
          <w:sz w:val="24"/>
          <w:szCs w:val="24"/>
        </w:rPr>
        <w:t xml:space="preserve"> of data sent and received of XBee1 and </w:t>
      </w:r>
      <w:r w:rsidR="00D82A6A" w:rsidRPr="0045373C">
        <w:rPr>
          <w:sz w:val="24"/>
          <w:szCs w:val="24"/>
        </w:rPr>
        <w:t xml:space="preserve">XBee2 in X-CTU terminal. </w:t>
      </w:r>
    </w:p>
    <w:p w:rsidR="00D82A6A" w:rsidRPr="0045373C" w:rsidRDefault="00D82A6A" w:rsidP="00514D75">
      <w:pPr>
        <w:widowControl w:val="0"/>
        <w:spacing w:line="480" w:lineRule="auto"/>
        <w:jc w:val="both"/>
        <w:textAlignment w:val="auto"/>
        <w:rPr>
          <w:sz w:val="24"/>
          <w:szCs w:val="24"/>
        </w:rPr>
      </w:pPr>
    </w:p>
    <w:p w:rsidR="00D82A6A" w:rsidRPr="0045373C" w:rsidRDefault="00D82A6A" w:rsidP="00514D75">
      <w:pPr>
        <w:widowControl w:val="0"/>
        <w:spacing w:line="480" w:lineRule="auto"/>
        <w:jc w:val="both"/>
        <w:textAlignment w:val="auto"/>
        <w:rPr>
          <w:sz w:val="24"/>
          <w:szCs w:val="24"/>
        </w:rPr>
      </w:pPr>
    </w:p>
    <w:p w:rsidR="00D82A6A" w:rsidRPr="0045373C" w:rsidRDefault="00D82A6A" w:rsidP="00514D75">
      <w:pPr>
        <w:widowControl w:val="0"/>
        <w:spacing w:line="480" w:lineRule="auto"/>
        <w:jc w:val="both"/>
        <w:textAlignment w:val="auto"/>
        <w:rPr>
          <w:sz w:val="24"/>
          <w:szCs w:val="24"/>
        </w:rPr>
      </w:pPr>
    </w:p>
    <w:p w:rsidR="00D82A6A" w:rsidRPr="0045373C" w:rsidRDefault="00D82A6A" w:rsidP="00514D75">
      <w:pPr>
        <w:widowControl w:val="0"/>
        <w:spacing w:line="480" w:lineRule="auto"/>
        <w:jc w:val="both"/>
        <w:textAlignment w:val="auto"/>
        <w:rPr>
          <w:sz w:val="24"/>
          <w:szCs w:val="24"/>
        </w:rPr>
      </w:pPr>
    </w:p>
    <w:p w:rsidR="00D82A6A" w:rsidRPr="0045373C" w:rsidRDefault="00D82A6A" w:rsidP="00514D75">
      <w:pPr>
        <w:widowControl w:val="0"/>
        <w:spacing w:line="480" w:lineRule="auto"/>
        <w:jc w:val="both"/>
        <w:textAlignment w:val="auto"/>
        <w:rPr>
          <w:sz w:val="24"/>
          <w:szCs w:val="24"/>
        </w:rPr>
      </w:pPr>
    </w:p>
    <w:p w:rsidR="00D82A6A" w:rsidRPr="0045373C" w:rsidRDefault="00D82A6A" w:rsidP="00514D75">
      <w:pPr>
        <w:widowControl w:val="0"/>
        <w:spacing w:line="480" w:lineRule="auto"/>
        <w:jc w:val="both"/>
        <w:textAlignment w:val="auto"/>
        <w:rPr>
          <w:sz w:val="24"/>
          <w:szCs w:val="24"/>
        </w:rPr>
      </w:pPr>
    </w:p>
    <w:p w:rsidR="00D82A6A" w:rsidRPr="0045373C" w:rsidRDefault="00D82A6A" w:rsidP="00514D75">
      <w:pPr>
        <w:widowControl w:val="0"/>
        <w:spacing w:line="480" w:lineRule="auto"/>
        <w:jc w:val="both"/>
        <w:textAlignment w:val="auto"/>
        <w:rPr>
          <w:sz w:val="24"/>
          <w:szCs w:val="24"/>
        </w:rPr>
      </w:pPr>
    </w:p>
    <w:p w:rsidR="000776BB" w:rsidRPr="0045373C" w:rsidRDefault="000776BB" w:rsidP="00514D75">
      <w:pPr>
        <w:widowControl w:val="0"/>
        <w:spacing w:line="480" w:lineRule="auto"/>
        <w:jc w:val="both"/>
        <w:textAlignment w:val="auto"/>
        <w:rPr>
          <w:sz w:val="24"/>
          <w:szCs w:val="24"/>
        </w:rPr>
      </w:pPr>
    </w:p>
    <w:p w:rsidR="00D82A6A" w:rsidRPr="0045373C" w:rsidRDefault="00D82A6A" w:rsidP="00BA1DB3">
      <w:pPr>
        <w:pStyle w:val="ListParagraph"/>
        <w:widowControl w:val="0"/>
        <w:numPr>
          <w:ilvl w:val="0"/>
          <w:numId w:val="21"/>
        </w:numPr>
        <w:spacing w:line="480" w:lineRule="auto"/>
        <w:ind w:right="20"/>
        <w:jc w:val="both"/>
        <w:textAlignment w:val="auto"/>
        <w:rPr>
          <w:sz w:val="24"/>
          <w:szCs w:val="24"/>
        </w:rPr>
      </w:pPr>
      <w:r w:rsidRPr="0045373C">
        <w:rPr>
          <w:sz w:val="24"/>
          <w:szCs w:val="24"/>
        </w:rPr>
        <w:t xml:space="preserve">To restore XBee Module defaults setting, click ‘Restore’ button. </w:t>
      </w:r>
    </w:p>
    <w:p w:rsidR="00D35441" w:rsidRPr="0045373C" w:rsidRDefault="00AB475D" w:rsidP="00BA1DB3">
      <w:pPr>
        <w:pStyle w:val="ListParagraph"/>
        <w:widowControl w:val="0"/>
        <w:numPr>
          <w:ilvl w:val="0"/>
          <w:numId w:val="21"/>
        </w:numPr>
        <w:spacing w:line="480" w:lineRule="auto"/>
        <w:jc w:val="both"/>
        <w:textAlignment w:val="auto"/>
        <w:rPr>
          <w:sz w:val="24"/>
          <w:szCs w:val="24"/>
        </w:rPr>
      </w:pPr>
      <w:r w:rsidRPr="0045373C">
        <w:rPr>
          <w:sz w:val="24"/>
          <w:szCs w:val="24"/>
        </w:rPr>
        <w:t>To modify XB</w:t>
      </w:r>
      <w:r w:rsidR="000776BB" w:rsidRPr="0045373C">
        <w:rPr>
          <w:sz w:val="24"/>
          <w:szCs w:val="24"/>
        </w:rPr>
        <w:t>e</w:t>
      </w:r>
      <w:r w:rsidRPr="0045373C">
        <w:rPr>
          <w:sz w:val="24"/>
          <w:szCs w:val="24"/>
        </w:rPr>
        <w:t xml:space="preserve">e parameters </w:t>
      </w:r>
      <w:r w:rsidR="00D82A6A" w:rsidRPr="0045373C">
        <w:rPr>
          <w:sz w:val="24"/>
          <w:szCs w:val="24"/>
        </w:rPr>
        <w:t>refer</w:t>
      </w:r>
      <w:r w:rsidRPr="0045373C">
        <w:rPr>
          <w:sz w:val="24"/>
          <w:szCs w:val="24"/>
        </w:rPr>
        <w:t xml:space="preserve"> to</w:t>
      </w:r>
      <w:r w:rsidR="00D82A6A" w:rsidRPr="0045373C">
        <w:rPr>
          <w:sz w:val="24"/>
          <w:szCs w:val="24"/>
        </w:rPr>
        <w:t xml:space="preserve"> Command Reference Tables in Data Sheet</w:t>
      </w:r>
      <w:r w:rsidRPr="0045373C">
        <w:rPr>
          <w:sz w:val="24"/>
          <w:szCs w:val="24"/>
        </w:rPr>
        <w:t>; y</w:t>
      </w:r>
      <w:r w:rsidR="00D82A6A" w:rsidRPr="0045373C">
        <w:rPr>
          <w:sz w:val="24"/>
          <w:szCs w:val="24"/>
        </w:rPr>
        <w:t xml:space="preserve">ou can modify </w:t>
      </w:r>
      <w:r w:rsidRPr="0045373C">
        <w:rPr>
          <w:sz w:val="24"/>
          <w:szCs w:val="24"/>
        </w:rPr>
        <w:t xml:space="preserve">them by </w:t>
      </w:r>
      <w:r w:rsidR="00D82A6A" w:rsidRPr="0045373C">
        <w:rPr>
          <w:sz w:val="24"/>
          <w:szCs w:val="24"/>
        </w:rPr>
        <w:t xml:space="preserve">using ATCT (Command Mode Timeout). </w:t>
      </w:r>
    </w:p>
    <w:p w:rsidR="00153505" w:rsidRPr="0045373C" w:rsidRDefault="00D35441" w:rsidP="00BA1DB3">
      <w:pPr>
        <w:overflowPunct/>
        <w:autoSpaceDE/>
        <w:autoSpaceDN/>
        <w:adjustRightInd/>
        <w:textAlignment w:val="auto"/>
        <w:rPr>
          <w:b/>
          <w:sz w:val="28"/>
          <w:szCs w:val="28"/>
        </w:rPr>
      </w:pPr>
      <w:r w:rsidRPr="0045373C">
        <w:rPr>
          <w:sz w:val="24"/>
          <w:szCs w:val="24"/>
        </w:rPr>
        <w:br w:type="page"/>
      </w:r>
      <w:r w:rsidR="009A5F8A" w:rsidRPr="0045373C">
        <w:rPr>
          <w:b/>
          <w:sz w:val="28"/>
          <w:szCs w:val="28"/>
        </w:rPr>
        <w:lastRenderedPageBreak/>
        <w:t>6.2 Setting Up a Network</w:t>
      </w:r>
    </w:p>
    <w:p w:rsidR="00153505" w:rsidRPr="0045373C" w:rsidRDefault="00153505" w:rsidP="00514D75">
      <w:pPr>
        <w:widowControl w:val="0"/>
        <w:spacing w:line="480" w:lineRule="auto"/>
        <w:jc w:val="both"/>
        <w:textAlignment w:val="auto"/>
        <w:rPr>
          <w:sz w:val="24"/>
          <w:szCs w:val="24"/>
        </w:rPr>
      </w:pPr>
      <w:r w:rsidRPr="0045373C">
        <w:rPr>
          <w:sz w:val="24"/>
          <w:szCs w:val="24"/>
        </w:rPr>
        <w:t xml:space="preserve">Our network consists of </w:t>
      </w:r>
      <w:r w:rsidR="00AB4E4E" w:rsidRPr="0045373C">
        <w:rPr>
          <w:sz w:val="24"/>
          <w:szCs w:val="24"/>
        </w:rPr>
        <w:t>two</w:t>
      </w:r>
      <w:r w:rsidRPr="0045373C">
        <w:rPr>
          <w:sz w:val="24"/>
          <w:szCs w:val="24"/>
        </w:rPr>
        <w:t xml:space="preserve"> </w:t>
      </w:r>
      <w:r w:rsidR="00C5607C" w:rsidRPr="0045373C">
        <w:rPr>
          <w:sz w:val="24"/>
          <w:szCs w:val="24"/>
        </w:rPr>
        <w:t>XBee</w:t>
      </w:r>
      <w:r w:rsidRPr="0045373C">
        <w:rPr>
          <w:sz w:val="24"/>
          <w:szCs w:val="24"/>
        </w:rPr>
        <w:t xml:space="preserve"> Pro S2B modules and </w:t>
      </w:r>
      <w:r w:rsidR="00AB4E4E" w:rsidRPr="0045373C">
        <w:rPr>
          <w:sz w:val="24"/>
          <w:szCs w:val="24"/>
        </w:rPr>
        <w:t>two</w:t>
      </w:r>
      <w:r w:rsidRPr="0045373C">
        <w:rPr>
          <w:sz w:val="24"/>
          <w:szCs w:val="24"/>
        </w:rPr>
        <w:t xml:space="preserve"> </w:t>
      </w:r>
      <w:r w:rsidR="00C5607C" w:rsidRPr="0045373C">
        <w:rPr>
          <w:sz w:val="24"/>
          <w:szCs w:val="24"/>
        </w:rPr>
        <w:t>Digi</w:t>
      </w:r>
      <w:r w:rsidRPr="0045373C">
        <w:rPr>
          <w:sz w:val="24"/>
          <w:szCs w:val="24"/>
        </w:rPr>
        <w:t xml:space="preserve"> </w:t>
      </w:r>
      <w:r w:rsidR="00C5607C" w:rsidRPr="0045373C">
        <w:rPr>
          <w:sz w:val="24"/>
          <w:szCs w:val="24"/>
        </w:rPr>
        <w:t>XBee</w:t>
      </w:r>
      <w:r w:rsidRPr="0045373C">
        <w:rPr>
          <w:sz w:val="24"/>
          <w:szCs w:val="24"/>
        </w:rPr>
        <w:t xml:space="preserve"> Smart Plugs</w:t>
      </w:r>
    </w:p>
    <w:p w:rsidR="00153505" w:rsidRPr="0045373C" w:rsidRDefault="003659EE" w:rsidP="00514D75">
      <w:pPr>
        <w:widowControl w:val="0"/>
        <w:spacing w:line="480" w:lineRule="auto"/>
        <w:jc w:val="both"/>
        <w:textAlignment w:val="auto"/>
        <w:rPr>
          <w:sz w:val="24"/>
          <w:szCs w:val="24"/>
        </w:rPr>
      </w:pPr>
      <w:r w:rsidRPr="0045373C">
        <w:rPr>
          <w:sz w:val="24"/>
          <w:szCs w:val="24"/>
        </w:rPr>
        <w:t xml:space="preserve">When the </w:t>
      </w:r>
      <w:r w:rsidR="00C5607C" w:rsidRPr="0045373C">
        <w:rPr>
          <w:sz w:val="24"/>
          <w:szCs w:val="24"/>
        </w:rPr>
        <w:t>XBee</w:t>
      </w:r>
      <w:r w:rsidRPr="0045373C">
        <w:rPr>
          <w:sz w:val="24"/>
          <w:szCs w:val="24"/>
        </w:rPr>
        <w:t xml:space="preserve"> Pro S2B modules are connected with the USB, the PAN ID, Scan Channels, and Baud Rate must be set the same for each.</w:t>
      </w:r>
    </w:p>
    <w:p w:rsidR="003659EE" w:rsidRPr="0045373C" w:rsidRDefault="003659EE" w:rsidP="00514D75">
      <w:pPr>
        <w:widowControl w:val="0"/>
        <w:spacing w:line="480" w:lineRule="auto"/>
        <w:jc w:val="both"/>
        <w:textAlignment w:val="auto"/>
        <w:rPr>
          <w:sz w:val="24"/>
          <w:szCs w:val="24"/>
        </w:rPr>
      </w:pPr>
      <w:r w:rsidRPr="0045373C">
        <w:rPr>
          <w:b/>
          <w:sz w:val="24"/>
          <w:szCs w:val="24"/>
        </w:rPr>
        <w:t>PAN ID</w:t>
      </w:r>
      <w:r w:rsidR="00926103" w:rsidRPr="0045373C">
        <w:rPr>
          <w:b/>
          <w:sz w:val="24"/>
          <w:szCs w:val="24"/>
        </w:rPr>
        <w:t xml:space="preserve"> </w:t>
      </w:r>
      <w:r w:rsidRPr="0045373C">
        <w:rPr>
          <w:sz w:val="24"/>
          <w:szCs w:val="24"/>
        </w:rPr>
        <w:t>=</w:t>
      </w:r>
      <w:r w:rsidR="00926103" w:rsidRPr="0045373C">
        <w:rPr>
          <w:sz w:val="24"/>
          <w:szCs w:val="24"/>
        </w:rPr>
        <w:t xml:space="preserve"> </w:t>
      </w:r>
      <w:r w:rsidRPr="0045373C">
        <w:rPr>
          <w:sz w:val="24"/>
          <w:szCs w:val="24"/>
        </w:rPr>
        <w:t>1111</w:t>
      </w:r>
    </w:p>
    <w:p w:rsidR="003659EE" w:rsidRPr="0045373C" w:rsidRDefault="003659EE" w:rsidP="00514D75">
      <w:pPr>
        <w:widowControl w:val="0"/>
        <w:spacing w:line="480" w:lineRule="auto"/>
        <w:jc w:val="both"/>
        <w:textAlignment w:val="auto"/>
        <w:rPr>
          <w:sz w:val="24"/>
          <w:szCs w:val="24"/>
        </w:rPr>
      </w:pPr>
      <w:r w:rsidRPr="0045373C">
        <w:rPr>
          <w:b/>
          <w:sz w:val="24"/>
          <w:szCs w:val="24"/>
        </w:rPr>
        <w:t>Scan Channels</w:t>
      </w:r>
      <w:r w:rsidR="00926103" w:rsidRPr="0045373C">
        <w:rPr>
          <w:b/>
          <w:sz w:val="24"/>
          <w:szCs w:val="24"/>
        </w:rPr>
        <w:t xml:space="preserve"> </w:t>
      </w:r>
      <w:r w:rsidRPr="0045373C">
        <w:rPr>
          <w:sz w:val="24"/>
          <w:szCs w:val="24"/>
        </w:rPr>
        <w:t>=</w:t>
      </w:r>
      <w:r w:rsidR="00926103" w:rsidRPr="0045373C">
        <w:rPr>
          <w:sz w:val="24"/>
          <w:szCs w:val="24"/>
        </w:rPr>
        <w:t xml:space="preserve"> </w:t>
      </w:r>
      <w:r w:rsidRPr="0045373C">
        <w:rPr>
          <w:sz w:val="24"/>
          <w:szCs w:val="24"/>
        </w:rPr>
        <w:t>15</w:t>
      </w:r>
    </w:p>
    <w:p w:rsidR="003659EE" w:rsidRPr="0045373C" w:rsidRDefault="003659EE" w:rsidP="00514D75">
      <w:pPr>
        <w:widowControl w:val="0"/>
        <w:spacing w:line="480" w:lineRule="auto"/>
        <w:jc w:val="both"/>
        <w:textAlignment w:val="auto"/>
        <w:rPr>
          <w:sz w:val="24"/>
          <w:szCs w:val="24"/>
        </w:rPr>
      </w:pPr>
      <w:r w:rsidRPr="0045373C">
        <w:rPr>
          <w:b/>
          <w:sz w:val="24"/>
          <w:szCs w:val="24"/>
        </w:rPr>
        <w:t>Baud Rate</w:t>
      </w:r>
      <w:r w:rsidR="00926103" w:rsidRPr="0045373C">
        <w:rPr>
          <w:b/>
          <w:sz w:val="24"/>
          <w:szCs w:val="24"/>
        </w:rPr>
        <w:t xml:space="preserve"> </w:t>
      </w:r>
      <w:r w:rsidRPr="0045373C">
        <w:rPr>
          <w:sz w:val="24"/>
          <w:szCs w:val="24"/>
        </w:rPr>
        <w:t>=</w:t>
      </w:r>
      <w:r w:rsidR="00926103" w:rsidRPr="0045373C">
        <w:rPr>
          <w:sz w:val="24"/>
          <w:szCs w:val="24"/>
        </w:rPr>
        <w:t xml:space="preserve"> </w:t>
      </w:r>
      <w:r w:rsidRPr="0045373C">
        <w:rPr>
          <w:sz w:val="24"/>
          <w:szCs w:val="24"/>
        </w:rPr>
        <w:t>9600</w:t>
      </w:r>
    </w:p>
    <w:p w:rsidR="00E13E5B" w:rsidRPr="0045373C" w:rsidRDefault="00E13E5B" w:rsidP="00514D75">
      <w:pPr>
        <w:widowControl w:val="0"/>
        <w:spacing w:line="480" w:lineRule="auto"/>
        <w:jc w:val="both"/>
        <w:textAlignment w:val="auto"/>
        <w:rPr>
          <w:sz w:val="24"/>
          <w:szCs w:val="24"/>
        </w:rPr>
      </w:pPr>
      <w:r w:rsidRPr="0045373C">
        <w:rPr>
          <w:sz w:val="24"/>
          <w:szCs w:val="24"/>
        </w:rPr>
        <w:t>The modules also must be set as coordinator, router, or end node.</w:t>
      </w:r>
    </w:p>
    <w:p w:rsidR="00E13E5B" w:rsidRPr="0045373C" w:rsidRDefault="000776BB" w:rsidP="00514D75">
      <w:pPr>
        <w:widowControl w:val="0"/>
        <w:spacing w:line="480" w:lineRule="auto"/>
        <w:jc w:val="both"/>
        <w:textAlignment w:val="auto"/>
        <w:rPr>
          <w:sz w:val="24"/>
          <w:szCs w:val="24"/>
        </w:rPr>
      </w:pPr>
      <w:r w:rsidRPr="0045373C">
        <w:rPr>
          <w:noProof/>
        </w:rPr>
        <w:drawing>
          <wp:anchor distT="0" distB="0" distL="114300" distR="114300" simplePos="0" relativeHeight="251668992" behindDoc="1" locked="0" layoutInCell="1" allowOverlap="1" wp14:anchorId="16CED5E4" wp14:editId="17F05449">
            <wp:simplePos x="0" y="0"/>
            <wp:positionH relativeFrom="column">
              <wp:posOffset>4445</wp:posOffset>
            </wp:positionH>
            <wp:positionV relativeFrom="paragraph">
              <wp:posOffset>543560</wp:posOffset>
            </wp:positionV>
            <wp:extent cx="5943600" cy="3811270"/>
            <wp:effectExtent l="0" t="0" r="0" b="0"/>
            <wp:wrapTight wrapText="bothSides">
              <wp:wrapPolygon edited="0">
                <wp:start x="0" y="0"/>
                <wp:lineTo x="0" y="21485"/>
                <wp:lineTo x="21531" y="21485"/>
                <wp:lineTo x="2153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mConfig.jpg"/>
                    <pic:cNvPicPr/>
                  </pic:nvPicPr>
                  <pic:blipFill>
                    <a:blip r:embed="rId46">
                      <a:extLst>
                        <a:ext uri="{28A0092B-C50C-407E-A947-70E740481C1C}">
                          <a14:useLocalDpi xmlns:a14="http://schemas.microsoft.com/office/drawing/2010/main" val="0"/>
                        </a:ext>
                      </a:extLst>
                    </a:blip>
                    <a:stretch>
                      <a:fillRect/>
                    </a:stretch>
                  </pic:blipFill>
                  <pic:spPr>
                    <a:xfrm>
                      <a:off x="0" y="0"/>
                      <a:ext cx="5943600" cy="3811270"/>
                    </a:xfrm>
                    <a:prstGeom prst="rect">
                      <a:avLst/>
                    </a:prstGeom>
                  </pic:spPr>
                </pic:pic>
              </a:graphicData>
            </a:graphic>
            <wp14:sizeRelH relativeFrom="page">
              <wp14:pctWidth>0</wp14:pctWidth>
            </wp14:sizeRelH>
            <wp14:sizeRelV relativeFrom="page">
              <wp14:pctHeight>0</wp14:pctHeight>
            </wp14:sizeRelV>
          </wp:anchor>
        </w:drawing>
      </w:r>
      <w:r w:rsidR="00E13E5B" w:rsidRPr="0045373C">
        <w:rPr>
          <w:sz w:val="24"/>
          <w:szCs w:val="24"/>
        </w:rPr>
        <w:t xml:space="preserve">Under the Function Set drop-down menu, select ZIGBEE COORDINATOR API for </w:t>
      </w:r>
      <w:r w:rsidRPr="0045373C">
        <w:rPr>
          <w:sz w:val="24"/>
          <w:szCs w:val="24"/>
        </w:rPr>
        <w:t>one</w:t>
      </w:r>
      <w:r w:rsidR="00BA1DB3" w:rsidRPr="0045373C">
        <w:rPr>
          <w:sz w:val="24"/>
          <w:szCs w:val="24"/>
        </w:rPr>
        <w:t xml:space="preserve"> and </w:t>
      </w:r>
      <w:r w:rsidR="00E13E5B" w:rsidRPr="0045373C">
        <w:rPr>
          <w:sz w:val="24"/>
          <w:szCs w:val="24"/>
        </w:rPr>
        <w:t>ZIGBEE ROUTER API for the other.</w:t>
      </w:r>
    </w:p>
    <w:p w:rsidR="00926103" w:rsidRPr="0045373C" w:rsidRDefault="00926103" w:rsidP="000776BB">
      <w:pPr>
        <w:widowControl w:val="0"/>
        <w:spacing w:line="480" w:lineRule="auto"/>
        <w:jc w:val="both"/>
        <w:textAlignment w:val="auto"/>
        <w:rPr>
          <w:sz w:val="24"/>
          <w:szCs w:val="24"/>
        </w:rPr>
      </w:pPr>
      <w:r w:rsidRPr="0045373C">
        <w:rPr>
          <w:sz w:val="24"/>
          <w:szCs w:val="24"/>
        </w:rPr>
        <w:t>To check the network for all its devices click Remote Configuration…, then Open Com Port, then Discover Devices.</w:t>
      </w:r>
    </w:p>
    <w:p w:rsidR="00926103" w:rsidRPr="0045373C" w:rsidRDefault="00926103" w:rsidP="000776BB">
      <w:pPr>
        <w:widowControl w:val="0"/>
        <w:spacing w:line="480" w:lineRule="auto"/>
        <w:jc w:val="both"/>
        <w:textAlignment w:val="auto"/>
        <w:rPr>
          <w:sz w:val="24"/>
          <w:szCs w:val="24"/>
        </w:rPr>
      </w:pPr>
      <w:r w:rsidRPr="0045373C">
        <w:rPr>
          <w:sz w:val="24"/>
          <w:szCs w:val="24"/>
        </w:rPr>
        <w:t>All devices that are in the network will show up with their address, name, and type of node.</w:t>
      </w:r>
    </w:p>
    <w:p w:rsidR="00926103" w:rsidRPr="0045373C" w:rsidRDefault="000776BB" w:rsidP="00153505">
      <w:pPr>
        <w:widowControl w:val="0"/>
        <w:spacing w:line="232" w:lineRule="auto"/>
        <w:jc w:val="both"/>
        <w:textAlignment w:val="auto"/>
        <w:rPr>
          <w:b/>
          <w:sz w:val="24"/>
          <w:szCs w:val="24"/>
        </w:rPr>
      </w:pPr>
      <w:r w:rsidRPr="0045373C">
        <w:rPr>
          <w:noProof/>
        </w:rPr>
        <w:lastRenderedPageBreak/>
        <w:drawing>
          <wp:anchor distT="0" distB="0" distL="114300" distR="114300" simplePos="0" relativeHeight="251670016" behindDoc="1" locked="0" layoutInCell="1" allowOverlap="1" wp14:anchorId="79DE40CB" wp14:editId="5E68A880">
            <wp:simplePos x="0" y="0"/>
            <wp:positionH relativeFrom="column">
              <wp:posOffset>76835</wp:posOffset>
            </wp:positionH>
            <wp:positionV relativeFrom="paragraph">
              <wp:posOffset>306705</wp:posOffset>
            </wp:positionV>
            <wp:extent cx="4615815" cy="1718310"/>
            <wp:effectExtent l="76200" t="76200" r="127635" b="129540"/>
            <wp:wrapTight wrapText="bothSides">
              <wp:wrapPolygon edited="0">
                <wp:start x="-178" y="-958"/>
                <wp:lineTo x="-357" y="-718"/>
                <wp:lineTo x="-357" y="22031"/>
                <wp:lineTo x="-178" y="22989"/>
                <wp:lineTo x="21930" y="22989"/>
                <wp:lineTo x="22108" y="22271"/>
                <wp:lineTo x="22108" y="3113"/>
                <wp:lineTo x="21930" y="-479"/>
                <wp:lineTo x="21930" y="-958"/>
                <wp:lineTo x="-178" y="-958"/>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List.jpg"/>
                    <pic:cNvPicPr/>
                  </pic:nvPicPr>
                  <pic:blipFill rotWithShape="1">
                    <a:blip r:embed="rId47">
                      <a:extLst>
                        <a:ext uri="{28A0092B-C50C-407E-A947-70E740481C1C}">
                          <a14:useLocalDpi xmlns:a14="http://schemas.microsoft.com/office/drawing/2010/main" val="0"/>
                        </a:ext>
                      </a:extLst>
                    </a:blip>
                    <a:srcRect b="61167"/>
                    <a:stretch/>
                  </pic:blipFill>
                  <pic:spPr bwMode="auto">
                    <a:xfrm>
                      <a:off x="0" y="0"/>
                      <a:ext cx="4615815" cy="17183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26103" w:rsidRPr="0045373C">
        <w:rPr>
          <w:b/>
          <w:sz w:val="24"/>
          <w:szCs w:val="24"/>
        </w:rPr>
        <w:t>The address is needed to send commands in API mode</w:t>
      </w:r>
    </w:p>
    <w:p w:rsidR="008901E1" w:rsidRPr="0045373C" w:rsidRDefault="008901E1" w:rsidP="00153505">
      <w:pPr>
        <w:widowControl w:val="0"/>
        <w:spacing w:line="232" w:lineRule="auto"/>
        <w:jc w:val="both"/>
        <w:textAlignment w:val="auto"/>
        <w:rPr>
          <w:noProof/>
        </w:rPr>
      </w:pPr>
    </w:p>
    <w:p w:rsidR="000776BB" w:rsidRPr="0045373C" w:rsidRDefault="000776BB" w:rsidP="00153505">
      <w:pPr>
        <w:widowControl w:val="0"/>
        <w:spacing w:line="232" w:lineRule="auto"/>
        <w:jc w:val="both"/>
        <w:textAlignment w:val="auto"/>
        <w:rPr>
          <w:noProof/>
        </w:rPr>
      </w:pPr>
    </w:p>
    <w:p w:rsidR="000776BB" w:rsidRPr="0045373C" w:rsidRDefault="000776BB" w:rsidP="00153505">
      <w:pPr>
        <w:widowControl w:val="0"/>
        <w:spacing w:line="232" w:lineRule="auto"/>
        <w:jc w:val="both"/>
        <w:textAlignment w:val="auto"/>
        <w:rPr>
          <w:noProof/>
        </w:rPr>
      </w:pPr>
    </w:p>
    <w:p w:rsidR="000776BB" w:rsidRPr="0045373C" w:rsidRDefault="000776BB" w:rsidP="00153505">
      <w:pPr>
        <w:widowControl w:val="0"/>
        <w:spacing w:line="232" w:lineRule="auto"/>
        <w:jc w:val="both"/>
        <w:textAlignment w:val="auto"/>
        <w:rPr>
          <w:noProof/>
        </w:rPr>
      </w:pPr>
    </w:p>
    <w:p w:rsidR="000776BB" w:rsidRPr="0045373C" w:rsidRDefault="000776BB" w:rsidP="00153505">
      <w:pPr>
        <w:widowControl w:val="0"/>
        <w:spacing w:line="232" w:lineRule="auto"/>
        <w:jc w:val="both"/>
        <w:textAlignment w:val="auto"/>
        <w:rPr>
          <w:noProof/>
        </w:rPr>
      </w:pPr>
    </w:p>
    <w:p w:rsidR="000776BB" w:rsidRPr="0045373C" w:rsidRDefault="000776BB" w:rsidP="00153505">
      <w:pPr>
        <w:widowControl w:val="0"/>
        <w:spacing w:line="232" w:lineRule="auto"/>
        <w:jc w:val="both"/>
        <w:textAlignment w:val="auto"/>
        <w:rPr>
          <w:noProof/>
        </w:rPr>
      </w:pPr>
    </w:p>
    <w:p w:rsidR="000776BB" w:rsidRPr="0045373C" w:rsidRDefault="000776BB" w:rsidP="00153505">
      <w:pPr>
        <w:widowControl w:val="0"/>
        <w:spacing w:line="232" w:lineRule="auto"/>
        <w:jc w:val="both"/>
        <w:textAlignment w:val="auto"/>
        <w:rPr>
          <w:noProof/>
        </w:rPr>
      </w:pPr>
    </w:p>
    <w:p w:rsidR="000776BB" w:rsidRPr="0045373C" w:rsidRDefault="000776BB" w:rsidP="00153505">
      <w:pPr>
        <w:widowControl w:val="0"/>
        <w:spacing w:line="232" w:lineRule="auto"/>
        <w:jc w:val="both"/>
        <w:textAlignment w:val="auto"/>
        <w:rPr>
          <w:noProof/>
        </w:rPr>
      </w:pPr>
    </w:p>
    <w:p w:rsidR="000776BB" w:rsidRPr="0045373C" w:rsidRDefault="000776BB" w:rsidP="00153505">
      <w:pPr>
        <w:widowControl w:val="0"/>
        <w:spacing w:line="232" w:lineRule="auto"/>
        <w:jc w:val="both"/>
        <w:textAlignment w:val="auto"/>
        <w:rPr>
          <w:noProof/>
        </w:rPr>
      </w:pPr>
    </w:p>
    <w:p w:rsidR="000776BB" w:rsidRPr="0045373C" w:rsidRDefault="000776BB" w:rsidP="00153505">
      <w:pPr>
        <w:widowControl w:val="0"/>
        <w:spacing w:line="232" w:lineRule="auto"/>
        <w:jc w:val="both"/>
        <w:textAlignment w:val="auto"/>
        <w:rPr>
          <w:noProof/>
        </w:rPr>
      </w:pPr>
    </w:p>
    <w:p w:rsidR="000776BB" w:rsidRPr="0045373C" w:rsidRDefault="000776BB" w:rsidP="00153505">
      <w:pPr>
        <w:widowControl w:val="0"/>
        <w:spacing w:line="232" w:lineRule="auto"/>
        <w:jc w:val="both"/>
        <w:textAlignment w:val="auto"/>
        <w:rPr>
          <w:noProof/>
        </w:rPr>
      </w:pPr>
    </w:p>
    <w:p w:rsidR="000776BB" w:rsidRPr="0045373C" w:rsidRDefault="000776BB" w:rsidP="00153505">
      <w:pPr>
        <w:widowControl w:val="0"/>
        <w:spacing w:line="232" w:lineRule="auto"/>
        <w:jc w:val="both"/>
        <w:textAlignment w:val="auto"/>
        <w:rPr>
          <w:noProof/>
        </w:rPr>
      </w:pPr>
    </w:p>
    <w:p w:rsidR="00010855" w:rsidRPr="0045373C" w:rsidRDefault="00010855" w:rsidP="000776BB">
      <w:pPr>
        <w:spacing w:line="480" w:lineRule="auto"/>
        <w:jc w:val="both"/>
        <w:rPr>
          <w:b/>
          <w:sz w:val="32"/>
          <w:szCs w:val="32"/>
          <w:u w:val="single"/>
        </w:rPr>
      </w:pPr>
    </w:p>
    <w:p w:rsidR="009A5F8A" w:rsidRPr="0045373C" w:rsidRDefault="009A5F8A" w:rsidP="000776BB">
      <w:pPr>
        <w:spacing w:line="480" w:lineRule="auto"/>
        <w:jc w:val="both"/>
        <w:rPr>
          <w:b/>
          <w:sz w:val="28"/>
          <w:szCs w:val="28"/>
        </w:rPr>
      </w:pPr>
      <w:r w:rsidRPr="0045373C">
        <w:rPr>
          <w:b/>
          <w:sz w:val="28"/>
          <w:szCs w:val="28"/>
        </w:rPr>
        <w:t>6.3 API Mode</w:t>
      </w:r>
    </w:p>
    <w:p w:rsidR="00153505" w:rsidRPr="0045373C" w:rsidRDefault="00153505" w:rsidP="00010855">
      <w:pPr>
        <w:jc w:val="both"/>
        <w:rPr>
          <w:sz w:val="24"/>
          <w:szCs w:val="24"/>
        </w:rPr>
      </w:pPr>
      <w:r w:rsidRPr="0045373C">
        <w:rPr>
          <w:sz w:val="24"/>
          <w:szCs w:val="24"/>
        </w:rPr>
        <w:t>Using API mode makes it possible to send commands from a transmitting radio to a receiving radio.</w:t>
      </w:r>
      <w:r w:rsidR="00010855" w:rsidRPr="0045373C">
        <w:rPr>
          <w:sz w:val="24"/>
          <w:szCs w:val="24"/>
        </w:rPr>
        <w:t xml:space="preserve">  F</w:t>
      </w:r>
      <w:r w:rsidRPr="0045373C">
        <w:rPr>
          <w:sz w:val="24"/>
          <w:szCs w:val="24"/>
        </w:rPr>
        <w:t>or the Smart Meter application is to toggle an IO on a remote radio from a high to low state.</w:t>
      </w:r>
    </w:p>
    <w:p w:rsidR="00153505" w:rsidRPr="0045373C" w:rsidRDefault="00153505" w:rsidP="008F29E5">
      <w:pPr>
        <w:pStyle w:val="ListParagraph"/>
        <w:numPr>
          <w:ilvl w:val="0"/>
          <w:numId w:val="8"/>
        </w:numPr>
        <w:spacing w:line="360" w:lineRule="auto"/>
        <w:jc w:val="both"/>
        <w:rPr>
          <w:sz w:val="24"/>
          <w:szCs w:val="24"/>
        </w:rPr>
      </w:pPr>
      <w:r w:rsidRPr="0045373C">
        <w:rPr>
          <w:sz w:val="24"/>
          <w:szCs w:val="24"/>
        </w:rPr>
        <w:t>One radio will operate as a Base and the other as a Remote.</w:t>
      </w:r>
    </w:p>
    <w:p w:rsidR="00045211" w:rsidRPr="0045373C" w:rsidRDefault="00153505" w:rsidP="008F29E5">
      <w:pPr>
        <w:pStyle w:val="ListParagraph"/>
        <w:numPr>
          <w:ilvl w:val="0"/>
          <w:numId w:val="8"/>
        </w:numPr>
        <w:spacing w:line="360" w:lineRule="auto"/>
        <w:jc w:val="both"/>
        <w:rPr>
          <w:sz w:val="24"/>
          <w:szCs w:val="24"/>
        </w:rPr>
      </w:pPr>
      <w:r w:rsidRPr="0045373C">
        <w:rPr>
          <w:sz w:val="24"/>
          <w:szCs w:val="24"/>
        </w:rPr>
        <w:t>API must be enabled on the Base Radio using the check box in X-CTU.</w:t>
      </w:r>
    </w:p>
    <w:p w:rsidR="00045211" w:rsidRPr="0045373C" w:rsidRDefault="00045211" w:rsidP="008F29E5">
      <w:pPr>
        <w:pStyle w:val="ListParagraph"/>
        <w:numPr>
          <w:ilvl w:val="0"/>
          <w:numId w:val="8"/>
        </w:numPr>
        <w:spacing w:line="360" w:lineRule="auto"/>
        <w:jc w:val="both"/>
        <w:rPr>
          <w:sz w:val="24"/>
          <w:szCs w:val="24"/>
        </w:rPr>
      </w:pPr>
      <w:r w:rsidRPr="0045373C">
        <w:rPr>
          <w:sz w:val="24"/>
          <w:szCs w:val="24"/>
        </w:rPr>
        <w:t xml:space="preserve">The </w:t>
      </w:r>
      <w:r w:rsidR="00AB4E4E" w:rsidRPr="0045373C">
        <w:rPr>
          <w:sz w:val="24"/>
          <w:szCs w:val="24"/>
        </w:rPr>
        <w:t>64-bit</w:t>
      </w:r>
      <w:r w:rsidRPr="0045373C">
        <w:rPr>
          <w:sz w:val="24"/>
          <w:szCs w:val="24"/>
        </w:rPr>
        <w:t xml:space="preserve"> addresses obtained from the Device discovery are needed to create the API frame for the receiving radio (Base).</w:t>
      </w:r>
    </w:p>
    <w:p w:rsidR="00045211" w:rsidRPr="0045373C" w:rsidRDefault="00CD721C" w:rsidP="008F29E5">
      <w:pPr>
        <w:pStyle w:val="ListParagraph"/>
        <w:numPr>
          <w:ilvl w:val="0"/>
          <w:numId w:val="8"/>
        </w:numPr>
        <w:spacing w:line="480" w:lineRule="auto"/>
        <w:jc w:val="both"/>
        <w:rPr>
          <w:sz w:val="24"/>
          <w:szCs w:val="24"/>
        </w:rPr>
      </w:pPr>
      <w:r w:rsidRPr="0045373C">
        <w:rPr>
          <w:sz w:val="24"/>
          <w:szCs w:val="24"/>
        </w:rPr>
        <w:t>The following c</w:t>
      </w:r>
      <w:r w:rsidR="00045211" w:rsidRPr="0045373C">
        <w:rPr>
          <w:sz w:val="24"/>
          <w:szCs w:val="24"/>
        </w:rPr>
        <w:t>ommand</w:t>
      </w:r>
      <w:r w:rsidRPr="0045373C">
        <w:rPr>
          <w:sz w:val="24"/>
          <w:szCs w:val="24"/>
        </w:rPr>
        <w:t xml:space="preserve"> is</w:t>
      </w:r>
      <w:r w:rsidR="00045211" w:rsidRPr="0045373C">
        <w:rPr>
          <w:sz w:val="24"/>
          <w:szCs w:val="24"/>
        </w:rPr>
        <w:t xml:space="preserve"> to set DIO4 high (Turn</w:t>
      </w:r>
      <w:r w:rsidRPr="0045373C">
        <w:rPr>
          <w:sz w:val="24"/>
          <w:szCs w:val="24"/>
        </w:rPr>
        <w:t xml:space="preserve"> Smart Plug ON)</w:t>
      </w:r>
    </w:p>
    <w:p w:rsidR="00045211" w:rsidRPr="0045373C" w:rsidRDefault="00045211" w:rsidP="000776BB">
      <w:pPr>
        <w:spacing w:line="480" w:lineRule="auto"/>
        <w:jc w:val="both"/>
        <w:rPr>
          <w:sz w:val="24"/>
          <w:szCs w:val="24"/>
        </w:rPr>
      </w:pPr>
      <w:r w:rsidRPr="0045373C">
        <w:rPr>
          <w:sz w:val="24"/>
          <w:szCs w:val="24"/>
        </w:rPr>
        <w:t>7E 00 10 17 05 00 13 A2 00 40 6E 3F 76 FF FE 02 44 34 05 4F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0"/>
        <w:gridCol w:w="5115"/>
      </w:tblGrid>
      <w:tr w:rsidR="00045211" w:rsidRPr="0045373C" w:rsidTr="000776BB">
        <w:trPr>
          <w:trHeight w:val="255"/>
        </w:trPr>
        <w:tc>
          <w:tcPr>
            <w:tcW w:w="0" w:type="auto"/>
            <w:vAlign w:val="center"/>
          </w:tcPr>
          <w:p w:rsidR="00045211" w:rsidRPr="0045373C" w:rsidRDefault="00475000" w:rsidP="000776BB">
            <w:pPr>
              <w:spacing w:line="360" w:lineRule="auto"/>
              <w:rPr>
                <w:sz w:val="24"/>
                <w:szCs w:val="24"/>
              </w:rPr>
            </w:pPr>
            <w:r w:rsidRPr="0045373C">
              <w:rPr>
                <w:sz w:val="24"/>
                <w:szCs w:val="24"/>
              </w:rPr>
              <w:t>7E</w:t>
            </w:r>
          </w:p>
        </w:tc>
        <w:tc>
          <w:tcPr>
            <w:tcW w:w="0" w:type="auto"/>
            <w:vAlign w:val="center"/>
          </w:tcPr>
          <w:p w:rsidR="00045211" w:rsidRPr="0045373C" w:rsidRDefault="00475000" w:rsidP="000776BB">
            <w:pPr>
              <w:spacing w:line="360" w:lineRule="auto"/>
              <w:rPr>
                <w:sz w:val="24"/>
                <w:szCs w:val="24"/>
              </w:rPr>
            </w:pPr>
            <w:r w:rsidRPr="0045373C">
              <w:rPr>
                <w:sz w:val="24"/>
                <w:szCs w:val="24"/>
              </w:rPr>
              <w:t>Start Delimiter</w:t>
            </w:r>
          </w:p>
        </w:tc>
      </w:tr>
      <w:tr w:rsidR="00045211" w:rsidRPr="0045373C" w:rsidTr="000776BB">
        <w:trPr>
          <w:trHeight w:val="273"/>
        </w:trPr>
        <w:tc>
          <w:tcPr>
            <w:tcW w:w="0" w:type="auto"/>
            <w:vAlign w:val="center"/>
          </w:tcPr>
          <w:p w:rsidR="00045211" w:rsidRPr="0045373C" w:rsidRDefault="00475000" w:rsidP="000776BB">
            <w:pPr>
              <w:spacing w:line="360" w:lineRule="auto"/>
              <w:rPr>
                <w:sz w:val="24"/>
                <w:szCs w:val="24"/>
              </w:rPr>
            </w:pPr>
            <w:r w:rsidRPr="0045373C">
              <w:rPr>
                <w:sz w:val="24"/>
                <w:szCs w:val="24"/>
              </w:rPr>
              <w:t>00 10</w:t>
            </w:r>
          </w:p>
        </w:tc>
        <w:tc>
          <w:tcPr>
            <w:tcW w:w="0" w:type="auto"/>
            <w:vAlign w:val="center"/>
          </w:tcPr>
          <w:p w:rsidR="00045211" w:rsidRPr="0045373C" w:rsidRDefault="00475000" w:rsidP="000776BB">
            <w:pPr>
              <w:spacing w:line="360" w:lineRule="auto"/>
              <w:rPr>
                <w:sz w:val="24"/>
                <w:szCs w:val="24"/>
              </w:rPr>
            </w:pPr>
            <w:r w:rsidRPr="0045373C">
              <w:rPr>
                <w:sz w:val="24"/>
                <w:szCs w:val="24"/>
              </w:rPr>
              <w:t>Number of bytes – 2 (Start and checksum)</w:t>
            </w:r>
          </w:p>
        </w:tc>
      </w:tr>
      <w:tr w:rsidR="00045211" w:rsidRPr="0045373C" w:rsidTr="000776BB">
        <w:trPr>
          <w:trHeight w:val="273"/>
        </w:trPr>
        <w:tc>
          <w:tcPr>
            <w:tcW w:w="0" w:type="auto"/>
            <w:vAlign w:val="center"/>
          </w:tcPr>
          <w:p w:rsidR="00045211" w:rsidRPr="0045373C" w:rsidRDefault="00475000" w:rsidP="000776BB">
            <w:pPr>
              <w:spacing w:line="360" w:lineRule="auto"/>
              <w:rPr>
                <w:sz w:val="24"/>
                <w:szCs w:val="24"/>
              </w:rPr>
            </w:pPr>
            <w:r w:rsidRPr="0045373C">
              <w:rPr>
                <w:sz w:val="24"/>
                <w:szCs w:val="24"/>
              </w:rPr>
              <w:t>17</w:t>
            </w:r>
          </w:p>
        </w:tc>
        <w:tc>
          <w:tcPr>
            <w:tcW w:w="0" w:type="auto"/>
            <w:vAlign w:val="center"/>
          </w:tcPr>
          <w:p w:rsidR="00045211" w:rsidRPr="0045373C" w:rsidRDefault="00475000" w:rsidP="000776BB">
            <w:pPr>
              <w:spacing w:line="360" w:lineRule="auto"/>
              <w:rPr>
                <w:sz w:val="24"/>
                <w:szCs w:val="24"/>
              </w:rPr>
            </w:pPr>
            <w:r w:rsidRPr="0045373C">
              <w:rPr>
                <w:sz w:val="24"/>
                <w:szCs w:val="24"/>
              </w:rPr>
              <w:t>API Identifier</w:t>
            </w:r>
          </w:p>
        </w:tc>
      </w:tr>
      <w:tr w:rsidR="00045211" w:rsidRPr="0045373C" w:rsidTr="000776BB">
        <w:trPr>
          <w:trHeight w:val="255"/>
        </w:trPr>
        <w:tc>
          <w:tcPr>
            <w:tcW w:w="0" w:type="auto"/>
            <w:vAlign w:val="center"/>
          </w:tcPr>
          <w:p w:rsidR="00045211" w:rsidRPr="0045373C" w:rsidRDefault="00475000" w:rsidP="000776BB">
            <w:pPr>
              <w:spacing w:line="360" w:lineRule="auto"/>
              <w:rPr>
                <w:sz w:val="24"/>
                <w:szCs w:val="24"/>
              </w:rPr>
            </w:pPr>
            <w:r w:rsidRPr="0045373C">
              <w:rPr>
                <w:sz w:val="24"/>
                <w:szCs w:val="24"/>
              </w:rPr>
              <w:t>05</w:t>
            </w:r>
          </w:p>
        </w:tc>
        <w:tc>
          <w:tcPr>
            <w:tcW w:w="0" w:type="auto"/>
            <w:vAlign w:val="center"/>
          </w:tcPr>
          <w:p w:rsidR="00045211" w:rsidRPr="0045373C" w:rsidRDefault="00475000" w:rsidP="000776BB">
            <w:pPr>
              <w:spacing w:line="360" w:lineRule="auto"/>
              <w:rPr>
                <w:sz w:val="24"/>
                <w:szCs w:val="24"/>
              </w:rPr>
            </w:pPr>
            <w:r w:rsidRPr="0045373C">
              <w:rPr>
                <w:sz w:val="24"/>
                <w:szCs w:val="24"/>
              </w:rPr>
              <w:t>Identifies the UART Date Frame</w:t>
            </w:r>
          </w:p>
        </w:tc>
      </w:tr>
      <w:tr w:rsidR="00045211" w:rsidRPr="0045373C" w:rsidTr="000776BB">
        <w:trPr>
          <w:trHeight w:val="273"/>
        </w:trPr>
        <w:tc>
          <w:tcPr>
            <w:tcW w:w="0" w:type="auto"/>
            <w:vAlign w:val="center"/>
          </w:tcPr>
          <w:p w:rsidR="00045211" w:rsidRPr="0045373C" w:rsidRDefault="00475000" w:rsidP="000776BB">
            <w:pPr>
              <w:spacing w:line="360" w:lineRule="auto"/>
              <w:rPr>
                <w:sz w:val="24"/>
                <w:szCs w:val="24"/>
              </w:rPr>
            </w:pPr>
            <w:r w:rsidRPr="0045373C">
              <w:rPr>
                <w:sz w:val="24"/>
                <w:szCs w:val="24"/>
              </w:rPr>
              <w:t>00 13 A2 00 40 6E 3F 76</w:t>
            </w:r>
          </w:p>
        </w:tc>
        <w:tc>
          <w:tcPr>
            <w:tcW w:w="0" w:type="auto"/>
            <w:vAlign w:val="center"/>
          </w:tcPr>
          <w:p w:rsidR="00045211" w:rsidRPr="0045373C" w:rsidRDefault="00475000" w:rsidP="000776BB">
            <w:pPr>
              <w:spacing w:line="360" w:lineRule="auto"/>
              <w:rPr>
                <w:sz w:val="24"/>
                <w:szCs w:val="24"/>
              </w:rPr>
            </w:pPr>
            <w:r w:rsidRPr="0045373C">
              <w:rPr>
                <w:sz w:val="24"/>
                <w:szCs w:val="24"/>
              </w:rPr>
              <w:t>64 Bit Address of Receiving Device</w:t>
            </w:r>
          </w:p>
        </w:tc>
      </w:tr>
      <w:tr w:rsidR="00045211" w:rsidRPr="0045373C" w:rsidTr="000776BB">
        <w:trPr>
          <w:trHeight w:val="255"/>
        </w:trPr>
        <w:tc>
          <w:tcPr>
            <w:tcW w:w="0" w:type="auto"/>
            <w:vAlign w:val="center"/>
          </w:tcPr>
          <w:p w:rsidR="00045211" w:rsidRPr="0045373C" w:rsidRDefault="00475000" w:rsidP="000776BB">
            <w:pPr>
              <w:spacing w:line="360" w:lineRule="auto"/>
              <w:rPr>
                <w:sz w:val="24"/>
                <w:szCs w:val="24"/>
              </w:rPr>
            </w:pPr>
            <w:r w:rsidRPr="0045373C">
              <w:rPr>
                <w:sz w:val="24"/>
                <w:szCs w:val="24"/>
              </w:rPr>
              <w:t>FF FE</w:t>
            </w:r>
          </w:p>
        </w:tc>
        <w:tc>
          <w:tcPr>
            <w:tcW w:w="0" w:type="auto"/>
            <w:vAlign w:val="center"/>
          </w:tcPr>
          <w:p w:rsidR="00045211" w:rsidRPr="0045373C" w:rsidRDefault="00475000" w:rsidP="000776BB">
            <w:pPr>
              <w:spacing w:line="360" w:lineRule="auto"/>
              <w:rPr>
                <w:sz w:val="24"/>
                <w:szCs w:val="24"/>
              </w:rPr>
            </w:pPr>
            <w:r w:rsidRPr="0045373C">
              <w:rPr>
                <w:sz w:val="24"/>
                <w:szCs w:val="24"/>
              </w:rPr>
              <w:t>16-bit address of the destination device</w:t>
            </w:r>
          </w:p>
        </w:tc>
      </w:tr>
      <w:tr w:rsidR="00045211" w:rsidRPr="0045373C" w:rsidTr="000776BB">
        <w:trPr>
          <w:trHeight w:val="273"/>
        </w:trPr>
        <w:tc>
          <w:tcPr>
            <w:tcW w:w="0" w:type="auto"/>
            <w:vAlign w:val="center"/>
          </w:tcPr>
          <w:p w:rsidR="00045211" w:rsidRPr="0045373C" w:rsidRDefault="00475000" w:rsidP="000776BB">
            <w:pPr>
              <w:spacing w:line="360" w:lineRule="auto"/>
              <w:rPr>
                <w:sz w:val="24"/>
                <w:szCs w:val="24"/>
              </w:rPr>
            </w:pPr>
            <w:r w:rsidRPr="0045373C">
              <w:rPr>
                <w:sz w:val="24"/>
                <w:szCs w:val="24"/>
              </w:rPr>
              <w:t>02</w:t>
            </w:r>
          </w:p>
        </w:tc>
        <w:tc>
          <w:tcPr>
            <w:tcW w:w="0" w:type="auto"/>
            <w:vAlign w:val="center"/>
          </w:tcPr>
          <w:p w:rsidR="00045211" w:rsidRPr="0045373C" w:rsidRDefault="00475000" w:rsidP="000776BB">
            <w:pPr>
              <w:spacing w:line="360" w:lineRule="auto"/>
              <w:rPr>
                <w:sz w:val="24"/>
                <w:szCs w:val="24"/>
              </w:rPr>
            </w:pPr>
            <w:r w:rsidRPr="0045373C">
              <w:rPr>
                <w:sz w:val="24"/>
                <w:szCs w:val="24"/>
              </w:rPr>
              <w:t>Remote Command Options</w:t>
            </w:r>
          </w:p>
        </w:tc>
      </w:tr>
      <w:tr w:rsidR="00045211" w:rsidRPr="0045373C" w:rsidTr="000776BB">
        <w:trPr>
          <w:trHeight w:val="287"/>
        </w:trPr>
        <w:tc>
          <w:tcPr>
            <w:tcW w:w="0" w:type="auto"/>
            <w:vAlign w:val="center"/>
          </w:tcPr>
          <w:p w:rsidR="00045211" w:rsidRPr="0045373C" w:rsidRDefault="00475000" w:rsidP="000776BB">
            <w:pPr>
              <w:spacing w:line="360" w:lineRule="auto"/>
              <w:rPr>
                <w:sz w:val="24"/>
                <w:szCs w:val="24"/>
              </w:rPr>
            </w:pPr>
            <w:r w:rsidRPr="0045373C">
              <w:rPr>
                <w:sz w:val="24"/>
                <w:szCs w:val="24"/>
              </w:rPr>
              <w:t>44 34</w:t>
            </w:r>
          </w:p>
        </w:tc>
        <w:tc>
          <w:tcPr>
            <w:tcW w:w="0" w:type="auto"/>
            <w:vAlign w:val="center"/>
          </w:tcPr>
          <w:p w:rsidR="00045211" w:rsidRPr="0045373C" w:rsidRDefault="007858F6" w:rsidP="000776BB">
            <w:pPr>
              <w:spacing w:line="360" w:lineRule="auto"/>
              <w:rPr>
                <w:sz w:val="24"/>
                <w:szCs w:val="24"/>
              </w:rPr>
            </w:pPr>
            <w:r w:rsidRPr="0045373C">
              <w:rPr>
                <w:sz w:val="24"/>
                <w:szCs w:val="24"/>
              </w:rPr>
              <w:t>Name of Command</w:t>
            </w:r>
          </w:p>
        </w:tc>
      </w:tr>
      <w:tr w:rsidR="00475000" w:rsidRPr="0045373C" w:rsidTr="000776BB">
        <w:trPr>
          <w:trHeight w:val="287"/>
        </w:trPr>
        <w:tc>
          <w:tcPr>
            <w:tcW w:w="0" w:type="auto"/>
            <w:vAlign w:val="center"/>
          </w:tcPr>
          <w:p w:rsidR="00475000" w:rsidRPr="0045373C" w:rsidRDefault="007858F6" w:rsidP="000776BB">
            <w:pPr>
              <w:spacing w:line="360" w:lineRule="auto"/>
              <w:rPr>
                <w:sz w:val="24"/>
                <w:szCs w:val="24"/>
              </w:rPr>
            </w:pPr>
            <w:r w:rsidRPr="0045373C">
              <w:rPr>
                <w:sz w:val="24"/>
                <w:szCs w:val="24"/>
              </w:rPr>
              <w:t>05</w:t>
            </w:r>
          </w:p>
        </w:tc>
        <w:tc>
          <w:tcPr>
            <w:tcW w:w="0" w:type="auto"/>
            <w:vAlign w:val="center"/>
          </w:tcPr>
          <w:p w:rsidR="00475000" w:rsidRPr="0045373C" w:rsidRDefault="007858F6" w:rsidP="000776BB">
            <w:pPr>
              <w:spacing w:line="360" w:lineRule="auto"/>
              <w:rPr>
                <w:sz w:val="24"/>
                <w:szCs w:val="24"/>
              </w:rPr>
            </w:pPr>
            <w:r w:rsidRPr="0045373C">
              <w:rPr>
                <w:sz w:val="24"/>
                <w:szCs w:val="24"/>
              </w:rPr>
              <w:t>Requested parameter value to set the given register</w:t>
            </w:r>
          </w:p>
        </w:tc>
      </w:tr>
      <w:tr w:rsidR="00475000" w:rsidRPr="0045373C" w:rsidTr="000776BB">
        <w:trPr>
          <w:trHeight w:val="287"/>
        </w:trPr>
        <w:tc>
          <w:tcPr>
            <w:tcW w:w="0" w:type="auto"/>
            <w:vAlign w:val="center"/>
          </w:tcPr>
          <w:p w:rsidR="00475000" w:rsidRPr="0045373C" w:rsidRDefault="007858F6" w:rsidP="000776BB">
            <w:pPr>
              <w:spacing w:line="360" w:lineRule="auto"/>
              <w:rPr>
                <w:sz w:val="24"/>
                <w:szCs w:val="24"/>
              </w:rPr>
            </w:pPr>
            <w:r w:rsidRPr="0045373C">
              <w:rPr>
                <w:sz w:val="24"/>
                <w:szCs w:val="24"/>
              </w:rPr>
              <w:t>4F</w:t>
            </w:r>
          </w:p>
        </w:tc>
        <w:tc>
          <w:tcPr>
            <w:tcW w:w="0" w:type="auto"/>
            <w:vAlign w:val="center"/>
          </w:tcPr>
          <w:p w:rsidR="00475000" w:rsidRPr="0045373C" w:rsidRDefault="007858F6" w:rsidP="000776BB">
            <w:pPr>
              <w:spacing w:line="360" w:lineRule="auto"/>
              <w:rPr>
                <w:sz w:val="24"/>
                <w:szCs w:val="24"/>
              </w:rPr>
            </w:pPr>
            <w:r w:rsidRPr="0045373C">
              <w:rPr>
                <w:sz w:val="24"/>
                <w:szCs w:val="24"/>
              </w:rPr>
              <w:t>Checksum</w:t>
            </w:r>
          </w:p>
        </w:tc>
      </w:tr>
    </w:tbl>
    <w:p w:rsidR="00045211" w:rsidRPr="0045373C" w:rsidRDefault="00045211" w:rsidP="00045211"/>
    <w:p w:rsidR="008F29E5" w:rsidRPr="0045373C" w:rsidRDefault="00045211" w:rsidP="008F29E5">
      <w:pPr>
        <w:spacing w:line="480" w:lineRule="auto"/>
        <w:rPr>
          <w:sz w:val="24"/>
          <w:szCs w:val="24"/>
        </w:rPr>
      </w:pPr>
      <w:r w:rsidRPr="0045373C">
        <w:rPr>
          <w:sz w:val="24"/>
          <w:szCs w:val="24"/>
        </w:rPr>
        <w:lastRenderedPageBreak/>
        <w:t xml:space="preserve"> </w:t>
      </w:r>
      <w:r w:rsidR="007858F6" w:rsidRPr="0045373C">
        <w:rPr>
          <w:sz w:val="24"/>
          <w:szCs w:val="24"/>
        </w:rPr>
        <w:t xml:space="preserve">The name of the </w:t>
      </w:r>
      <w:r w:rsidR="008F29E5" w:rsidRPr="0045373C">
        <w:rPr>
          <w:sz w:val="24"/>
          <w:szCs w:val="24"/>
        </w:rPr>
        <w:t>command is</w:t>
      </w:r>
      <w:r w:rsidR="007858F6" w:rsidRPr="0045373C">
        <w:rPr>
          <w:sz w:val="24"/>
          <w:szCs w:val="24"/>
        </w:rPr>
        <w:t xml:space="preserve"> 44 34 to turn the smart plug on.</w:t>
      </w:r>
    </w:p>
    <w:p w:rsidR="007858F6" w:rsidRPr="0045373C" w:rsidRDefault="007858F6" w:rsidP="008F29E5">
      <w:pPr>
        <w:tabs>
          <w:tab w:val="left" w:pos="180"/>
        </w:tabs>
        <w:spacing w:line="480" w:lineRule="auto"/>
        <w:rPr>
          <w:sz w:val="24"/>
          <w:szCs w:val="24"/>
        </w:rPr>
      </w:pPr>
      <w:r w:rsidRPr="0045373C">
        <w:rPr>
          <w:sz w:val="24"/>
          <w:szCs w:val="24"/>
        </w:rPr>
        <w:t xml:space="preserve">44 is the hex equivalent of </w:t>
      </w:r>
      <w:r w:rsidR="008F29E5" w:rsidRPr="0045373C">
        <w:rPr>
          <w:sz w:val="24"/>
          <w:szCs w:val="24"/>
        </w:rPr>
        <w:t>ASCII</w:t>
      </w:r>
      <w:r w:rsidRPr="0045373C">
        <w:rPr>
          <w:sz w:val="24"/>
          <w:szCs w:val="24"/>
        </w:rPr>
        <w:t xml:space="preserve"> character D</w:t>
      </w:r>
    </w:p>
    <w:p w:rsidR="007858F6" w:rsidRPr="0045373C" w:rsidRDefault="007858F6" w:rsidP="008F29E5">
      <w:pPr>
        <w:tabs>
          <w:tab w:val="left" w:pos="180"/>
        </w:tabs>
        <w:spacing w:line="480" w:lineRule="auto"/>
        <w:rPr>
          <w:sz w:val="24"/>
          <w:szCs w:val="24"/>
        </w:rPr>
      </w:pPr>
      <w:r w:rsidRPr="0045373C">
        <w:rPr>
          <w:sz w:val="24"/>
          <w:szCs w:val="24"/>
        </w:rPr>
        <w:t xml:space="preserve">34 is the hex equivalent of </w:t>
      </w:r>
      <w:r w:rsidR="008F29E5" w:rsidRPr="0045373C">
        <w:rPr>
          <w:sz w:val="24"/>
          <w:szCs w:val="24"/>
        </w:rPr>
        <w:t>ASCII</w:t>
      </w:r>
      <w:r w:rsidRPr="0045373C">
        <w:rPr>
          <w:sz w:val="24"/>
          <w:szCs w:val="24"/>
        </w:rPr>
        <w:t xml:space="preserve"> character 4</w:t>
      </w:r>
    </w:p>
    <w:p w:rsidR="000576D9" w:rsidRPr="0045373C" w:rsidRDefault="007858F6" w:rsidP="008F29E5">
      <w:pPr>
        <w:tabs>
          <w:tab w:val="left" w:pos="180"/>
        </w:tabs>
        <w:spacing w:line="480" w:lineRule="auto"/>
        <w:rPr>
          <w:sz w:val="24"/>
          <w:szCs w:val="24"/>
        </w:rPr>
      </w:pPr>
      <w:r w:rsidRPr="0045373C">
        <w:rPr>
          <w:sz w:val="24"/>
          <w:szCs w:val="24"/>
        </w:rPr>
        <w:t>The setting for D4 is 05 (the hex equivalent of decimal 5)</w:t>
      </w:r>
    </w:p>
    <w:p w:rsidR="000576D9" w:rsidRPr="0045373C" w:rsidRDefault="007858F6" w:rsidP="008F29E5">
      <w:pPr>
        <w:tabs>
          <w:tab w:val="left" w:pos="180"/>
        </w:tabs>
        <w:spacing w:line="480" w:lineRule="auto"/>
        <w:rPr>
          <w:sz w:val="24"/>
          <w:szCs w:val="24"/>
        </w:rPr>
      </w:pPr>
      <w:r w:rsidRPr="0045373C">
        <w:rPr>
          <w:sz w:val="24"/>
          <w:szCs w:val="24"/>
        </w:rPr>
        <w:t>D4 is set to 5 to turn on the smart plug and 4 to turn it off.</w:t>
      </w:r>
    </w:p>
    <w:p w:rsidR="00CD721C" w:rsidRPr="0045373C" w:rsidRDefault="00CD721C" w:rsidP="00CD721C">
      <w:pPr>
        <w:tabs>
          <w:tab w:val="left" w:pos="180"/>
        </w:tabs>
        <w:spacing w:line="480" w:lineRule="auto"/>
        <w:rPr>
          <w:b/>
          <w:sz w:val="24"/>
          <w:szCs w:val="24"/>
        </w:rPr>
      </w:pPr>
      <w:r w:rsidRPr="0045373C">
        <w:rPr>
          <w:b/>
          <w:sz w:val="24"/>
          <w:szCs w:val="24"/>
        </w:rPr>
        <w:t>Calculating the CHECKSUM:</w:t>
      </w:r>
    </w:p>
    <w:p w:rsidR="00CD721C" w:rsidRPr="0045373C" w:rsidRDefault="00CD721C" w:rsidP="00CD721C">
      <w:pPr>
        <w:spacing w:line="480" w:lineRule="auto"/>
        <w:rPr>
          <w:sz w:val="24"/>
          <w:szCs w:val="24"/>
        </w:rPr>
      </w:pPr>
      <w:r w:rsidRPr="0045373C">
        <w:rPr>
          <w:sz w:val="24"/>
          <w:szCs w:val="24"/>
        </w:rPr>
        <w:t xml:space="preserve">The checksum </w:t>
      </w:r>
      <w:r w:rsidR="00A76205" w:rsidRPr="0045373C">
        <w:rPr>
          <w:sz w:val="24"/>
          <w:szCs w:val="24"/>
        </w:rPr>
        <w:t>can be</w:t>
      </w:r>
      <w:r w:rsidRPr="0045373C">
        <w:rPr>
          <w:sz w:val="24"/>
          <w:szCs w:val="24"/>
        </w:rPr>
        <w:t xml:space="preserve"> calculated by following these steps:</w:t>
      </w:r>
    </w:p>
    <w:p w:rsidR="008F29E5" w:rsidRPr="0045373C" w:rsidRDefault="00CD721C" w:rsidP="00CD721C">
      <w:pPr>
        <w:pStyle w:val="ListParagraph"/>
        <w:numPr>
          <w:ilvl w:val="0"/>
          <w:numId w:val="40"/>
        </w:numPr>
        <w:spacing w:line="480" w:lineRule="auto"/>
        <w:rPr>
          <w:sz w:val="24"/>
          <w:szCs w:val="24"/>
        </w:rPr>
      </w:pPr>
      <w:r w:rsidRPr="0045373C">
        <w:rPr>
          <w:sz w:val="24"/>
          <w:szCs w:val="24"/>
        </w:rPr>
        <w:t>Add all the hex digits of the frame except for the first three bytes (Start Delimiter and Length Bytes)</w:t>
      </w:r>
    </w:p>
    <w:p w:rsidR="00CD721C" w:rsidRPr="0045373C" w:rsidRDefault="00CD721C" w:rsidP="00CD721C">
      <w:pPr>
        <w:pStyle w:val="ListParagraph"/>
        <w:numPr>
          <w:ilvl w:val="0"/>
          <w:numId w:val="40"/>
        </w:numPr>
        <w:spacing w:line="480" w:lineRule="auto"/>
        <w:rPr>
          <w:sz w:val="24"/>
          <w:szCs w:val="24"/>
        </w:rPr>
      </w:pPr>
      <w:r w:rsidRPr="0045373C">
        <w:rPr>
          <w:sz w:val="24"/>
          <w:szCs w:val="24"/>
        </w:rPr>
        <w:t>Take the last two digits of the sum.</w:t>
      </w:r>
    </w:p>
    <w:p w:rsidR="00467FD8" w:rsidRPr="0045373C" w:rsidRDefault="00CD721C" w:rsidP="00467FD8">
      <w:pPr>
        <w:pStyle w:val="ListParagraph"/>
        <w:numPr>
          <w:ilvl w:val="0"/>
          <w:numId w:val="40"/>
        </w:numPr>
        <w:spacing w:line="480" w:lineRule="auto"/>
        <w:rPr>
          <w:sz w:val="24"/>
          <w:szCs w:val="24"/>
        </w:rPr>
      </w:pPr>
      <w:r w:rsidRPr="0045373C">
        <w:rPr>
          <w:sz w:val="24"/>
          <w:szCs w:val="24"/>
        </w:rPr>
        <w:t>Subtract these two digits from the hex value FF.</w:t>
      </w:r>
    </w:p>
    <w:p w:rsidR="00467FD8" w:rsidRPr="0045373C" w:rsidRDefault="00467FD8" w:rsidP="00467FD8">
      <w:pPr>
        <w:spacing w:line="480" w:lineRule="auto"/>
        <w:rPr>
          <w:sz w:val="24"/>
          <w:szCs w:val="24"/>
        </w:rPr>
      </w:pPr>
      <w:r w:rsidRPr="0045373C">
        <w:rPr>
          <w:sz w:val="24"/>
          <w:szCs w:val="24"/>
        </w:rPr>
        <w:t>Here are our commands before calculating the checksum.  The checksum is blank.</w:t>
      </w:r>
    </w:p>
    <w:p w:rsidR="00467FD8" w:rsidRPr="0045373C" w:rsidRDefault="00467FD8" w:rsidP="00467FD8">
      <w:pPr>
        <w:pStyle w:val="NormalWeb"/>
        <w:numPr>
          <w:ilvl w:val="0"/>
          <w:numId w:val="41"/>
        </w:numPr>
        <w:spacing w:before="0" w:beforeAutospacing="0" w:line="270" w:lineRule="atLeast"/>
      </w:pPr>
      <w:r w:rsidRPr="0045373C">
        <w:t>7E 00 10 17 05 00 13 A2 00 40 6E 40 33 FF FE 02 44 34 05</w:t>
      </w:r>
      <w:r w:rsidRPr="0045373C">
        <w:rPr>
          <w:rStyle w:val="apple-converted-space"/>
        </w:rPr>
        <w:t> </w:t>
      </w:r>
      <w:r w:rsidRPr="0045373C">
        <w:rPr>
          <w:rStyle w:val="apple-converted-space"/>
        </w:rPr>
        <w:softHyphen/>
        <w:t>__</w:t>
      </w:r>
    </w:p>
    <w:p w:rsidR="00467FD8" w:rsidRPr="0045373C" w:rsidRDefault="00467FD8" w:rsidP="00467FD8">
      <w:pPr>
        <w:pStyle w:val="NormalWeb"/>
        <w:numPr>
          <w:ilvl w:val="0"/>
          <w:numId w:val="41"/>
        </w:numPr>
        <w:spacing w:before="0" w:beforeAutospacing="0" w:line="270" w:lineRule="atLeast"/>
      </w:pPr>
      <w:r w:rsidRPr="0045373C">
        <w:t>7E</w:t>
      </w:r>
      <w:r w:rsidRPr="0045373C">
        <w:rPr>
          <w:rStyle w:val="apple-converted-space"/>
        </w:rPr>
        <w:t> </w:t>
      </w:r>
      <w:r w:rsidRPr="0045373C">
        <w:t>00 10 17 05</w:t>
      </w:r>
      <w:r w:rsidRPr="0045373C">
        <w:rPr>
          <w:rStyle w:val="apple-converted-space"/>
        </w:rPr>
        <w:t> </w:t>
      </w:r>
      <w:r w:rsidRPr="0045373C">
        <w:t>00 13 A2 00 40 6E 3F 76</w:t>
      </w:r>
      <w:r w:rsidRPr="0045373C">
        <w:rPr>
          <w:rStyle w:val="apple-converted-space"/>
        </w:rPr>
        <w:t> </w:t>
      </w:r>
      <w:r w:rsidRPr="0045373C">
        <w:t>FF FE 02</w:t>
      </w:r>
      <w:r w:rsidRPr="0045373C">
        <w:rPr>
          <w:rStyle w:val="apple-converted-space"/>
        </w:rPr>
        <w:t> </w:t>
      </w:r>
      <w:r w:rsidRPr="0045373C">
        <w:t>44 34 05</w:t>
      </w:r>
      <w:r w:rsidRPr="0045373C">
        <w:rPr>
          <w:rStyle w:val="apple-converted-space"/>
        </w:rPr>
        <w:t> __</w:t>
      </w:r>
    </w:p>
    <w:p w:rsidR="00467FD8" w:rsidRPr="0045373C" w:rsidRDefault="00467FD8" w:rsidP="00467FD8">
      <w:pPr>
        <w:pStyle w:val="NormalWeb"/>
        <w:numPr>
          <w:ilvl w:val="0"/>
          <w:numId w:val="41"/>
        </w:numPr>
        <w:spacing w:before="0" w:beforeAutospacing="0" w:line="270" w:lineRule="atLeast"/>
      </w:pPr>
      <w:r w:rsidRPr="0045373C">
        <w:t>7E 00 10</w:t>
      </w:r>
      <w:r w:rsidRPr="0045373C">
        <w:rPr>
          <w:rStyle w:val="apple-converted-space"/>
        </w:rPr>
        <w:t> </w:t>
      </w:r>
      <w:r w:rsidRPr="0045373C">
        <w:t>17 05 00 13 A2 00 40 6E 40 33 FF FE 02 44 34 04</w:t>
      </w:r>
      <w:r w:rsidRPr="0045373C">
        <w:rPr>
          <w:rStyle w:val="apple-converted-space"/>
        </w:rPr>
        <w:t> __</w:t>
      </w:r>
    </w:p>
    <w:p w:rsidR="00467FD8" w:rsidRPr="0045373C" w:rsidRDefault="00467FD8" w:rsidP="00467FD8">
      <w:pPr>
        <w:pStyle w:val="NormalWeb"/>
        <w:numPr>
          <w:ilvl w:val="0"/>
          <w:numId w:val="41"/>
        </w:numPr>
        <w:spacing w:before="0" w:beforeAutospacing="0" w:line="270" w:lineRule="atLeast"/>
        <w:rPr>
          <w:rStyle w:val="apple-converted-space"/>
        </w:rPr>
      </w:pPr>
      <w:r w:rsidRPr="0045373C">
        <w:t>7E</w:t>
      </w:r>
      <w:r w:rsidRPr="0045373C">
        <w:rPr>
          <w:rStyle w:val="apple-converted-space"/>
        </w:rPr>
        <w:t> </w:t>
      </w:r>
      <w:r w:rsidRPr="0045373C">
        <w:t>00 10 17 05</w:t>
      </w:r>
      <w:r w:rsidRPr="0045373C">
        <w:rPr>
          <w:rStyle w:val="apple-converted-space"/>
        </w:rPr>
        <w:t> </w:t>
      </w:r>
      <w:r w:rsidRPr="0045373C">
        <w:t>00 13 A2 00 40 6E 3F 76</w:t>
      </w:r>
      <w:r w:rsidRPr="0045373C">
        <w:rPr>
          <w:rStyle w:val="apple-converted-space"/>
        </w:rPr>
        <w:t> </w:t>
      </w:r>
      <w:r w:rsidRPr="0045373C">
        <w:t>FF FE 02</w:t>
      </w:r>
      <w:r w:rsidRPr="0045373C">
        <w:rPr>
          <w:rStyle w:val="apple-converted-space"/>
        </w:rPr>
        <w:t> </w:t>
      </w:r>
      <w:r w:rsidRPr="0045373C">
        <w:t>44 34 04</w:t>
      </w:r>
      <w:r w:rsidRPr="0045373C">
        <w:rPr>
          <w:rStyle w:val="apple-converted-space"/>
        </w:rPr>
        <w:t> __</w:t>
      </w:r>
    </w:p>
    <w:p w:rsidR="00467FD8" w:rsidRPr="0045373C" w:rsidRDefault="00467FD8" w:rsidP="00467FD8">
      <w:pPr>
        <w:pStyle w:val="NormalWeb"/>
        <w:spacing w:before="0" w:beforeAutospacing="0" w:line="270" w:lineRule="atLeast"/>
      </w:pPr>
      <w:r w:rsidRPr="0045373C">
        <w:t>Checksum Calculations:</w:t>
      </w:r>
    </w:p>
    <w:p w:rsidR="00467FD8" w:rsidRPr="0045373C" w:rsidRDefault="00467FD8" w:rsidP="00467FD8">
      <w:pPr>
        <w:pStyle w:val="NormalWeb"/>
        <w:numPr>
          <w:ilvl w:val="0"/>
          <w:numId w:val="42"/>
        </w:numPr>
        <w:spacing w:before="0" w:beforeAutospacing="0" w:line="270" w:lineRule="atLeast"/>
      </w:pPr>
      <w:r w:rsidRPr="0045373C">
        <w:t>17+5+0+13+A2+0+4</w:t>
      </w:r>
      <w:r w:rsidR="003A56C4" w:rsidRPr="0045373C">
        <w:t>0</w:t>
      </w:r>
      <w:r w:rsidRPr="0045373C">
        <w:t xml:space="preserve">+6E+40+33+FF+FE+2+44+34+5 = </w:t>
      </w:r>
      <w:r w:rsidR="003A56C4" w:rsidRPr="0045373C">
        <w:t>46E</w:t>
      </w:r>
    </w:p>
    <w:p w:rsidR="00467FD8" w:rsidRPr="0045373C" w:rsidRDefault="003A56C4" w:rsidP="00467FD8">
      <w:pPr>
        <w:pStyle w:val="NormalWeb"/>
        <w:spacing w:before="0" w:beforeAutospacing="0" w:line="270" w:lineRule="atLeast"/>
        <w:ind w:left="720"/>
      </w:pPr>
      <w:r w:rsidRPr="0045373C">
        <w:t xml:space="preserve">Checksum </w:t>
      </w:r>
      <w:r w:rsidR="00834D1E" w:rsidRPr="0045373C">
        <w:t>1</w:t>
      </w:r>
      <w:r w:rsidRPr="0045373C">
        <w:t xml:space="preserve">= </w:t>
      </w:r>
      <w:r w:rsidR="00467FD8" w:rsidRPr="0045373C">
        <w:t>FF –</w:t>
      </w:r>
      <w:r w:rsidRPr="0045373C">
        <w:t xml:space="preserve"> 6E</w:t>
      </w:r>
      <w:r w:rsidR="00467FD8" w:rsidRPr="0045373C">
        <w:t xml:space="preserve"> = </w:t>
      </w:r>
      <w:r w:rsidRPr="0045373C">
        <w:t>91</w:t>
      </w:r>
    </w:p>
    <w:p w:rsidR="003A56C4" w:rsidRPr="0045373C" w:rsidRDefault="003A56C4" w:rsidP="003A56C4">
      <w:pPr>
        <w:pStyle w:val="NormalWeb"/>
        <w:numPr>
          <w:ilvl w:val="0"/>
          <w:numId w:val="42"/>
        </w:numPr>
        <w:spacing w:before="0" w:beforeAutospacing="0" w:line="270" w:lineRule="atLeast"/>
      </w:pPr>
      <w:r w:rsidRPr="0045373C">
        <w:t>17+5+0+13+A2+0+40+6E+3F+76+FF+FE+2+44+34+5 = 4B0</w:t>
      </w:r>
    </w:p>
    <w:p w:rsidR="003A56C4" w:rsidRPr="0045373C" w:rsidRDefault="003A56C4" w:rsidP="003A56C4">
      <w:pPr>
        <w:pStyle w:val="NormalWeb"/>
        <w:spacing w:before="0" w:beforeAutospacing="0" w:line="270" w:lineRule="atLeast"/>
        <w:ind w:left="720"/>
      </w:pPr>
      <w:r w:rsidRPr="0045373C">
        <w:t>Checksum</w:t>
      </w:r>
      <w:r w:rsidR="00834D1E" w:rsidRPr="0045373C">
        <w:t>2</w:t>
      </w:r>
      <w:r w:rsidRPr="0045373C">
        <w:t xml:space="preserve"> = FF – B0 = 4F</w:t>
      </w:r>
    </w:p>
    <w:p w:rsidR="003A56C4" w:rsidRPr="0045373C" w:rsidRDefault="003A56C4" w:rsidP="003A56C4">
      <w:pPr>
        <w:pStyle w:val="NormalWeb"/>
        <w:numPr>
          <w:ilvl w:val="0"/>
          <w:numId w:val="42"/>
        </w:numPr>
        <w:spacing w:before="0" w:beforeAutospacing="0" w:line="270" w:lineRule="atLeast"/>
      </w:pPr>
      <w:r w:rsidRPr="0045373C">
        <w:t>17+5+0+13+A2+0+40+6E+40+33+FF+FE+2+44+34+4 = 46D</w:t>
      </w:r>
    </w:p>
    <w:p w:rsidR="003A56C4" w:rsidRPr="0045373C" w:rsidRDefault="003A56C4" w:rsidP="003A56C4">
      <w:pPr>
        <w:pStyle w:val="NormalWeb"/>
        <w:spacing w:before="0" w:beforeAutospacing="0" w:line="270" w:lineRule="atLeast"/>
        <w:ind w:left="720"/>
      </w:pPr>
      <w:r w:rsidRPr="0045373C">
        <w:t>Checksum</w:t>
      </w:r>
      <w:r w:rsidR="00834D1E" w:rsidRPr="0045373C">
        <w:t>3</w:t>
      </w:r>
      <w:r w:rsidRPr="0045373C">
        <w:t xml:space="preserve"> = FF – 6D = 92</w:t>
      </w:r>
    </w:p>
    <w:p w:rsidR="003A56C4" w:rsidRPr="0045373C" w:rsidRDefault="003A56C4" w:rsidP="003A56C4">
      <w:pPr>
        <w:pStyle w:val="NormalWeb"/>
        <w:numPr>
          <w:ilvl w:val="0"/>
          <w:numId w:val="42"/>
        </w:numPr>
        <w:spacing w:before="0" w:beforeAutospacing="0" w:line="270" w:lineRule="atLeast"/>
      </w:pPr>
      <w:r w:rsidRPr="0045373C">
        <w:t xml:space="preserve">17+5+0+13+A2+0+40+6E+3F+76+FF+FE+2+44+34+4 = </w:t>
      </w:r>
      <w:r w:rsidR="00834D1E" w:rsidRPr="0045373C">
        <w:t>4AF</w:t>
      </w:r>
    </w:p>
    <w:p w:rsidR="003A56C4" w:rsidRPr="0045373C" w:rsidRDefault="003A56C4" w:rsidP="003A56C4">
      <w:pPr>
        <w:pStyle w:val="NormalWeb"/>
        <w:spacing w:before="0" w:beforeAutospacing="0" w:line="270" w:lineRule="atLeast"/>
        <w:ind w:left="720"/>
      </w:pPr>
      <w:r w:rsidRPr="0045373C">
        <w:t xml:space="preserve">Checksum </w:t>
      </w:r>
      <w:r w:rsidR="00834D1E" w:rsidRPr="0045373C">
        <w:t>4</w:t>
      </w:r>
      <w:r w:rsidRPr="0045373C">
        <w:t>= FF -</w:t>
      </w:r>
      <w:r w:rsidR="00834D1E" w:rsidRPr="0045373C">
        <w:t xml:space="preserve"> AF</w:t>
      </w:r>
      <w:r w:rsidRPr="0045373C">
        <w:t xml:space="preserve"> = 50</w:t>
      </w:r>
    </w:p>
    <w:p w:rsidR="00834D1E" w:rsidRPr="0045373C" w:rsidRDefault="00834D1E" w:rsidP="00834D1E">
      <w:pPr>
        <w:spacing w:line="480" w:lineRule="auto"/>
        <w:rPr>
          <w:b/>
          <w:sz w:val="24"/>
          <w:szCs w:val="24"/>
        </w:rPr>
      </w:pPr>
      <w:r w:rsidRPr="0045373C">
        <w:rPr>
          <w:b/>
          <w:sz w:val="24"/>
          <w:szCs w:val="24"/>
        </w:rPr>
        <w:lastRenderedPageBreak/>
        <w:t>These are the commands for powering the two smart plugs:</w:t>
      </w:r>
    </w:p>
    <w:p w:rsidR="00834D1E" w:rsidRPr="0045373C" w:rsidRDefault="00AB4E4E" w:rsidP="00834D1E">
      <w:pPr>
        <w:pStyle w:val="NormalWeb"/>
        <w:shd w:val="clear" w:color="auto" w:fill="FFFFFF"/>
        <w:spacing w:before="0" w:beforeAutospacing="0" w:line="270" w:lineRule="atLeast"/>
      </w:pPr>
      <w:r w:rsidRPr="0045373C">
        <w:t xml:space="preserve">Each Smart Plug has its own API commands.  The command must be edited with the correct address and the correct, calculated check sum </w:t>
      </w:r>
    </w:p>
    <w:p w:rsidR="00834D1E" w:rsidRPr="0045373C" w:rsidRDefault="00834D1E" w:rsidP="00834D1E">
      <w:pPr>
        <w:pStyle w:val="NormalWeb"/>
        <w:shd w:val="clear" w:color="auto" w:fill="FFFFFF"/>
        <w:spacing w:before="0" w:beforeAutospacing="0" w:line="270" w:lineRule="atLeast"/>
      </w:pPr>
      <w:r w:rsidRPr="0045373C">
        <w:rPr>
          <w:b/>
          <w:bCs/>
        </w:rPr>
        <w:t>Command to set DIO4 high (Smart Plug ON):</w:t>
      </w:r>
    </w:p>
    <w:p w:rsidR="00834D1E" w:rsidRPr="0045373C" w:rsidRDefault="00834D1E" w:rsidP="00834D1E">
      <w:pPr>
        <w:pStyle w:val="NormalWeb"/>
        <w:spacing w:before="0" w:beforeAutospacing="0" w:line="270" w:lineRule="atLeast"/>
      </w:pPr>
      <w:r w:rsidRPr="0045373C">
        <w:t>Smart Plug 1: 7E 00 10 17 05 00 13 A2 00 40 6E 40 33 FF FE 02 44 34 05</w:t>
      </w:r>
      <w:r w:rsidRPr="0045373C">
        <w:rPr>
          <w:rStyle w:val="apple-converted-space"/>
        </w:rPr>
        <w:t> </w:t>
      </w:r>
      <w:r w:rsidRPr="0045373C">
        <w:t>91</w:t>
      </w:r>
    </w:p>
    <w:p w:rsidR="00834D1E" w:rsidRPr="0045373C" w:rsidRDefault="00834D1E" w:rsidP="00834D1E">
      <w:pPr>
        <w:pStyle w:val="NormalWeb"/>
        <w:spacing w:before="0" w:beforeAutospacing="0" w:line="270" w:lineRule="atLeast"/>
      </w:pPr>
      <w:r w:rsidRPr="0045373C">
        <w:t>Smart Plug 2: 7E</w:t>
      </w:r>
      <w:r w:rsidRPr="0045373C">
        <w:rPr>
          <w:rStyle w:val="apple-converted-space"/>
        </w:rPr>
        <w:t> </w:t>
      </w:r>
      <w:r w:rsidRPr="0045373C">
        <w:t>00 10 17 05</w:t>
      </w:r>
      <w:r w:rsidRPr="0045373C">
        <w:rPr>
          <w:rStyle w:val="apple-converted-space"/>
        </w:rPr>
        <w:t> </w:t>
      </w:r>
      <w:r w:rsidRPr="0045373C">
        <w:t>00 13 A2 00 40 6E 3F 76</w:t>
      </w:r>
      <w:r w:rsidRPr="0045373C">
        <w:rPr>
          <w:rStyle w:val="apple-converted-space"/>
        </w:rPr>
        <w:t> </w:t>
      </w:r>
      <w:r w:rsidRPr="0045373C">
        <w:t>FF FE 02</w:t>
      </w:r>
      <w:r w:rsidRPr="0045373C">
        <w:rPr>
          <w:rStyle w:val="apple-converted-space"/>
        </w:rPr>
        <w:t> </w:t>
      </w:r>
      <w:r w:rsidRPr="0045373C">
        <w:t>44 34 05</w:t>
      </w:r>
      <w:r w:rsidRPr="0045373C">
        <w:rPr>
          <w:rStyle w:val="apple-converted-space"/>
        </w:rPr>
        <w:t> </w:t>
      </w:r>
      <w:r w:rsidRPr="0045373C">
        <w:t>4F</w:t>
      </w:r>
    </w:p>
    <w:p w:rsidR="00834D1E" w:rsidRPr="0045373C" w:rsidRDefault="00834D1E" w:rsidP="00834D1E">
      <w:pPr>
        <w:pStyle w:val="NormalWeb"/>
        <w:spacing w:before="0" w:beforeAutospacing="0" w:line="270" w:lineRule="atLeast"/>
      </w:pPr>
      <w:r w:rsidRPr="0045373C">
        <w:rPr>
          <w:b/>
          <w:bCs/>
        </w:rPr>
        <w:t>Command to set DIO4 Low (Smart Plug OFF):</w:t>
      </w:r>
    </w:p>
    <w:p w:rsidR="00834D1E" w:rsidRPr="0045373C" w:rsidRDefault="00834D1E" w:rsidP="00834D1E">
      <w:pPr>
        <w:pStyle w:val="NormalWeb"/>
        <w:spacing w:before="0" w:beforeAutospacing="0" w:line="270" w:lineRule="atLeast"/>
      </w:pPr>
      <w:r w:rsidRPr="0045373C">
        <w:t>Smart Plug 1: 7E 00 10</w:t>
      </w:r>
      <w:r w:rsidRPr="0045373C">
        <w:rPr>
          <w:rStyle w:val="apple-converted-space"/>
        </w:rPr>
        <w:t> </w:t>
      </w:r>
      <w:r w:rsidRPr="0045373C">
        <w:t>17 05 00 13 A2 00 40 6E 40 33 FF FE 02 44 34 04</w:t>
      </w:r>
      <w:r w:rsidRPr="0045373C">
        <w:rPr>
          <w:rStyle w:val="apple-converted-space"/>
        </w:rPr>
        <w:t> </w:t>
      </w:r>
      <w:r w:rsidRPr="0045373C">
        <w:t>92</w:t>
      </w:r>
    </w:p>
    <w:p w:rsidR="00834D1E" w:rsidRPr="0045373C" w:rsidRDefault="00834D1E" w:rsidP="00834D1E">
      <w:pPr>
        <w:pStyle w:val="NormalWeb"/>
        <w:spacing w:before="0" w:beforeAutospacing="0" w:line="270" w:lineRule="atLeast"/>
      </w:pPr>
      <w:r w:rsidRPr="0045373C">
        <w:t>Smart Plug 2: 7E</w:t>
      </w:r>
      <w:r w:rsidRPr="0045373C">
        <w:rPr>
          <w:rStyle w:val="apple-converted-space"/>
        </w:rPr>
        <w:t> </w:t>
      </w:r>
      <w:r w:rsidRPr="0045373C">
        <w:t>00 10 17 05</w:t>
      </w:r>
      <w:r w:rsidRPr="0045373C">
        <w:rPr>
          <w:rStyle w:val="apple-converted-space"/>
        </w:rPr>
        <w:t> </w:t>
      </w:r>
      <w:r w:rsidRPr="0045373C">
        <w:t>00 13 A2 00 40 6E 3F 76</w:t>
      </w:r>
      <w:r w:rsidRPr="0045373C">
        <w:rPr>
          <w:rStyle w:val="apple-converted-space"/>
        </w:rPr>
        <w:t> </w:t>
      </w:r>
      <w:r w:rsidRPr="0045373C">
        <w:t>FF FE 02</w:t>
      </w:r>
      <w:r w:rsidRPr="0045373C">
        <w:rPr>
          <w:rStyle w:val="apple-converted-space"/>
        </w:rPr>
        <w:t> </w:t>
      </w:r>
      <w:r w:rsidRPr="0045373C">
        <w:t>44 34 04</w:t>
      </w:r>
      <w:r w:rsidRPr="0045373C">
        <w:rPr>
          <w:rStyle w:val="apple-converted-space"/>
        </w:rPr>
        <w:t> </w:t>
      </w:r>
      <w:r w:rsidRPr="0045373C">
        <w:t>50</w:t>
      </w:r>
    </w:p>
    <w:p w:rsidR="00467FD8" w:rsidRPr="0045373C" w:rsidRDefault="00467FD8" w:rsidP="00834D1E">
      <w:pPr>
        <w:pStyle w:val="NormalWeb"/>
        <w:spacing w:before="0" w:beforeAutospacing="0" w:line="270" w:lineRule="atLeast"/>
      </w:pPr>
    </w:p>
    <w:p w:rsidR="00834D1E" w:rsidRPr="0045373C" w:rsidRDefault="008F29E5" w:rsidP="00834D1E">
      <w:pPr>
        <w:spacing w:line="480" w:lineRule="auto"/>
        <w:jc w:val="both"/>
        <w:rPr>
          <w:b/>
          <w:sz w:val="24"/>
          <w:szCs w:val="24"/>
        </w:rPr>
      </w:pPr>
      <w:r w:rsidRPr="0045373C">
        <w:rPr>
          <w:noProof/>
          <w:sz w:val="24"/>
          <w:szCs w:val="24"/>
        </w:rPr>
        <w:drawing>
          <wp:anchor distT="0" distB="0" distL="114300" distR="114300" simplePos="0" relativeHeight="251666944" behindDoc="1" locked="0" layoutInCell="1" allowOverlap="1" wp14:anchorId="701520F8" wp14:editId="759ECE90">
            <wp:simplePos x="0" y="0"/>
            <wp:positionH relativeFrom="column">
              <wp:posOffset>-17145</wp:posOffset>
            </wp:positionH>
            <wp:positionV relativeFrom="paragraph">
              <wp:posOffset>328930</wp:posOffset>
            </wp:positionV>
            <wp:extent cx="2709545" cy="3190240"/>
            <wp:effectExtent l="0" t="0" r="0" b="0"/>
            <wp:wrapTight wrapText="bothSides">
              <wp:wrapPolygon edited="0">
                <wp:start x="0" y="0"/>
                <wp:lineTo x="0" y="21411"/>
                <wp:lineTo x="21413" y="21411"/>
                <wp:lineTo x="21413"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send.jpg"/>
                    <pic:cNvPicPr/>
                  </pic:nvPicPr>
                  <pic:blipFill>
                    <a:blip r:embed="rId48">
                      <a:extLst>
                        <a:ext uri="{28A0092B-C50C-407E-A947-70E740481C1C}">
                          <a14:useLocalDpi xmlns:a14="http://schemas.microsoft.com/office/drawing/2010/main" val="0"/>
                        </a:ext>
                      </a:extLst>
                    </a:blip>
                    <a:stretch>
                      <a:fillRect/>
                    </a:stretch>
                  </pic:blipFill>
                  <pic:spPr>
                    <a:xfrm>
                      <a:off x="0" y="0"/>
                      <a:ext cx="2709545" cy="3190240"/>
                    </a:xfrm>
                    <a:prstGeom prst="rect">
                      <a:avLst/>
                    </a:prstGeom>
                  </pic:spPr>
                </pic:pic>
              </a:graphicData>
            </a:graphic>
            <wp14:sizeRelH relativeFrom="page">
              <wp14:pctWidth>0</wp14:pctWidth>
            </wp14:sizeRelH>
            <wp14:sizeRelV relativeFrom="page">
              <wp14:pctHeight>0</wp14:pctHeight>
            </wp14:sizeRelV>
          </wp:anchor>
        </w:drawing>
      </w:r>
      <w:r w:rsidR="000576D9" w:rsidRPr="0045373C">
        <w:rPr>
          <w:b/>
          <w:sz w:val="24"/>
          <w:szCs w:val="24"/>
        </w:rPr>
        <w:t>Sending the command in X-CTU:</w:t>
      </w:r>
    </w:p>
    <w:p w:rsidR="008F29E5" w:rsidRPr="0045373C" w:rsidRDefault="000576D9" w:rsidP="00834D1E">
      <w:pPr>
        <w:spacing w:line="480" w:lineRule="auto"/>
        <w:jc w:val="both"/>
        <w:rPr>
          <w:b/>
          <w:sz w:val="24"/>
          <w:szCs w:val="24"/>
        </w:rPr>
      </w:pPr>
      <w:r w:rsidRPr="0045373C">
        <w:rPr>
          <w:sz w:val="24"/>
          <w:szCs w:val="24"/>
        </w:rPr>
        <w:t xml:space="preserve">Under the Terminal </w:t>
      </w:r>
      <w:r w:rsidR="00AB4E4E" w:rsidRPr="0045373C">
        <w:rPr>
          <w:sz w:val="24"/>
          <w:szCs w:val="24"/>
        </w:rPr>
        <w:t>tab,</w:t>
      </w:r>
      <w:r w:rsidRPr="0045373C">
        <w:rPr>
          <w:sz w:val="24"/>
          <w:szCs w:val="24"/>
        </w:rPr>
        <w:t xml:space="preserve"> click show hex and then Assemble Packet.</w:t>
      </w:r>
    </w:p>
    <w:p w:rsidR="008F29E5" w:rsidRPr="0045373C" w:rsidRDefault="000576D9" w:rsidP="008F29E5">
      <w:pPr>
        <w:spacing w:line="480" w:lineRule="auto"/>
        <w:jc w:val="both"/>
        <w:rPr>
          <w:sz w:val="24"/>
          <w:szCs w:val="24"/>
        </w:rPr>
      </w:pPr>
      <w:r w:rsidRPr="0045373C">
        <w:rPr>
          <w:sz w:val="24"/>
          <w:szCs w:val="24"/>
        </w:rPr>
        <w:t>Check HEX in the bottom right of the window and type the API frame.  After it is all typed, click Send Data.</w:t>
      </w:r>
    </w:p>
    <w:p w:rsidR="000576D9" w:rsidRPr="0045373C" w:rsidRDefault="000576D9" w:rsidP="008F29E5">
      <w:pPr>
        <w:spacing w:line="480" w:lineRule="auto"/>
        <w:jc w:val="both"/>
        <w:rPr>
          <w:sz w:val="24"/>
          <w:szCs w:val="24"/>
        </w:rPr>
      </w:pPr>
      <w:r w:rsidRPr="0045373C">
        <w:rPr>
          <w:sz w:val="24"/>
          <w:szCs w:val="24"/>
        </w:rPr>
        <w:t>The sent packet will show up in blue letters and a response will show up in red indicating that the API frame contains no errors and it was successfully sent.</w:t>
      </w:r>
    </w:p>
    <w:p w:rsidR="00692460" w:rsidRPr="0045373C" w:rsidRDefault="00692460" w:rsidP="008F29E5">
      <w:pPr>
        <w:spacing w:line="480" w:lineRule="auto"/>
        <w:rPr>
          <w:b/>
          <w:sz w:val="24"/>
          <w:szCs w:val="24"/>
        </w:rPr>
      </w:pPr>
    </w:p>
    <w:p w:rsidR="00692460" w:rsidRPr="0045373C" w:rsidRDefault="000576D9" w:rsidP="008F29E5">
      <w:pPr>
        <w:spacing w:line="480" w:lineRule="auto"/>
        <w:rPr>
          <w:b/>
          <w:sz w:val="24"/>
          <w:szCs w:val="24"/>
        </w:rPr>
      </w:pPr>
      <w:r w:rsidRPr="0045373C">
        <w:rPr>
          <w:b/>
          <w:sz w:val="24"/>
          <w:szCs w:val="24"/>
        </w:rPr>
        <w:t>The API frame we sent will turn on the smart plug.</w:t>
      </w:r>
    </w:p>
    <w:p w:rsidR="00692460" w:rsidRPr="0045373C" w:rsidRDefault="00692460" w:rsidP="008F29E5">
      <w:pPr>
        <w:spacing w:line="480" w:lineRule="auto"/>
        <w:rPr>
          <w:b/>
          <w:sz w:val="24"/>
          <w:szCs w:val="24"/>
        </w:rPr>
      </w:pPr>
    </w:p>
    <w:p w:rsidR="00692460" w:rsidRPr="0045373C" w:rsidRDefault="00692460" w:rsidP="008F29E5">
      <w:pPr>
        <w:spacing w:line="480" w:lineRule="auto"/>
        <w:rPr>
          <w:b/>
          <w:sz w:val="24"/>
          <w:szCs w:val="24"/>
        </w:rPr>
      </w:pPr>
    </w:p>
    <w:p w:rsidR="000576D9" w:rsidRPr="0045373C" w:rsidRDefault="00110FD8" w:rsidP="00834D1E">
      <w:pPr>
        <w:spacing w:line="480" w:lineRule="auto"/>
        <w:rPr>
          <w:b/>
        </w:rPr>
      </w:pPr>
      <w:r w:rsidRPr="0045373C">
        <w:rPr>
          <w:b/>
        </w:rPr>
        <w:lastRenderedPageBreak/>
        <w:t xml:space="preserve"> </w:t>
      </w:r>
      <w:r w:rsidR="009A5F8A" w:rsidRPr="0045373C">
        <w:rPr>
          <w:b/>
          <w:sz w:val="28"/>
          <w:szCs w:val="28"/>
        </w:rPr>
        <w:t>6.4 Digi XBee Smart Plug</w:t>
      </w:r>
    </w:p>
    <w:p w:rsidR="009A5F8A" w:rsidRPr="0045373C" w:rsidRDefault="009A5F8A" w:rsidP="004D640C">
      <w:pPr>
        <w:spacing w:line="480" w:lineRule="auto"/>
        <w:rPr>
          <w:sz w:val="24"/>
          <w:szCs w:val="24"/>
        </w:rPr>
      </w:pPr>
    </w:p>
    <w:p w:rsidR="000576D9" w:rsidRPr="0045373C" w:rsidRDefault="00CD721C" w:rsidP="004D640C">
      <w:pPr>
        <w:spacing w:line="480" w:lineRule="auto"/>
        <w:rPr>
          <w:sz w:val="24"/>
          <w:szCs w:val="24"/>
        </w:rPr>
      </w:pPr>
      <w:r w:rsidRPr="0045373C">
        <w:rPr>
          <w:noProof/>
        </w:rPr>
        <w:drawing>
          <wp:anchor distT="0" distB="0" distL="114300" distR="114300" simplePos="0" relativeHeight="251671040" behindDoc="1" locked="0" layoutInCell="1" allowOverlap="1" wp14:anchorId="68676FE8" wp14:editId="633D1263">
            <wp:simplePos x="0" y="0"/>
            <wp:positionH relativeFrom="column">
              <wp:posOffset>-333375</wp:posOffset>
            </wp:positionH>
            <wp:positionV relativeFrom="paragraph">
              <wp:posOffset>568960</wp:posOffset>
            </wp:positionV>
            <wp:extent cx="4237355" cy="3989705"/>
            <wp:effectExtent l="0" t="0" r="0" b="0"/>
            <wp:wrapTight wrapText="bothSides">
              <wp:wrapPolygon edited="0">
                <wp:start x="0" y="0"/>
                <wp:lineTo x="0" y="21452"/>
                <wp:lineTo x="21461" y="21452"/>
                <wp:lineTo x="21461"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 plug.jpg"/>
                    <pic:cNvPicPr/>
                  </pic:nvPicPr>
                  <pic:blipFill>
                    <a:blip r:embed="rId49">
                      <a:extLst>
                        <a:ext uri="{28A0092B-C50C-407E-A947-70E740481C1C}">
                          <a14:useLocalDpi xmlns:a14="http://schemas.microsoft.com/office/drawing/2010/main" val="0"/>
                        </a:ext>
                      </a:extLst>
                    </a:blip>
                    <a:stretch>
                      <a:fillRect/>
                    </a:stretch>
                  </pic:blipFill>
                  <pic:spPr>
                    <a:xfrm>
                      <a:off x="0" y="0"/>
                      <a:ext cx="4237355" cy="3989705"/>
                    </a:xfrm>
                    <a:prstGeom prst="rect">
                      <a:avLst/>
                    </a:prstGeom>
                  </pic:spPr>
                </pic:pic>
              </a:graphicData>
            </a:graphic>
            <wp14:sizeRelH relativeFrom="page">
              <wp14:pctWidth>0</wp14:pctWidth>
            </wp14:sizeRelH>
            <wp14:sizeRelV relativeFrom="page">
              <wp14:pctHeight>0</wp14:pctHeight>
            </wp14:sizeRelV>
          </wp:anchor>
        </w:drawing>
      </w:r>
      <w:r w:rsidR="000576D9" w:rsidRPr="0045373C">
        <w:rPr>
          <w:sz w:val="24"/>
          <w:szCs w:val="24"/>
        </w:rPr>
        <w:t>The smart plug acts as a router.  A</w:t>
      </w:r>
      <w:r w:rsidR="008F29E5" w:rsidRPr="0045373C">
        <w:rPr>
          <w:sz w:val="24"/>
          <w:szCs w:val="24"/>
        </w:rPr>
        <w:t>n</w:t>
      </w:r>
      <w:r w:rsidR="000576D9" w:rsidRPr="0045373C">
        <w:rPr>
          <w:sz w:val="24"/>
          <w:szCs w:val="24"/>
        </w:rPr>
        <w:t xml:space="preserve"> </w:t>
      </w:r>
      <w:r w:rsidR="008F29E5" w:rsidRPr="0045373C">
        <w:rPr>
          <w:sz w:val="24"/>
          <w:szCs w:val="24"/>
        </w:rPr>
        <w:t>XBee</w:t>
      </w:r>
      <w:r w:rsidR="000576D9" w:rsidRPr="0045373C">
        <w:rPr>
          <w:sz w:val="24"/>
          <w:szCs w:val="24"/>
        </w:rPr>
        <w:t xml:space="preserve"> device can join the network that we set up if it is in range of the smart plug.</w:t>
      </w:r>
    </w:p>
    <w:p w:rsidR="00DC318E" w:rsidRPr="0045373C" w:rsidRDefault="00DC318E" w:rsidP="004D640C">
      <w:pPr>
        <w:spacing w:line="480" w:lineRule="auto"/>
      </w:pPr>
    </w:p>
    <w:p w:rsidR="007D56C9" w:rsidRPr="0045373C" w:rsidRDefault="007D56C9" w:rsidP="007D56C9">
      <w:pPr>
        <w:shd w:val="clear" w:color="auto" w:fill="FFFFFF"/>
        <w:overflowPunct/>
        <w:autoSpaceDE/>
        <w:autoSpaceDN/>
        <w:adjustRightInd/>
        <w:spacing w:line="480" w:lineRule="auto"/>
        <w:textAlignment w:val="auto"/>
        <w:rPr>
          <w:color w:val="000000"/>
          <w:sz w:val="24"/>
          <w:szCs w:val="24"/>
        </w:rPr>
      </w:pPr>
      <w:r w:rsidRPr="0045373C">
        <w:rPr>
          <w:color w:val="000000"/>
          <w:sz w:val="24"/>
          <w:szCs w:val="24"/>
        </w:rPr>
        <w:t xml:space="preserve">The AT </w:t>
      </w:r>
      <w:proofErr w:type="gramStart"/>
      <w:r w:rsidRPr="0045373C">
        <w:rPr>
          <w:color w:val="000000"/>
          <w:sz w:val="24"/>
          <w:szCs w:val="24"/>
        </w:rPr>
        <w:t>commands for the XBee Smart Plug's features are</w:t>
      </w:r>
      <w:proofErr w:type="gramEnd"/>
      <w:r w:rsidRPr="0045373C">
        <w:rPr>
          <w:color w:val="000000"/>
          <w:sz w:val="24"/>
          <w:szCs w:val="24"/>
        </w:rPr>
        <w:t>:</w:t>
      </w:r>
    </w:p>
    <w:p w:rsidR="007D56C9" w:rsidRPr="0045373C" w:rsidRDefault="007D56C9" w:rsidP="007D56C9">
      <w:pPr>
        <w:shd w:val="clear" w:color="auto" w:fill="FFFFFF"/>
        <w:overflowPunct/>
        <w:autoSpaceDE/>
        <w:autoSpaceDN/>
        <w:adjustRightInd/>
        <w:spacing w:line="480" w:lineRule="auto"/>
        <w:textAlignment w:val="auto"/>
        <w:rPr>
          <w:b/>
          <w:bCs/>
          <w:color w:val="000000"/>
          <w:sz w:val="24"/>
          <w:szCs w:val="24"/>
        </w:rPr>
      </w:pPr>
      <w:r w:rsidRPr="0045373C">
        <w:rPr>
          <w:b/>
          <w:bCs/>
          <w:color w:val="000000"/>
          <w:sz w:val="24"/>
          <w:szCs w:val="24"/>
        </w:rPr>
        <w:t>Light sensor</w:t>
      </w:r>
    </w:p>
    <w:p w:rsidR="007D56C9" w:rsidRPr="0045373C" w:rsidRDefault="007D56C9" w:rsidP="007D56C9">
      <w:pPr>
        <w:shd w:val="clear" w:color="auto" w:fill="FFFFFF"/>
        <w:overflowPunct/>
        <w:autoSpaceDE/>
        <w:autoSpaceDN/>
        <w:adjustRightInd/>
        <w:spacing w:line="480" w:lineRule="auto"/>
        <w:ind w:left="720"/>
        <w:textAlignment w:val="auto"/>
        <w:rPr>
          <w:color w:val="000000"/>
          <w:sz w:val="24"/>
          <w:szCs w:val="24"/>
        </w:rPr>
      </w:pPr>
      <w:r w:rsidRPr="0045373C">
        <w:rPr>
          <w:color w:val="000000"/>
          <w:sz w:val="24"/>
          <w:szCs w:val="24"/>
        </w:rPr>
        <w:t>D1=2 (Analog input)</w:t>
      </w:r>
    </w:p>
    <w:p w:rsidR="007D56C9" w:rsidRPr="0045373C" w:rsidRDefault="007D56C9" w:rsidP="007D56C9">
      <w:pPr>
        <w:shd w:val="clear" w:color="auto" w:fill="FFFFFF"/>
        <w:overflowPunct/>
        <w:autoSpaceDE/>
        <w:autoSpaceDN/>
        <w:adjustRightInd/>
        <w:spacing w:line="480" w:lineRule="auto"/>
        <w:ind w:left="480"/>
        <w:textAlignment w:val="auto"/>
        <w:rPr>
          <w:b/>
          <w:bCs/>
          <w:color w:val="000000"/>
          <w:sz w:val="24"/>
          <w:szCs w:val="24"/>
        </w:rPr>
      </w:pPr>
      <w:r w:rsidRPr="0045373C">
        <w:rPr>
          <w:b/>
          <w:bCs/>
          <w:color w:val="000000"/>
          <w:sz w:val="24"/>
          <w:szCs w:val="24"/>
        </w:rPr>
        <w:t>Current sensor</w:t>
      </w:r>
    </w:p>
    <w:p w:rsidR="007D56C9" w:rsidRPr="0045373C" w:rsidRDefault="007D56C9" w:rsidP="007D56C9">
      <w:pPr>
        <w:shd w:val="clear" w:color="auto" w:fill="FFFFFF"/>
        <w:overflowPunct/>
        <w:autoSpaceDE/>
        <w:autoSpaceDN/>
        <w:adjustRightInd/>
        <w:spacing w:line="480" w:lineRule="auto"/>
        <w:ind w:left="720"/>
        <w:textAlignment w:val="auto"/>
        <w:rPr>
          <w:color w:val="000000"/>
          <w:sz w:val="24"/>
          <w:szCs w:val="24"/>
        </w:rPr>
      </w:pPr>
      <w:r w:rsidRPr="0045373C">
        <w:rPr>
          <w:color w:val="000000"/>
          <w:sz w:val="24"/>
          <w:szCs w:val="24"/>
        </w:rPr>
        <w:t>D3=2 (Analog input)</w:t>
      </w:r>
    </w:p>
    <w:p w:rsidR="007D56C9" w:rsidRPr="0045373C" w:rsidRDefault="007D56C9" w:rsidP="007D56C9">
      <w:pPr>
        <w:shd w:val="clear" w:color="auto" w:fill="FFFFFF"/>
        <w:overflowPunct/>
        <w:autoSpaceDE/>
        <w:autoSpaceDN/>
        <w:adjustRightInd/>
        <w:spacing w:line="480" w:lineRule="auto"/>
        <w:ind w:left="960"/>
        <w:textAlignment w:val="auto"/>
        <w:rPr>
          <w:b/>
          <w:bCs/>
          <w:color w:val="000000"/>
          <w:sz w:val="24"/>
          <w:szCs w:val="24"/>
        </w:rPr>
      </w:pPr>
      <w:r w:rsidRPr="0045373C">
        <w:rPr>
          <w:b/>
          <w:bCs/>
          <w:color w:val="000000"/>
          <w:sz w:val="24"/>
          <w:szCs w:val="24"/>
        </w:rPr>
        <w:t>Power Relay</w:t>
      </w:r>
    </w:p>
    <w:p w:rsidR="007D56C9" w:rsidRPr="0045373C" w:rsidRDefault="007D56C9" w:rsidP="007D56C9">
      <w:pPr>
        <w:shd w:val="clear" w:color="auto" w:fill="FFFFFF"/>
        <w:overflowPunct/>
        <w:autoSpaceDE/>
        <w:autoSpaceDN/>
        <w:adjustRightInd/>
        <w:spacing w:line="480" w:lineRule="auto"/>
        <w:ind w:left="720"/>
        <w:textAlignment w:val="auto"/>
        <w:rPr>
          <w:color w:val="000000"/>
          <w:sz w:val="24"/>
          <w:szCs w:val="24"/>
        </w:rPr>
      </w:pPr>
      <w:r w:rsidRPr="0045373C">
        <w:rPr>
          <w:color w:val="000000"/>
          <w:sz w:val="24"/>
          <w:szCs w:val="24"/>
        </w:rPr>
        <w:t>D4=4 (Turns outlet off)</w:t>
      </w:r>
    </w:p>
    <w:p w:rsidR="007D56C9" w:rsidRPr="0045373C" w:rsidRDefault="007D56C9" w:rsidP="007D56C9">
      <w:pPr>
        <w:shd w:val="clear" w:color="auto" w:fill="FFFFFF"/>
        <w:overflowPunct/>
        <w:autoSpaceDE/>
        <w:autoSpaceDN/>
        <w:adjustRightInd/>
        <w:spacing w:line="480" w:lineRule="auto"/>
        <w:ind w:left="720"/>
        <w:textAlignment w:val="auto"/>
        <w:rPr>
          <w:color w:val="000000"/>
          <w:sz w:val="24"/>
          <w:szCs w:val="24"/>
        </w:rPr>
      </w:pPr>
      <w:r w:rsidRPr="0045373C">
        <w:rPr>
          <w:color w:val="000000"/>
          <w:sz w:val="24"/>
          <w:szCs w:val="24"/>
        </w:rPr>
        <w:t>D4=5 (Turns outlet on)</w:t>
      </w:r>
    </w:p>
    <w:p w:rsidR="004D640C" w:rsidRPr="0045373C" w:rsidRDefault="004D640C" w:rsidP="004D640C">
      <w:pPr>
        <w:spacing w:line="480" w:lineRule="auto"/>
      </w:pPr>
    </w:p>
    <w:p w:rsidR="004D640C" w:rsidRPr="0045373C" w:rsidRDefault="004D640C" w:rsidP="004D640C">
      <w:pPr>
        <w:spacing w:line="480" w:lineRule="auto"/>
      </w:pPr>
    </w:p>
    <w:p w:rsidR="00CD721C" w:rsidRPr="0045373C" w:rsidRDefault="00834D1E" w:rsidP="004D640C">
      <w:pPr>
        <w:spacing w:line="480" w:lineRule="auto"/>
        <w:rPr>
          <w:b/>
          <w:sz w:val="24"/>
          <w:szCs w:val="24"/>
        </w:rPr>
      </w:pPr>
      <w:r w:rsidRPr="0045373C">
        <w:rPr>
          <w:b/>
          <w:sz w:val="24"/>
          <w:szCs w:val="24"/>
        </w:rPr>
        <w:t xml:space="preserve">Associate LED </w:t>
      </w:r>
      <w:r w:rsidR="00DC318E" w:rsidRPr="0045373C">
        <w:rPr>
          <w:b/>
          <w:sz w:val="24"/>
          <w:szCs w:val="24"/>
        </w:rPr>
        <w:t>(Green):</w:t>
      </w:r>
    </w:p>
    <w:p w:rsidR="00DC318E" w:rsidRPr="0045373C" w:rsidRDefault="00DC318E" w:rsidP="004D640C">
      <w:pPr>
        <w:spacing w:line="480" w:lineRule="auto"/>
        <w:rPr>
          <w:b/>
          <w:sz w:val="24"/>
          <w:szCs w:val="24"/>
        </w:rPr>
      </w:pPr>
      <w:r w:rsidRPr="0045373C">
        <w:rPr>
          <w:sz w:val="24"/>
          <w:szCs w:val="24"/>
        </w:rPr>
        <w:t>ON when plugged in</w:t>
      </w:r>
    </w:p>
    <w:p w:rsidR="00DC318E" w:rsidRPr="0045373C" w:rsidRDefault="00DC318E" w:rsidP="004D640C">
      <w:pPr>
        <w:spacing w:line="480" w:lineRule="auto"/>
        <w:rPr>
          <w:sz w:val="24"/>
          <w:szCs w:val="24"/>
        </w:rPr>
      </w:pPr>
      <w:r w:rsidRPr="0045373C">
        <w:rPr>
          <w:sz w:val="24"/>
          <w:szCs w:val="24"/>
        </w:rPr>
        <w:t>Blinks when the plug joined the network</w:t>
      </w:r>
    </w:p>
    <w:p w:rsidR="00DC318E" w:rsidRPr="0045373C" w:rsidRDefault="00DC318E" w:rsidP="004D640C">
      <w:pPr>
        <w:spacing w:line="480" w:lineRule="auto"/>
        <w:rPr>
          <w:b/>
          <w:sz w:val="24"/>
          <w:szCs w:val="24"/>
        </w:rPr>
      </w:pPr>
      <w:r w:rsidRPr="0045373C">
        <w:rPr>
          <w:b/>
          <w:sz w:val="24"/>
          <w:szCs w:val="24"/>
        </w:rPr>
        <w:t>Outlet LED (Yellow):</w:t>
      </w:r>
    </w:p>
    <w:p w:rsidR="00CD721C" w:rsidRPr="0045373C" w:rsidRDefault="00DC318E" w:rsidP="004D640C">
      <w:pPr>
        <w:spacing w:line="480" w:lineRule="auto"/>
        <w:rPr>
          <w:sz w:val="24"/>
          <w:szCs w:val="24"/>
        </w:rPr>
      </w:pPr>
      <w:r w:rsidRPr="0045373C">
        <w:rPr>
          <w:sz w:val="24"/>
          <w:szCs w:val="24"/>
        </w:rPr>
        <w:t>On when the User outlet is powered on</w:t>
      </w:r>
    </w:p>
    <w:p w:rsidR="00DC318E" w:rsidRPr="0045373C" w:rsidRDefault="00DC318E" w:rsidP="004D640C">
      <w:pPr>
        <w:spacing w:line="480" w:lineRule="auto"/>
        <w:rPr>
          <w:sz w:val="24"/>
          <w:szCs w:val="24"/>
        </w:rPr>
      </w:pPr>
      <w:r w:rsidRPr="0045373C">
        <w:rPr>
          <w:b/>
          <w:sz w:val="24"/>
          <w:szCs w:val="24"/>
        </w:rPr>
        <w:t>Reset Button:</w:t>
      </w:r>
    </w:p>
    <w:p w:rsidR="00DC318E" w:rsidRPr="0045373C" w:rsidRDefault="00DC318E" w:rsidP="004D640C">
      <w:pPr>
        <w:spacing w:line="480" w:lineRule="auto"/>
        <w:rPr>
          <w:sz w:val="24"/>
          <w:szCs w:val="24"/>
        </w:rPr>
        <w:sectPr w:rsidR="00DC318E" w:rsidRPr="0045373C" w:rsidSect="00880C3F">
          <w:headerReference w:type="default" r:id="rId50"/>
          <w:footerReference w:type="default" r:id="rId51"/>
          <w:pgSz w:w="12240" w:h="15840"/>
          <w:pgMar w:top="1440" w:right="1440" w:bottom="1440" w:left="1440" w:header="720" w:footer="720" w:gutter="0"/>
          <w:pgNumType w:start="1" w:chapStyle="1"/>
          <w:cols w:space="720"/>
        </w:sectPr>
      </w:pPr>
      <w:r w:rsidRPr="0045373C">
        <w:rPr>
          <w:sz w:val="24"/>
          <w:szCs w:val="24"/>
        </w:rPr>
        <w:t xml:space="preserve">Press the reset button </w:t>
      </w:r>
      <w:r w:rsidR="00AB4E4E" w:rsidRPr="0045373C">
        <w:rPr>
          <w:sz w:val="24"/>
          <w:szCs w:val="24"/>
        </w:rPr>
        <w:t>four</w:t>
      </w:r>
      <w:r w:rsidRPr="0045373C">
        <w:rPr>
          <w:sz w:val="24"/>
          <w:szCs w:val="24"/>
        </w:rPr>
        <w:t xml:space="preserve"> times to reset the smart plug and have it join an available network</w:t>
      </w:r>
    </w:p>
    <w:p w:rsidR="009A5F8A" w:rsidRPr="0045373C" w:rsidRDefault="009A5F8A">
      <w:pPr>
        <w:rPr>
          <w:b/>
          <w:sz w:val="36"/>
          <w:szCs w:val="36"/>
        </w:rPr>
      </w:pPr>
    </w:p>
    <w:p w:rsidR="009A5F8A" w:rsidRPr="0045373C" w:rsidRDefault="009A5F8A">
      <w:pPr>
        <w:rPr>
          <w:b/>
          <w:sz w:val="36"/>
          <w:szCs w:val="36"/>
        </w:rPr>
      </w:pPr>
    </w:p>
    <w:p w:rsidR="009A5F8A" w:rsidRPr="0045373C" w:rsidRDefault="009A5F8A">
      <w:pPr>
        <w:rPr>
          <w:b/>
          <w:sz w:val="36"/>
          <w:szCs w:val="36"/>
        </w:rPr>
      </w:pPr>
    </w:p>
    <w:p w:rsidR="009A5F8A" w:rsidRPr="0045373C" w:rsidRDefault="009A5F8A">
      <w:pPr>
        <w:rPr>
          <w:b/>
          <w:sz w:val="36"/>
          <w:szCs w:val="36"/>
        </w:rPr>
      </w:pPr>
    </w:p>
    <w:p w:rsidR="009A5F8A" w:rsidRPr="0045373C" w:rsidRDefault="009A5F8A">
      <w:pPr>
        <w:rPr>
          <w:b/>
          <w:sz w:val="36"/>
          <w:szCs w:val="36"/>
        </w:rPr>
      </w:pPr>
    </w:p>
    <w:p w:rsidR="009A5F8A" w:rsidRPr="0045373C" w:rsidRDefault="009A5F8A">
      <w:pPr>
        <w:rPr>
          <w:b/>
          <w:sz w:val="36"/>
          <w:szCs w:val="36"/>
        </w:rPr>
      </w:pPr>
    </w:p>
    <w:p w:rsidR="00B9290E" w:rsidRPr="0045373C" w:rsidRDefault="009A5F8A">
      <w:pPr>
        <w:rPr>
          <w:b/>
          <w:sz w:val="36"/>
          <w:szCs w:val="36"/>
        </w:rPr>
      </w:pPr>
      <w:r w:rsidRPr="0045373C">
        <w:rPr>
          <w:b/>
          <w:sz w:val="36"/>
          <w:szCs w:val="36"/>
        </w:rPr>
        <w:t>7.0 – Methods and Procedure</w:t>
      </w:r>
    </w:p>
    <w:p w:rsidR="00B9290E" w:rsidRPr="0045373C" w:rsidRDefault="00B9290E">
      <w:pPr>
        <w:sectPr w:rsidR="00B9290E" w:rsidRPr="0045373C">
          <w:headerReference w:type="default" r:id="rId52"/>
          <w:footerReference w:type="default" r:id="rId53"/>
          <w:pgSz w:w="12240" w:h="15840"/>
          <w:pgMar w:top="1440" w:right="1440" w:bottom="1440" w:left="1440" w:header="720" w:footer="720" w:gutter="0"/>
          <w:pgNumType w:start="1" w:chapStyle="1"/>
          <w:cols w:space="720"/>
        </w:sectPr>
      </w:pPr>
    </w:p>
    <w:p w:rsidR="00864E07" w:rsidRPr="0045373C" w:rsidRDefault="00010855" w:rsidP="00864E07">
      <w:pPr>
        <w:rPr>
          <w:b/>
          <w:sz w:val="28"/>
          <w:szCs w:val="28"/>
        </w:rPr>
      </w:pPr>
      <w:r w:rsidRPr="0045373C">
        <w:rPr>
          <w:b/>
          <w:sz w:val="28"/>
          <w:szCs w:val="28"/>
        </w:rPr>
        <w:lastRenderedPageBreak/>
        <w:t xml:space="preserve">7.1 </w:t>
      </w:r>
      <w:r w:rsidR="00D86C6F" w:rsidRPr="0045373C">
        <w:rPr>
          <w:b/>
          <w:sz w:val="28"/>
          <w:szCs w:val="28"/>
        </w:rPr>
        <w:t>Hardware (Construction) Phase</w:t>
      </w:r>
    </w:p>
    <w:p w:rsidR="00010855" w:rsidRPr="0045373C" w:rsidRDefault="00010855" w:rsidP="00864E07">
      <w:pPr>
        <w:widowControl w:val="0"/>
        <w:spacing w:line="230" w:lineRule="auto"/>
        <w:ind w:left="8"/>
        <w:rPr>
          <w:sz w:val="24"/>
          <w:szCs w:val="24"/>
        </w:rPr>
      </w:pPr>
    </w:p>
    <w:p w:rsidR="00864E07" w:rsidRPr="0045373C" w:rsidRDefault="0055111E" w:rsidP="00864E07">
      <w:pPr>
        <w:widowControl w:val="0"/>
        <w:spacing w:line="230" w:lineRule="auto"/>
        <w:ind w:left="8"/>
        <w:rPr>
          <w:sz w:val="24"/>
          <w:szCs w:val="24"/>
        </w:rPr>
      </w:pPr>
      <w:r w:rsidRPr="0045373C">
        <w:rPr>
          <w:sz w:val="24"/>
          <w:szCs w:val="24"/>
        </w:rPr>
        <w:t>How to set up</w:t>
      </w:r>
      <w:r w:rsidR="00864E07" w:rsidRPr="0045373C">
        <w:rPr>
          <w:sz w:val="24"/>
          <w:szCs w:val="24"/>
        </w:rPr>
        <w:t xml:space="preserve"> </w:t>
      </w:r>
      <w:r w:rsidRPr="0045373C">
        <w:rPr>
          <w:sz w:val="24"/>
          <w:szCs w:val="24"/>
        </w:rPr>
        <w:t xml:space="preserve">the </w:t>
      </w:r>
      <w:r w:rsidR="00864E07" w:rsidRPr="0045373C">
        <w:rPr>
          <w:sz w:val="24"/>
          <w:szCs w:val="24"/>
        </w:rPr>
        <w:t>SK40</w:t>
      </w:r>
      <w:r w:rsidRPr="0045373C">
        <w:rPr>
          <w:sz w:val="24"/>
          <w:szCs w:val="24"/>
        </w:rPr>
        <w:t>C</w:t>
      </w:r>
      <w:r w:rsidR="00864E07" w:rsidRPr="0045373C">
        <w:rPr>
          <w:sz w:val="24"/>
          <w:szCs w:val="24"/>
        </w:rPr>
        <w:t xml:space="preserve"> and PIC</w:t>
      </w:r>
      <w:r w:rsidRPr="0045373C">
        <w:rPr>
          <w:sz w:val="24"/>
          <w:szCs w:val="24"/>
        </w:rPr>
        <w:t xml:space="preserve"> as a coordinator and router simulator</w:t>
      </w:r>
    </w:p>
    <w:p w:rsidR="00864E07" w:rsidRPr="0045373C" w:rsidRDefault="00864E07" w:rsidP="00864E07">
      <w:pPr>
        <w:widowControl w:val="0"/>
        <w:spacing w:line="271" w:lineRule="exact"/>
        <w:rPr>
          <w:sz w:val="24"/>
          <w:szCs w:val="24"/>
        </w:rPr>
      </w:pPr>
    </w:p>
    <w:p w:rsidR="0055111E" w:rsidRPr="0045373C" w:rsidRDefault="001C3358" w:rsidP="00864E07">
      <w:pPr>
        <w:widowControl w:val="0"/>
        <w:numPr>
          <w:ilvl w:val="0"/>
          <w:numId w:val="23"/>
        </w:numPr>
        <w:tabs>
          <w:tab w:val="num" w:pos="348"/>
        </w:tabs>
        <w:spacing w:line="230" w:lineRule="auto"/>
        <w:ind w:left="348" w:hanging="348"/>
        <w:jc w:val="both"/>
        <w:textAlignment w:val="auto"/>
        <w:rPr>
          <w:sz w:val="24"/>
          <w:szCs w:val="24"/>
        </w:rPr>
      </w:pPr>
      <w:r w:rsidRPr="0045373C">
        <w:rPr>
          <w:noProof/>
          <w:sz w:val="24"/>
          <w:szCs w:val="24"/>
        </w:rPr>
        <w:drawing>
          <wp:anchor distT="0" distB="0" distL="114300" distR="114300" simplePos="0" relativeHeight="251652608" behindDoc="1" locked="0" layoutInCell="0" allowOverlap="1" wp14:anchorId="38F74A83" wp14:editId="01F268AC">
            <wp:simplePos x="0" y="0"/>
            <wp:positionH relativeFrom="column">
              <wp:posOffset>80010</wp:posOffset>
            </wp:positionH>
            <wp:positionV relativeFrom="paragraph">
              <wp:posOffset>134620</wp:posOffset>
            </wp:positionV>
            <wp:extent cx="5393690" cy="3593465"/>
            <wp:effectExtent l="0" t="0" r="0" b="6985"/>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393690" cy="3593465"/>
                    </a:xfrm>
                    <a:prstGeom prst="rect">
                      <a:avLst/>
                    </a:prstGeom>
                    <a:noFill/>
                  </pic:spPr>
                </pic:pic>
              </a:graphicData>
            </a:graphic>
            <wp14:sizeRelH relativeFrom="page">
              <wp14:pctWidth>0</wp14:pctWidth>
            </wp14:sizeRelH>
            <wp14:sizeRelV relativeFrom="page">
              <wp14:pctHeight>0</wp14:pctHeight>
            </wp14:sizeRelV>
          </wp:anchor>
        </w:drawing>
      </w:r>
      <w:r w:rsidR="00864E07" w:rsidRPr="0045373C">
        <w:rPr>
          <w:sz w:val="24"/>
          <w:szCs w:val="24"/>
        </w:rPr>
        <w:t>Setup SK40</w:t>
      </w:r>
      <w:r w:rsidR="0055111E" w:rsidRPr="0045373C">
        <w:rPr>
          <w:sz w:val="24"/>
          <w:szCs w:val="24"/>
        </w:rPr>
        <w:t xml:space="preserve">C </w:t>
      </w:r>
      <w:r w:rsidR="00864E07" w:rsidRPr="0045373C">
        <w:rPr>
          <w:sz w:val="24"/>
          <w:szCs w:val="24"/>
        </w:rPr>
        <w:t>with PIC.</w:t>
      </w:r>
    </w:p>
    <w:p w:rsidR="0055111E" w:rsidRPr="0045373C" w:rsidRDefault="00864E07" w:rsidP="0055111E">
      <w:pPr>
        <w:widowControl w:val="0"/>
        <w:numPr>
          <w:ilvl w:val="0"/>
          <w:numId w:val="8"/>
        </w:numPr>
        <w:spacing w:line="230" w:lineRule="auto"/>
        <w:jc w:val="both"/>
        <w:textAlignment w:val="auto"/>
        <w:rPr>
          <w:sz w:val="23"/>
          <w:szCs w:val="23"/>
        </w:rPr>
      </w:pPr>
      <w:r w:rsidRPr="0045373C">
        <w:rPr>
          <w:sz w:val="24"/>
          <w:szCs w:val="24"/>
        </w:rPr>
        <w:t xml:space="preserve">Prepare a PCB board and all the components </w:t>
      </w:r>
      <w:r w:rsidR="0055111E" w:rsidRPr="0045373C">
        <w:rPr>
          <w:sz w:val="24"/>
          <w:szCs w:val="24"/>
        </w:rPr>
        <w:t>required according</w:t>
      </w:r>
      <w:r w:rsidRPr="0045373C">
        <w:rPr>
          <w:sz w:val="24"/>
          <w:szCs w:val="24"/>
        </w:rPr>
        <w:t xml:space="preserve"> to the schematic</w:t>
      </w:r>
      <w:r w:rsidR="0055111E" w:rsidRPr="0045373C">
        <w:rPr>
          <w:sz w:val="24"/>
          <w:szCs w:val="24"/>
        </w:rPr>
        <w:t>.</w:t>
      </w: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3"/>
          <w:szCs w:val="23"/>
        </w:rPr>
      </w:pPr>
    </w:p>
    <w:p w:rsidR="0055111E" w:rsidRPr="0045373C" w:rsidRDefault="0055111E" w:rsidP="0055111E">
      <w:pPr>
        <w:widowControl w:val="0"/>
        <w:spacing w:line="230" w:lineRule="auto"/>
        <w:jc w:val="both"/>
        <w:textAlignment w:val="auto"/>
        <w:rPr>
          <w:sz w:val="23"/>
          <w:szCs w:val="23"/>
        </w:rPr>
      </w:pPr>
    </w:p>
    <w:p w:rsidR="00480F1C" w:rsidRPr="0045373C" w:rsidRDefault="00480F1C" w:rsidP="0055111E">
      <w:pPr>
        <w:widowControl w:val="0"/>
        <w:spacing w:line="230" w:lineRule="auto"/>
        <w:jc w:val="both"/>
        <w:textAlignment w:val="auto"/>
        <w:rPr>
          <w:sz w:val="23"/>
          <w:szCs w:val="23"/>
        </w:rPr>
      </w:pPr>
    </w:p>
    <w:p w:rsidR="00CD12D2" w:rsidRPr="0045373C" w:rsidRDefault="0055111E" w:rsidP="004D640C">
      <w:pPr>
        <w:widowControl w:val="0"/>
        <w:numPr>
          <w:ilvl w:val="0"/>
          <w:numId w:val="24"/>
        </w:numPr>
        <w:tabs>
          <w:tab w:val="num" w:pos="348"/>
        </w:tabs>
        <w:spacing w:line="480" w:lineRule="auto"/>
        <w:ind w:left="348" w:hanging="348"/>
        <w:jc w:val="both"/>
        <w:textAlignment w:val="auto"/>
        <w:rPr>
          <w:sz w:val="24"/>
          <w:szCs w:val="24"/>
        </w:rPr>
      </w:pPr>
      <w:r w:rsidRPr="0045373C">
        <w:rPr>
          <w:sz w:val="24"/>
          <w:szCs w:val="24"/>
        </w:rPr>
        <w:t>Load programs</w:t>
      </w:r>
      <w:r w:rsidR="00864E07" w:rsidRPr="0045373C">
        <w:rPr>
          <w:sz w:val="24"/>
          <w:szCs w:val="24"/>
        </w:rPr>
        <w:t xml:space="preserve"> to</w:t>
      </w:r>
      <w:r w:rsidRPr="0045373C">
        <w:rPr>
          <w:sz w:val="24"/>
          <w:szCs w:val="24"/>
        </w:rPr>
        <w:t xml:space="preserve"> the</w:t>
      </w:r>
      <w:r w:rsidR="00864E07" w:rsidRPr="0045373C">
        <w:rPr>
          <w:sz w:val="24"/>
          <w:szCs w:val="24"/>
        </w:rPr>
        <w:t xml:space="preserve"> microcontroller using </w:t>
      </w:r>
      <w:r w:rsidRPr="0045373C">
        <w:rPr>
          <w:sz w:val="24"/>
          <w:szCs w:val="24"/>
        </w:rPr>
        <w:t xml:space="preserve">a PCI interface. </w:t>
      </w:r>
    </w:p>
    <w:p w:rsidR="00864E07" w:rsidRPr="0045373C" w:rsidRDefault="004D640C" w:rsidP="004D640C">
      <w:pPr>
        <w:widowControl w:val="0"/>
        <w:spacing w:line="480" w:lineRule="auto"/>
        <w:jc w:val="both"/>
        <w:textAlignment w:val="auto"/>
        <w:rPr>
          <w:b/>
          <w:sz w:val="24"/>
          <w:szCs w:val="24"/>
        </w:rPr>
      </w:pPr>
      <w:r w:rsidRPr="0045373C">
        <w:rPr>
          <w:b/>
          <w:noProof/>
          <w:szCs w:val="22"/>
        </w:rPr>
        <w:drawing>
          <wp:anchor distT="0" distB="0" distL="114300" distR="114300" simplePos="0" relativeHeight="251660800" behindDoc="1" locked="0" layoutInCell="0" allowOverlap="1" wp14:anchorId="4BA6433C" wp14:editId="446E29D8">
            <wp:simplePos x="0" y="0"/>
            <wp:positionH relativeFrom="column">
              <wp:posOffset>-9525</wp:posOffset>
            </wp:positionH>
            <wp:positionV relativeFrom="paragraph">
              <wp:posOffset>225425</wp:posOffset>
            </wp:positionV>
            <wp:extent cx="4957445" cy="1497965"/>
            <wp:effectExtent l="0" t="0" r="0" b="6985"/>
            <wp:wrapTight wrapText="bothSides">
              <wp:wrapPolygon edited="0">
                <wp:start x="0" y="0"/>
                <wp:lineTo x="0" y="21426"/>
                <wp:lineTo x="21498" y="21426"/>
                <wp:lineTo x="21498" y="0"/>
                <wp:lineTo x="0" y="0"/>
              </wp:wrapPolygon>
            </wp:wrapTight>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957445" cy="1497965"/>
                    </a:xfrm>
                    <a:prstGeom prst="rect">
                      <a:avLst/>
                    </a:prstGeom>
                    <a:noFill/>
                  </pic:spPr>
                </pic:pic>
              </a:graphicData>
            </a:graphic>
            <wp14:sizeRelH relativeFrom="page">
              <wp14:pctWidth>0</wp14:pctWidth>
            </wp14:sizeRelH>
            <wp14:sizeRelV relativeFrom="page">
              <wp14:pctHeight>0</wp14:pctHeight>
            </wp14:sizeRelV>
          </wp:anchor>
        </w:drawing>
      </w:r>
      <w:r w:rsidR="0055111E" w:rsidRPr="0045373C">
        <w:rPr>
          <w:b/>
          <w:sz w:val="24"/>
          <w:szCs w:val="24"/>
        </w:rPr>
        <w:t>S</w:t>
      </w:r>
      <w:r w:rsidR="00864E07" w:rsidRPr="0045373C">
        <w:rPr>
          <w:b/>
          <w:sz w:val="24"/>
          <w:szCs w:val="24"/>
        </w:rPr>
        <w:t>ample source code</w:t>
      </w:r>
      <w:r w:rsidR="0055111E" w:rsidRPr="0045373C">
        <w:rPr>
          <w:b/>
          <w:sz w:val="24"/>
          <w:szCs w:val="24"/>
        </w:rPr>
        <w:t>s</w:t>
      </w:r>
      <w:r w:rsidR="00864E07" w:rsidRPr="0045373C">
        <w:rPr>
          <w:b/>
          <w:sz w:val="24"/>
          <w:szCs w:val="24"/>
        </w:rPr>
        <w:t xml:space="preserve"> </w:t>
      </w:r>
      <w:r w:rsidR="00CD12D2" w:rsidRPr="0045373C">
        <w:rPr>
          <w:b/>
          <w:sz w:val="24"/>
          <w:szCs w:val="24"/>
        </w:rPr>
        <w:t>are</w:t>
      </w:r>
      <w:r w:rsidR="00864E07" w:rsidRPr="0045373C">
        <w:rPr>
          <w:b/>
          <w:sz w:val="24"/>
          <w:szCs w:val="24"/>
        </w:rPr>
        <w:t xml:space="preserve"> downloaded from </w:t>
      </w:r>
      <w:r w:rsidR="0055111E" w:rsidRPr="0045373C">
        <w:rPr>
          <w:b/>
          <w:sz w:val="24"/>
          <w:szCs w:val="24"/>
        </w:rPr>
        <w:t>the web.</w:t>
      </w:r>
    </w:p>
    <w:p w:rsidR="00864E07" w:rsidRPr="0045373C" w:rsidRDefault="00864E07" w:rsidP="004D640C">
      <w:pPr>
        <w:widowControl w:val="0"/>
        <w:spacing w:line="480" w:lineRule="auto"/>
        <w:rPr>
          <w:sz w:val="24"/>
          <w:szCs w:val="24"/>
        </w:rPr>
      </w:pPr>
    </w:p>
    <w:p w:rsidR="00CD12D2" w:rsidRPr="0045373C" w:rsidRDefault="00CD12D2" w:rsidP="004D640C">
      <w:pPr>
        <w:widowControl w:val="0"/>
        <w:spacing w:line="480" w:lineRule="auto"/>
        <w:rPr>
          <w:sz w:val="24"/>
          <w:szCs w:val="24"/>
        </w:rPr>
      </w:pPr>
    </w:p>
    <w:p w:rsidR="00CD12D2" w:rsidRPr="0045373C" w:rsidRDefault="00CD12D2" w:rsidP="004D640C">
      <w:pPr>
        <w:widowControl w:val="0"/>
        <w:spacing w:line="480" w:lineRule="auto"/>
        <w:rPr>
          <w:sz w:val="24"/>
          <w:szCs w:val="24"/>
        </w:rPr>
      </w:pPr>
    </w:p>
    <w:p w:rsidR="00CD12D2" w:rsidRPr="0045373C" w:rsidRDefault="00CD12D2" w:rsidP="004D640C">
      <w:pPr>
        <w:widowControl w:val="0"/>
        <w:spacing w:line="480" w:lineRule="auto"/>
        <w:rPr>
          <w:sz w:val="24"/>
          <w:szCs w:val="24"/>
        </w:rPr>
      </w:pPr>
    </w:p>
    <w:p w:rsidR="004D640C" w:rsidRPr="0045373C" w:rsidRDefault="004D640C" w:rsidP="004D640C">
      <w:pPr>
        <w:widowControl w:val="0"/>
        <w:spacing w:line="480" w:lineRule="auto"/>
        <w:rPr>
          <w:sz w:val="24"/>
          <w:szCs w:val="24"/>
        </w:rPr>
      </w:pPr>
    </w:p>
    <w:p w:rsidR="00864E07" w:rsidRPr="0045373C" w:rsidRDefault="0055111E" w:rsidP="004D640C">
      <w:pPr>
        <w:widowControl w:val="0"/>
        <w:numPr>
          <w:ilvl w:val="0"/>
          <w:numId w:val="24"/>
        </w:numPr>
        <w:tabs>
          <w:tab w:val="clear" w:pos="720"/>
          <w:tab w:val="left" w:pos="270"/>
        </w:tabs>
        <w:spacing w:line="480" w:lineRule="auto"/>
        <w:ind w:left="0" w:firstLine="0"/>
        <w:rPr>
          <w:sz w:val="24"/>
          <w:szCs w:val="24"/>
        </w:rPr>
      </w:pPr>
      <w:r w:rsidRPr="0045373C">
        <w:rPr>
          <w:sz w:val="24"/>
          <w:szCs w:val="24"/>
        </w:rPr>
        <w:t>Turn on, p</w:t>
      </w:r>
      <w:r w:rsidR="00864E07" w:rsidRPr="0045373C">
        <w:rPr>
          <w:sz w:val="24"/>
          <w:szCs w:val="24"/>
        </w:rPr>
        <w:t>ress and release reset button of SK40</w:t>
      </w:r>
      <w:r w:rsidRPr="0045373C">
        <w:rPr>
          <w:sz w:val="24"/>
          <w:szCs w:val="24"/>
        </w:rPr>
        <w:t>C</w:t>
      </w:r>
      <w:r w:rsidR="00864E07" w:rsidRPr="0045373C">
        <w:rPr>
          <w:sz w:val="24"/>
          <w:szCs w:val="24"/>
        </w:rPr>
        <w:t>.</w:t>
      </w:r>
    </w:p>
    <w:p w:rsidR="00864E07" w:rsidRPr="0045373C" w:rsidRDefault="00D375EC" w:rsidP="004D640C">
      <w:pPr>
        <w:widowControl w:val="0"/>
        <w:numPr>
          <w:ilvl w:val="0"/>
          <w:numId w:val="25"/>
        </w:numPr>
        <w:tabs>
          <w:tab w:val="num" w:pos="348"/>
        </w:tabs>
        <w:spacing w:line="480" w:lineRule="auto"/>
        <w:ind w:left="0" w:firstLine="0"/>
        <w:jc w:val="both"/>
        <w:textAlignment w:val="auto"/>
        <w:rPr>
          <w:sz w:val="24"/>
          <w:szCs w:val="24"/>
        </w:rPr>
      </w:pPr>
      <w:r w:rsidRPr="0045373C">
        <w:rPr>
          <w:sz w:val="24"/>
          <w:szCs w:val="24"/>
        </w:rPr>
        <w:t xml:space="preserve">After </w:t>
      </w:r>
      <w:r w:rsidR="00864E07" w:rsidRPr="0045373C">
        <w:rPr>
          <w:sz w:val="24"/>
          <w:szCs w:val="24"/>
        </w:rPr>
        <w:t>se</w:t>
      </w:r>
      <w:r w:rsidRPr="0045373C">
        <w:rPr>
          <w:sz w:val="24"/>
          <w:szCs w:val="24"/>
        </w:rPr>
        <w:t>t</w:t>
      </w:r>
      <w:r w:rsidR="00864E07" w:rsidRPr="0045373C">
        <w:rPr>
          <w:sz w:val="24"/>
          <w:szCs w:val="24"/>
        </w:rPr>
        <w:t>t</w:t>
      </w:r>
      <w:r w:rsidRPr="0045373C">
        <w:rPr>
          <w:sz w:val="24"/>
          <w:szCs w:val="24"/>
        </w:rPr>
        <w:t xml:space="preserve">ing </w:t>
      </w:r>
      <w:r w:rsidR="00C51ABA" w:rsidRPr="0045373C">
        <w:rPr>
          <w:sz w:val="24"/>
          <w:szCs w:val="24"/>
        </w:rPr>
        <w:t xml:space="preserve">everything </w:t>
      </w:r>
      <w:r w:rsidRPr="0045373C">
        <w:rPr>
          <w:sz w:val="24"/>
          <w:szCs w:val="24"/>
        </w:rPr>
        <w:t xml:space="preserve">up, </w:t>
      </w:r>
      <w:r w:rsidR="00C51ABA" w:rsidRPr="0045373C">
        <w:rPr>
          <w:sz w:val="24"/>
          <w:szCs w:val="24"/>
        </w:rPr>
        <w:t xml:space="preserve">the SK40C </w:t>
      </w:r>
      <w:r w:rsidRPr="0045373C">
        <w:rPr>
          <w:sz w:val="24"/>
          <w:szCs w:val="24"/>
        </w:rPr>
        <w:t xml:space="preserve">will be </w:t>
      </w:r>
      <w:r w:rsidR="00C51ABA" w:rsidRPr="0045373C">
        <w:rPr>
          <w:sz w:val="24"/>
          <w:szCs w:val="24"/>
        </w:rPr>
        <w:t>able</w:t>
      </w:r>
      <w:r w:rsidRPr="0045373C">
        <w:rPr>
          <w:sz w:val="24"/>
          <w:szCs w:val="24"/>
        </w:rPr>
        <w:t xml:space="preserve"> to receive data through</w:t>
      </w:r>
      <w:r w:rsidR="00C51ABA" w:rsidRPr="0045373C">
        <w:rPr>
          <w:sz w:val="24"/>
          <w:szCs w:val="24"/>
        </w:rPr>
        <w:t xml:space="preserve"> the network</w:t>
      </w:r>
      <w:r w:rsidR="00864E07" w:rsidRPr="0045373C">
        <w:rPr>
          <w:sz w:val="24"/>
          <w:szCs w:val="24"/>
        </w:rPr>
        <w:t xml:space="preserve">. </w:t>
      </w:r>
    </w:p>
    <w:p w:rsidR="00480F1C" w:rsidRPr="0045373C" w:rsidRDefault="00480F1C" w:rsidP="00480F1C">
      <w:pPr>
        <w:widowControl w:val="0"/>
        <w:spacing w:line="230" w:lineRule="auto"/>
        <w:jc w:val="both"/>
        <w:textAlignment w:val="auto"/>
        <w:rPr>
          <w:sz w:val="24"/>
          <w:szCs w:val="24"/>
        </w:rPr>
      </w:pPr>
    </w:p>
    <w:p w:rsidR="00480F1C" w:rsidRPr="0045373C" w:rsidRDefault="00480F1C" w:rsidP="00480F1C">
      <w:pPr>
        <w:widowControl w:val="0"/>
        <w:spacing w:line="230" w:lineRule="auto"/>
        <w:jc w:val="both"/>
        <w:textAlignment w:val="auto"/>
        <w:rPr>
          <w:sz w:val="24"/>
          <w:szCs w:val="24"/>
        </w:rPr>
      </w:pPr>
    </w:p>
    <w:p w:rsidR="007646B8" w:rsidRPr="0045373C" w:rsidRDefault="007646B8" w:rsidP="007646B8">
      <w:pPr>
        <w:widowControl w:val="0"/>
        <w:spacing w:line="230" w:lineRule="auto"/>
        <w:jc w:val="both"/>
        <w:textAlignment w:val="auto"/>
        <w:rPr>
          <w:sz w:val="23"/>
          <w:szCs w:val="23"/>
        </w:rPr>
      </w:pPr>
    </w:p>
    <w:p w:rsidR="007646B8" w:rsidRPr="0045373C" w:rsidRDefault="007646B8" w:rsidP="007646B8">
      <w:pPr>
        <w:widowControl w:val="0"/>
        <w:spacing w:line="230" w:lineRule="auto"/>
        <w:jc w:val="both"/>
        <w:textAlignment w:val="auto"/>
        <w:rPr>
          <w:sz w:val="23"/>
          <w:szCs w:val="23"/>
        </w:rPr>
      </w:pPr>
    </w:p>
    <w:p w:rsidR="00A7284A" w:rsidRPr="0045373C" w:rsidRDefault="00A7284A" w:rsidP="00CD12D2">
      <w:pPr>
        <w:widowControl w:val="0"/>
        <w:spacing w:line="315" w:lineRule="exact"/>
        <w:ind w:left="-720"/>
        <w:rPr>
          <w:noProof/>
        </w:rPr>
      </w:pPr>
    </w:p>
    <w:p w:rsidR="007646B8" w:rsidRPr="0045373C" w:rsidRDefault="004D640C" w:rsidP="00CD12D2">
      <w:pPr>
        <w:widowControl w:val="0"/>
        <w:spacing w:line="315" w:lineRule="exact"/>
        <w:ind w:left="-720"/>
        <w:rPr>
          <w:b/>
          <w:bCs/>
          <w:sz w:val="28"/>
          <w:szCs w:val="28"/>
        </w:rPr>
      </w:pPr>
      <w:r w:rsidRPr="0045373C">
        <w:rPr>
          <w:noProof/>
          <w:sz w:val="24"/>
          <w:szCs w:val="24"/>
        </w:rPr>
        <w:drawing>
          <wp:anchor distT="0" distB="0" distL="114300" distR="114300" simplePos="0" relativeHeight="251672064" behindDoc="1" locked="0" layoutInCell="1" allowOverlap="1" wp14:anchorId="5148142A" wp14:editId="553A8126">
            <wp:simplePos x="0" y="0"/>
            <wp:positionH relativeFrom="column">
              <wp:posOffset>3181985</wp:posOffset>
            </wp:positionH>
            <wp:positionV relativeFrom="paragraph">
              <wp:posOffset>20320</wp:posOffset>
            </wp:positionV>
            <wp:extent cx="3161665" cy="3315970"/>
            <wp:effectExtent l="0" t="0" r="635" b="0"/>
            <wp:wrapTight wrapText="bothSides">
              <wp:wrapPolygon edited="0">
                <wp:start x="0" y="0"/>
                <wp:lineTo x="0" y="21468"/>
                <wp:lineTo x="21474" y="21468"/>
                <wp:lineTo x="21474"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1.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161665" cy="3315970"/>
                    </a:xfrm>
                    <a:prstGeom prst="rect">
                      <a:avLst/>
                    </a:prstGeom>
                  </pic:spPr>
                </pic:pic>
              </a:graphicData>
            </a:graphic>
            <wp14:sizeRelH relativeFrom="page">
              <wp14:pctWidth>0</wp14:pctWidth>
            </wp14:sizeRelH>
            <wp14:sizeRelV relativeFrom="page">
              <wp14:pctHeight>0</wp14:pctHeight>
            </wp14:sizeRelV>
          </wp:anchor>
        </w:drawing>
      </w:r>
      <w:r w:rsidR="00C51ABA" w:rsidRPr="0045373C">
        <w:rPr>
          <w:sz w:val="32"/>
          <w:szCs w:val="32"/>
        </w:rPr>
        <w:t xml:space="preserve"> </w:t>
      </w:r>
      <w:r w:rsidR="00010855" w:rsidRPr="0045373C">
        <w:rPr>
          <w:b/>
          <w:sz w:val="28"/>
          <w:szCs w:val="28"/>
        </w:rPr>
        <w:t>7.2</w:t>
      </w:r>
      <w:r w:rsidR="00010855" w:rsidRPr="0045373C">
        <w:rPr>
          <w:b/>
          <w:sz w:val="32"/>
          <w:szCs w:val="32"/>
        </w:rPr>
        <w:t xml:space="preserve"> </w:t>
      </w:r>
      <w:r w:rsidR="00864E07" w:rsidRPr="0045373C">
        <w:rPr>
          <w:b/>
          <w:bCs/>
          <w:sz w:val="28"/>
          <w:szCs w:val="28"/>
        </w:rPr>
        <w:t xml:space="preserve">Using SKXBee as </w:t>
      </w:r>
      <w:r w:rsidR="00C51ABA" w:rsidRPr="0045373C">
        <w:rPr>
          <w:b/>
          <w:bCs/>
          <w:sz w:val="28"/>
          <w:szCs w:val="28"/>
        </w:rPr>
        <w:t>a Coordinator</w:t>
      </w:r>
    </w:p>
    <w:p w:rsidR="004D640C" w:rsidRPr="0045373C" w:rsidRDefault="004D640C" w:rsidP="00CD12D2">
      <w:pPr>
        <w:widowControl w:val="0"/>
        <w:spacing w:line="315" w:lineRule="exact"/>
        <w:ind w:left="-720"/>
        <w:rPr>
          <w:sz w:val="24"/>
          <w:szCs w:val="24"/>
        </w:rPr>
      </w:pPr>
    </w:p>
    <w:p w:rsidR="00864E07" w:rsidRPr="0045373C" w:rsidRDefault="00864E07" w:rsidP="004D640C">
      <w:pPr>
        <w:pStyle w:val="ListParagraph"/>
        <w:widowControl w:val="0"/>
        <w:numPr>
          <w:ilvl w:val="0"/>
          <w:numId w:val="32"/>
        </w:numPr>
        <w:tabs>
          <w:tab w:val="num" w:pos="348"/>
          <w:tab w:val="left" w:pos="668"/>
        </w:tabs>
        <w:spacing w:line="480" w:lineRule="auto"/>
        <w:jc w:val="both"/>
        <w:rPr>
          <w:sz w:val="24"/>
          <w:szCs w:val="24"/>
        </w:rPr>
      </w:pPr>
      <w:r w:rsidRPr="0045373C">
        <w:rPr>
          <w:sz w:val="24"/>
          <w:szCs w:val="24"/>
        </w:rPr>
        <w:t xml:space="preserve">Connect SKXBee to PC using USB </w:t>
      </w:r>
      <w:r w:rsidR="007646B8" w:rsidRPr="0045373C">
        <w:rPr>
          <w:sz w:val="24"/>
          <w:szCs w:val="24"/>
        </w:rPr>
        <w:t>cable</w:t>
      </w:r>
      <w:r w:rsidRPr="0045373C">
        <w:rPr>
          <w:sz w:val="24"/>
          <w:szCs w:val="24"/>
        </w:rPr>
        <w:t xml:space="preserve"> as </w:t>
      </w:r>
      <w:r w:rsidR="00A7284A" w:rsidRPr="0045373C">
        <w:rPr>
          <w:sz w:val="24"/>
          <w:szCs w:val="24"/>
        </w:rPr>
        <w:t xml:space="preserve">the </w:t>
      </w:r>
      <w:r w:rsidRPr="0045373C">
        <w:rPr>
          <w:sz w:val="24"/>
          <w:szCs w:val="24"/>
        </w:rPr>
        <w:t>picture</w:t>
      </w:r>
      <w:r w:rsidR="00A7284A" w:rsidRPr="0045373C">
        <w:rPr>
          <w:sz w:val="24"/>
          <w:szCs w:val="24"/>
        </w:rPr>
        <w:t xml:space="preserve"> below shows</w:t>
      </w:r>
      <w:r w:rsidR="007646B8" w:rsidRPr="0045373C">
        <w:rPr>
          <w:sz w:val="24"/>
          <w:szCs w:val="24"/>
        </w:rPr>
        <w:t>.</w:t>
      </w:r>
      <w:r w:rsidRPr="0045373C">
        <w:rPr>
          <w:sz w:val="24"/>
          <w:szCs w:val="24"/>
        </w:rPr>
        <w:t xml:space="preserve"> </w:t>
      </w:r>
      <w:r w:rsidR="007646B8" w:rsidRPr="0045373C">
        <w:rPr>
          <w:sz w:val="24"/>
          <w:szCs w:val="24"/>
        </w:rPr>
        <w:t xml:space="preserve"> Set</w:t>
      </w:r>
      <w:r w:rsidRPr="0045373C">
        <w:rPr>
          <w:sz w:val="24"/>
          <w:szCs w:val="24"/>
        </w:rPr>
        <w:t xml:space="preserve"> the address for each module</w:t>
      </w:r>
      <w:r w:rsidR="007646B8" w:rsidRPr="0045373C">
        <w:rPr>
          <w:sz w:val="24"/>
          <w:szCs w:val="24"/>
        </w:rPr>
        <w:t>, t</w:t>
      </w:r>
      <w:r w:rsidRPr="0045373C">
        <w:rPr>
          <w:sz w:val="24"/>
          <w:szCs w:val="24"/>
        </w:rPr>
        <w:t xml:space="preserve">est the communication and go to ‘Terminal’ setting tab. </w:t>
      </w:r>
    </w:p>
    <w:p w:rsidR="00CD12D2" w:rsidRPr="0045373C" w:rsidRDefault="004D640C" w:rsidP="00CD12D2">
      <w:pPr>
        <w:widowControl w:val="0"/>
        <w:tabs>
          <w:tab w:val="num" w:pos="348"/>
          <w:tab w:val="left" w:pos="668"/>
        </w:tabs>
        <w:ind w:left="-720"/>
        <w:jc w:val="both"/>
        <w:rPr>
          <w:sz w:val="24"/>
          <w:szCs w:val="24"/>
        </w:rPr>
      </w:pPr>
      <w:r w:rsidRPr="0045373C">
        <w:rPr>
          <w:noProof/>
          <w:sz w:val="24"/>
          <w:szCs w:val="24"/>
        </w:rPr>
        <w:drawing>
          <wp:anchor distT="0" distB="0" distL="114300" distR="114300" simplePos="0" relativeHeight="251673088" behindDoc="1" locked="0" layoutInCell="1" allowOverlap="1" wp14:anchorId="40796C3E" wp14:editId="0D3A4D69">
            <wp:simplePos x="0" y="0"/>
            <wp:positionH relativeFrom="column">
              <wp:posOffset>19050</wp:posOffset>
            </wp:positionH>
            <wp:positionV relativeFrom="paragraph">
              <wp:posOffset>101600</wp:posOffset>
            </wp:positionV>
            <wp:extent cx="2849880" cy="3315970"/>
            <wp:effectExtent l="0" t="0" r="7620" b="0"/>
            <wp:wrapTight wrapText="bothSides">
              <wp:wrapPolygon edited="0">
                <wp:start x="0" y="0"/>
                <wp:lineTo x="0" y="21468"/>
                <wp:lineTo x="21513" y="21468"/>
                <wp:lineTo x="21513"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ctu1.png"/>
                    <pic:cNvPicPr/>
                  </pic:nvPicPr>
                  <pic:blipFill>
                    <a:blip r:embed="rId57">
                      <a:extLst>
                        <a:ext uri="{28A0092B-C50C-407E-A947-70E740481C1C}">
                          <a14:useLocalDpi xmlns:a14="http://schemas.microsoft.com/office/drawing/2010/main" val="0"/>
                        </a:ext>
                      </a:extLst>
                    </a:blip>
                    <a:stretch>
                      <a:fillRect/>
                    </a:stretch>
                  </pic:blipFill>
                  <pic:spPr>
                    <a:xfrm>
                      <a:off x="0" y="0"/>
                      <a:ext cx="2849880" cy="3315970"/>
                    </a:xfrm>
                    <a:prstGeom prst="rect">
                      <a:avLst/>
                    </a:prstGeom>
                  </pic:spPr>
                </pic:pic>
              </a:graphicData>
            </a:graphic>
            <wp14:sizeRelH relativeFrom="page">
              <wp14:pctWidth>0</wp14:pctWidth>
            </wp14:sizeRelH>
            <wp14:sizeRelV relativeFrom="page">
              <wp14:pctHeight>0</wp14:pctHeight>
            </wp14:sizeRelV>
          </wp:anchor>
        </w:drawing>
      </w:r>
    </w:p>
    <w:p w:rsidR="00864E07" w:rsidRPr="0045373C" w:rsidRDefault="00864E07" w:rsidP="00CD12D2">
      <w:pPr>
        <w:widowControl w:val="0"/>
        <w:spacing w:line="289" w:lineRule="exact"/>
        <w:ind w:left="-720"/>
        <w:rPr>
          <w:sz w:val="24"/>
          <w:szCs w:val="24"/>
        </w:rPr>
      </w:pPr>
    </w:p>
    <w:p w:rsidR="00A7284A" w:rsidRPr="0045373C" w:rsidRDefault="00034F75" w:rsidP="00A7284A">
      <w:pPr>
        <w:widowControl w:val="0"/>
        <w:spacing w:line="230" w:lineRule="auto"/>
        <w:ind w:left="-708" w:right="100"/>
        <w:jc w:val="both"/>
        <w:textAlignment w:val="auto"/>
        <w:rPr>
          <w:sz w:val="24"/>
          <w:szCs w:val="24"/>
        </w:rPr>
      </w:pPr>
      <w:r w:rsidRPr="0045373C">
        <w:rPr>
          <w:sz w:val="24"/>
          <w:szCs w:val="24"/>
        </w:rPr>
        <w:t xml:space="preserve">              </w:t>
      </w:r>
      <w:r w:rsidRPr="0045373C">
        <w:rPr>
          <w:sz w:val="24"/>
          <w:szCs w:val="24"/>
        </w:rPr>
        <w:tab/>
      </w:r>
      <w:r w:rsidRPr="0045373C">
        <w:rPr>
          <w:sz w:val="24"/>
          <w:szCs w:val="24"/>
        </w:rPr>
        <w:tab/>
      </w:r>
      <w:r w:rsidRPr="0045373C">
        <w:rPr>
          <w:sz w:val="24"/>
          <w:szCs w:val="24"/>
        </w:rPr>
        <w:tab/>
      </w:r>
      <w:r w:rsidRPr="0045373C">
        <w:rPr>
          <w:sz w:val="24"/>
          <w:szCs w:val="24"/>
        </w:rPr>
        <w:tab/>
      </w:r>
      <w:r w:rsidRPr="0045373C">
        <w:rPr>
          <w:sz w:val="24"/>
          <w:szCs w:val="24"/>
        </w:rPr>
        <w:tab/>
      </w:r>
      <w:r w:rsidRPr="0045373C">
        <w:rPr>
          <w:sz w:val="24"/>
          <w:szCs w:val="24"/>
        </w:rPr>
        <w:tab/>
      </w:r>
      <w:r w:rsidRPr="0045373C">
        <w:rPr>
          <w:sz w:val="24"/>
          <w:szCs w:val="24"/>
        </w:rPr>
        <w:tab/>
      </w:r>
      <w:r w:rsidRPr="0045373C">
        <w:rPr>
          <w:sz w:val="24"/>
          <w:szCs w:val="24"/>
        </w:rPr>
        <w:tab/>
      </w:r>
    </w:p>
    <w:p w:rsidR="00A7284A" w:rsidRPr="0045373C" w:rsidRDefault="004D640C" w:rsidP="00A7284A">
      <w:pPr>
        <w:widowControl w:val="0"/>
        <w:spacing w:line="230" w:lineRule="auto"/>
        <w:ind w:left="-708" w:right="100"/>
        <w:jc w:val="both"/>
        <w:textAlignment w:val="auto"/>
        <w:rPr>
          <w:sz w:val="24"/>
          <w:szCs w:val="24"/>
        </w:rPr>
      </w:pPr>
      <w:r w:rsidRPr="0045373C">
        <w:rPr>
          <w:noProof/>
          <w:szCs w:val="22"/>
        </w:rPr>
        <w:drawing>
          <wp:anchor distT="0" distB="0" distL="114300" distR="114300" simplePos="0" relativeHeight="251661824" behindDoc="1" locked="0" layoutInCell="0" allowOverlap="1" wp14:anchorId="10B8622E" wp14:editId="0C9B388F">
            <wp:simplePos x="0" y="0"/>
            <wp:positionH relativeFrom="column">
              <wp:posOffset>701675</wp:posOffset>
            </wp:positionH>
            <wp:positionV relativeFrom="paragraph">
              <wp:posOffset>132715</wp:posOffset>
            </wp:positionV>
            <wp:extent cx="2798445" cy="3423285"/>
            <wp:effectExtent l="0" t="0" r="1905" b="5715"/>
            <wp:wrapTight wrapText="bothSides">
              <wp:wrapPolygon edited="0">
                <wp:start x="0" y="0"/>
                <wp:lineTo x="0" y="21516"/>
                <wp:lineTo x="21468" y="21516"/>
                <wp:lineTo x="21468" y="0"/>
                <wp:lineTo x="0" y="0"/>
              </wp:wrapPolygon>
            </wp:wrapTight>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798445" cy="3423285"/>
                    </a:xfrm>
                    <a:prstGeom prst="rect">
                      <a:avLst/>
                    </a:prstGeom>
                    <a:noFill/>
                  </pic:spPr>
                </pic:pic>
              </a:graphicData>
            </a:graphic>
            <wp14:sizeRelH relativeFrom="page">
              <wp14:pctWidth>0</wp14:pctWidth>
            </wp14:sizeRelH>
            <wp14:sizeRelV relativeFrom="page">
              <wp14:pctHeight>0</wp14:pctHeight>
            </wp14:sizeRelV>
          </wp:anchor>
        </w:drawing>
      </w:r>
    </w:p>
    <w:p w:rsidR="00A7284A" w:rsidRPr="0045373C" w:rsidRDefault="00A7284A" w:rsidP="004D640C">
      <w:pPr>
        <w:widowControl w:val="0"/>
        <w:spacing w:line="480" w:lineRule="auto"/>
        <w:ind w:right="100"/>
        <w:jc w:val="both"/>
        <w:textAlignment w:val="auto"/>
        <w:rPr>
          <w:sz w:val="24"/>
          <w:szCs w:val="24"/>
        </w:rPr>
      </w:pPr>
    </w:p>
    <w:p w:rsidR="004D640C" w:rsidRPr="0045373C" w:rsidRDefault="004D640C" w:rsidP="004D640C">
      <w:pPr>
        <w:widowControl w:val="0"/>
        <w:spacing w:line="480" w:lineRule="auto"/>
        <w:ind w:right="100"/>
        <w:jc w:val="both"/>
        <w:textAlignment w:val="auto"/>
        <w:rPr>
          <w:sz w:val="24"/>
          <w:szCs w:val="24"/>
        </w:rPr>
      </w:pPr>
    </w:p>
    <w:p w:rsidR="004D640C" w:rsidRPr="0045373C" w:rsidRDefault="004D640C" w:rsidP="004D640C">
      <w:pPr>
        <w:widowControl w:val="0"/>
        <w:spacing w:line="480" w:lineRule="auto"/>
        <w:ind w:right="100"/>
        <w:jc w:val="both"/>
        <w:textAlignment w:val="auto"/>
        <w:rPr>
          <w:sz w:val="24"/>
          <w:szCs w:val="24"/>
        </w:rPr>
      </w:pPr>
    </w:p>
    <w:p w:rsidR="004D640C" w:rsidRPr="0045373C" w:rsidRDefault="004D640C" w:rsidP="004D640C">
      <w:pPr>
        <w:widowControl w:val="0"/>
        <w:spacing w:line="480" w:lineRule="auto"/>
        <w:ind w:right="100"/>
        <w:jc w:val="both"/>
        <w:textAlignment w:val="auto"/>
        <w:rPr>
          <w:sz w:val="24"/>
          <w:szCs w:val="24"/>
        </w:rPr>
      </w:pPr>
    </w:p>
    <w:p w:rsidR="004D640C" w:rsidRPr="0045373C" w:rsidRDefault="004D640C" w:rsidP="004D640C">
      <w:pPr>
        <w:widowControl w:val="0"/>
        <w:spacing w:line="480" w:lineRule="auto"/>
        <w:ind w:right="100"/>
        <w:jc w:val="both"/>
        <w:textAlignment w:val="auto"/>
        <w:rPr>
          <w:sz w:val="24"/>
          <w:szCs w:val="24"/>
        </w:rPr>
      </w:pPr>
    </w:p>
    <w:p w:rsidR="004D640C" w:rsidRPr="0045373C" w:rsidRDefault="004D640C" w:rsidP="004D640C">
      <w:pPr>
        <w:widowControl w:val="0"/>
        <w:spacing w:line="480" w:lineRule="auto"/>
        <w:ind w:right="100"/>
        <w:jc w:val="both"/>
        <w:textAlignment w:val="auto"/>
        <w:rPr>
          <w:sz w:val="24"/>
          <w:szCs w:val="24"/>
        </w:rPr>
      </w:pPr>
    </w:p>
    <w:p w:rsidR="00034F75" w:rsidRPr="0045373C" w:rsidRDefault="00864E07" w:rsidP="004D640C">
      <w:pPr>
        <w:pStyle w:val="ListParagraph"/>
        <w:widowControl w:val="0"/>
        <w:numPr>
          <w:ilvl w:val="0"/>
          <w:numId w:val="32"/>
        </w:numPr>
        <w:tabs>
          <w:tab w:val="left" w:pos="-90"/>
        </w:tabs>
        <w:spacing w:line="480" w:lineRule="auto"/>
        <w:ind w:firstLine="0"/>
        <w:jc w:val="both"/>
        <w:textAlignment w:val="auto"/>
        <w:rPr>
          <w:sz w:val="24"/>
          <w:szCs w:val="24"/>
        </w:rPr>
      </w:pPr>
      <w:r w:rsidRPr="0045373C">
        <w:rPr>
          <w:sz w:val="24"/>
          <w:szCs w:val="24"/>
        </w:rPr>
        <w:t>Press reset button of SK40</w:t>
      </w:r>
      <w:r w:rsidR="007646B8" w:rsidRPr="0045373C">
        <w:rPr>
          <w:sz w:val="24"/>
          <w:szCs w:val="24"/>
        </w:rPr>
        <w:t>C,</w:t>
      </w:r>
      <w:r w:rsidRPr="0045373C">
        <w:rPr>
          <w:sz w:val="24"/>
          <w:szCs w:val="24"/>
        </w:rPr>
        <w:t xml:space="preserve"> followed by pressing “ok” </w:t>
      </w:r>
      <w:r w:rsidRPr="0045373C">
        <w:rPr>
          <w:sz w:val="24"/>
          <w:szCs w:val="24"/>
        </w:rPr>
        <w:lastRenderedPageBreak/>
        <w:t>and</w:t>
      </w:r>
      <w:r w:rsidR="00034F75" w:rsidRPr="0045373C">
        <w:rPr>
          <w:sz w:val="24"/>
          <w:szCs w:val="24"/>
        </w:rPr>
        <w:t xml:space="preserve"> “Press any number” will appear as shown in picture to the right. </w:t>
      </w:r>
      <w:r w:rsidRPr="0045373C">
        <w:rPr>
          <w:sz w:val="24"/>
          <w:szCs w:val="24"/>
        </w:rPr>
        <w:t xml:space="preserve"> </w:t>
      </w:r>
      <w:r w:rsidR="00034F75" w:rsidRPr="0045373C">
        <w:rPr>
          <w:sz w:val="24"/>
          <w:szCs w:val="24"/>
        </w:rPr>
        <w:t xml:space="preserve">Connect end devices. Red color is for data received while blue color is for data sent. </w:t>
      </w:r>
    </w:p>
    <w:p w:rsidR="00A7284A" w:rsidRPr="0045373C" w:rsidRDefault="00FF4138" w:rsidP="004D640C">
      <w:pPr>
        <w:pStyle w:val="ListParagraph"/>
        <w:widowControl w:val="0"/>
        <w:numPr>
          <w:ilvl w:val="0"/>
          <w:numId w:val="32"/>
        </w:numPr>
        <w:tabs>
          <w:tab w:val="num" w:pos="540"/>
        </w:tabs>
        <w:spacing w:line="230" w:lineRule="auto"/>
        <w:textAlignment w:val="auto"/>
        <w:rPr>
          <w:sz w:val="24"/>
          <w:szCs w:val="24"/>
        </w:rPr>
      </w:pPr>
      <w:r w:rsidRPr="0045373C">
        <w:rPr>
          <w:sz w:val="24"/>
          <w:szCs w:val="24"/>
        </w:rPr>
        <w:t>Energy consumed will appear in the LCD screen</w:t>
      </w:r>
      <w:r w:rsidR="00AF0596" w:rsidRPr="0045373C">
        <w:rPr>
          <w:sz w:val="24"/>
          <w:szCs w:val="24"/>
        </w:rPr>
        <w:t xml:space="preserve"> which is shown below</w:t>
      </w:r>
      <w:r w:rsidRPr="0045373C">
        <w:rPr>
          <w:sz w:val="24"/>
          <w:szCs w:val="24"/>
        </w:rPr>
        <w:t>.</w:t>
      </w:r>
    </w:p>
    <w:p w:rsidR="00010855" w:rsidRPr="0045373C" w:rsidRDefault="00010855" w:rsidP="00A7284A">
      <w:pPr>
        <w:widowControl w:val="0"/>
        <w:tabs>
          <w:tab w:val="num" w:pos="720"/>
        </w:tabs>
        <w:spacing w:line="230" w:lineRule="auto"/>
        <w:ind w:left="-708"/>
        <w:textAlignment w:val="auto"/>
        <w:rPr>
          <w:sz w:val="24"/>
          <w:szCs w:val="24"/>
        </w:rPr>
      </w:pPr>
      <w:r w:rsidRPr="0045373C">
        <w:rPr>
          <w:noProof/>
          <w:sz w:val="24"/>
          <w:szCs w:val="24"/>
        </w:rPr>
        <w:drawing>
          <wp:anchor distT="0" distB="0" distL="114300" distR="114300" simplePos="0" relativeHeight="251674112" behindDoc="1" locked="0" layoutInCell="1" allowOverlap="1" wp14:anchorId="39D5821E" wp14:editId="4EED8D44">
            <wp:simplePos x="0" y="0"/>
            <wp:positionH relativeFrom="column">
              <wp:posOffset>2751455</wp:posOffset>
            </wp:positionH>
            <wp:positionV relativeFrom="paragraph">
              <wp:posOffset>132715</wp:posOffset>
            </wp:positionV>
            <wp:extent cx="3172460" cy="2632710"/>
            <wp:effectExtent l="0" t="0" r="8890" b="0"/>
            <wp:wrapTight wrapText="bothSides">
              <wp:wrapPolygon edited="0">
                <wp:start x="0" y="0"/>
                <wp:lineTo x="0" y="21412"/>
                <wp:lineTo x="21531" y="21412"/>
                <wp:lineTo x="2153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3.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172460" cy="2632710"/>
                    </a:xfrm>
                    <a:prstGeom prst="rect">
                      <a:avLst/>
                    </a:prstGeom>
                  </pic:spPr>
                </pic:pic>
              </a:graphicData>
            </a:graphic>
            <wp14:sizeRelH relativeFrom="page">
              <wp14:pctWidth>0</wp14:pctWidth>
            </wp14:sizeRelH>
            <wp14:sizeRelV relativeFrom="page">
              <wp14:pctHeight>0</wp14:pctHeight>
            </wp14:sizeRelV>
          </wp:anchor>
        </w:drawing>
      </w:r>
    </w:p>
    <w:p w:rsidR="00864E07" w:rsidRPr="0045373C" w:rsidRDefault="00864E07"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A7284A">
      <w:pPr>
        <w:widowControl w:val="0"/>
        <w:tabs>
          <w:tab w:val="num" w:pos="720"/>
        </w:tabs>
        <w:spacing w:line="230" w:lineRule="auto"/>
        <w:ind w:left="-708"/>
        <w:textAlignment w:val="auto"/>
        <w:rPr>
          <w:sz w:val="24"/>
          <w:szCs w:val="24"/>
        </w:rPr>
      </w:pPr>
    </w:p>
    <w:p w:rsidR="00010855" w:rsidRPr="0045373C" w:rsidRDefault="00010855" w:rsidP="00010855">
      <w:pPr>
        <w:overflowPunct/>
        <w:autoSpaceDE/>
        <w:autoSpaceDN/>
        <w:adjustRightInd/>
        <w:textAlignment w:val="auto"/>
        <w:rPr>
          <w:sz w:val="24"/>
          <w:szCs w:val="24"/>
        </w:rPr>
      </w:pPr>
    </w:p>
    <w:p w:rsidR="00010855" w:rsidRPr="0045373C" w:rsidRDefault="00010855" w:rsidP="00010855">
      <w:pPr>
        <w:overflowPunct/>
        <w:autoSpaceDE/>
        <w:autoSpaceDN/>
        <w:adjustRightInd/>
        <w:textAlignment w:val="auto"/>
        <w:rPr>
          <w:sz w:val="24"/>
          <w:szCs w:val="24"/>
        </w:rPr>
      </w:pPr>
    </w:p>
    <w:p w:rsidR="00010855" w:rsidRPr="0045373C" w:rsidRDefault="00010855" w:rsidP="00010855">
      <w:pPr>
        <w:overflowPunct/>
        <w:autoSpaceDE/>
        <w:autoSpaceDN/>
        <w:adjustRightInd/>
        <w:textAlignment w:val="auto"/>
        <w:rPr>
          <w:sz w:val="24"/>
          <w:szCs w:val="24"/>
        </w:rPr>
      </w:pPr>
    </w:p>
    <w:p w:rsidR="00010855" w:rsidRPr="0045373C" w:rsidRDefault="00010855" w:rsidP="00010855">
      <w:pPr>
        <w:overflowPunct/>
        <w:autoSpaceDE/>
        <w:autoSpaceDN/>
        <w:adjustRightInd/>
        <w:textAlignment w:val="auto"/>
        <w:rPr>
          <w:b/>
          <w:sz w:val="28"/>
          <w:szCs w:val="28"/>
        </w:rPr>
      </w:pPr>
      <w:r w:rsidRPr="0045373C">
        <w:rPr>
          <w:b/>
          <w:sz w:val="28"/>
          <w:szCs w:val="28"/>
        </w:rPr>
        <w:lastRenderedPageBreak/>
        <w:t>7.3 Modification</w:t>
      </w:r>
    </w:p>
    <w:p w:rsidR="00AD5862" w:rsidRPr="0045373C" w:rsidRDefault="00AD5862" w:rsidP="00010855">
      <w:pPr>
        <w:overflowPunct/>
        <w:autoSpaceDE/>
        <w:autoSpaceDN/>
        <w:adjustRightInd/>
        <w:textAlignment w:val="auto"/>
        <w:rPr>
          <w:b/>
          <w:sz w:val="28"/>
          <w:szCs w:val="28"/>
        </w:rPr>
      </w:pPr>
    </w:p>
    <w:p w:rsidR="00AD5862" w:rsidRPr="0045373C" w:rsidRDefault="00AD5862" w:rsidP="00010855">
      <w:pPr>
        <w:overflowPunct/>
        <w:autoSpaceDE/>
        <w:autoSpaceDN/>
        <w:adjustRightInd/>
        <w:textAlignment w:val="auto"/>
        <w:rPr>
          <w:sz w:val="24"/>
          <w:szCs w:val="24"/>
        </w:rPr>
      </w:pPr>
      <w:r w:rsidRPr="0045373C">
        <w:rPr>
          <w:sz w:val="24"/>
          <w:szCs w:val="24"/>
        </w:rPr>
        <w:t>How to set up the ArduinoUNO as a coordinator and r</w:t>
      </w:r>
      <w:r w:rsidR="00AB4E4E" w:rsidRPr="0045373C">
        <w:rPr>
          <w:sz w:val="24"/>
          <w:szCs w:val="24"/>
        </w:rPr>
        <w:t>outer simulator with LCD screen:</w:t>
      </w:r>
    </w:p>
    <w:p w:rsidR="00AD5862" w:rsidRPr="0045373C" w:rsidRDefault="00AD5862" w:rsidP="00010855">
      <w:pPr>
        <w:overflowPunct/>
        <w:autoSpaceDE/>
        <w:autoSpaceDN/>
        <w:adjustRightInd/>
        <w:textAlignment w:val="auto"/>
        <w:rPr>
          <w:sz w:val="24"/>
          <w:szCs w:val="24"/>
        </w:rPr>
      </w:pPr>
    </w:p>
    <w:p w:rsidR="00AD5862" w:rsidRPr="0045373C" w:rsidRDefault="00AD5862" w:rsidP="00AD5862">
      <w:pPr>
        <w:pStyle w:val="ListParagraph"/>
        <w:numPr>
          <w:ilvl w:val="0"/>
          <w:numId w:val="37"/>
        </w:numPr>
        <w:overflowPunct/>
        <w:autoSpaceDE/>
        <w:autoSpaceDN/>
        <w:adjustRightInd/>
        <w:textAlignment w:val="auto"/>
        <w:rPr>
          <w:sz w:val="24"/>
          <w:szCs w:val="24"/>
        </w:rPr>
      </w:pPr>
      <w:r w:rsidRPr="0045373C">
        <w:rPr>
          <w:sz w:val="24"/>
          <w:szCs w:val="24"/>
        </w:rPr>
        <w:t>Using a USB cable, connect the ArduinoUNO board with computer.</w:t>
      </w:r>
    </w:p>
    <w:p w:rsidR="00AD5862" w:rsidRPr="0045373C" w:rsidRDefault="00AD5862" w:rsidP="00AD5862">
      <w:pPr>
        <w:pStyle w:val="ListParagraph"/>
        <w:numPr>
          <w:ilvl w:val="0"/>
          <w:numId w:val="37"/>
        </w:numPr>
        <w:overflowPunct/>
        <w:autoSpaceDE/>
        <w:autoSpaceDN/>
        <w:adjustRightInd/>
        <w:textAlignment w:val="auto"/>
        <w:rPr>
          <w:sz w:val="24"/>
          <w:szCs w:val="24"/>
        </w:rPr>
      </w:pPr>
      <w:r w:rsidRPr="0045373C">
        <w:rPr>
          <w:sz w:val="24"/>
          <w:szCs w:val="24"/>
        </w:rPr>
        <w:t xml:space="preserve">Connect the LCD screen with the ArdunioUNO </w:t>
      </w:r>
      <w:r w:rsidR="00F7759B" w:rsidRPr="0045373C">
        <w:rPr>
          <w:sz w:val="24"/>
          <w:szCs w:val="24"/>
        </w:rPr>
        <w:t>by</w:t>
      </w:r>
      <w:r w:rsidRPr="0045373C">
        <w:rPr>
          <w:sz w:val="24"/>
          <w:szCs w:val="24"/>
        </w:rPr>
        <w:t xml:space="preserve"> following  the pin-out diagram shown below</w:t>
      </w:r>
    </w:p>
    <w:p w:rsidR="00AD5862" w:rsidRPr="0045373C" w:rsidRDefault="00AD5862" w:rsidP="00AD5862">
      <w:pPr>
        <w:pStyle w:val="ListParagraph"/>
        <w:overflowPunct/>
        <w:autoSpaceDE/>
        <w:autoSpaceDN/>
        <w:adjustRightInd/>
        <w:textAlignment w:val="auto"/>
        <w:rPr>
          <w:sz w:val="24"/>
          <w:szCs w:val="24"/>
        </w:rPr>
      </w:pPr>
    </w:p>
    <w:tbl>
      <w:tblPr>
        <w:tblStyle w:val="TableGrid"/>
        <w:tblW w:w="9558" w:type="dxa"/>
        <w:jc w:val="center"/>
        <w:tblInd w:w="720" w:type="dxa"/>
        <w:tblLook w:val="04A0" w:firstRow="1" w:lastRow="0" w:firstColumn="1" w:lastColumn="0" w:noHBand="0" w:noVBand="1"/>
      </w:tblPr>
      <w:tblGrid>
        <w:gridCol w:w="4684"/>
        <w:gridCol w:w="4874"/>
      </w:tblGrid>
      <w:tr w:rsidR="00AD5862" w:rsidRPr="0045373C" w:rsidTr="00FC108A">
        <w:trPr>
          <w:jc w:val="center"/>
        </w:trPr>
        <w:tc>
          <w:tcPr>
            <w:tcW w:w="4684" w:type="dxa"/>
          </w:tcPr>
          <w:p w:rsidR="00AD5862" w:rsidRPr="0045373C" w:rsidRDefault="00FC108A" w:rsidP="00F7759B">
            <w:pPr>
              <w:pStyle w:val="ListParagraph"/>
              <w:overflowPunct/>
              <w:autoSpaceDE/>
              <w:autoSpaceDN/>
              <w:adjustRightInd/>
              <w:ind w:left="0"/>
              <w:jc w:val="center"/>
              <w:textAlignment w:val="auto"/>
              <w:rPr>
                <w:b/>
                <w:sz w:val="24"/>
                <w:szCs w:val="24"/>
              </w:rPr>
            </w:pPr>
            <w:r w:rsidRPr="0045373C">
              <w:rPr>
                <w:b/>
                <w:sz w:val="24"/>
                <w:szCs w:val="24"/>
              </w:rPr>
              <w:t>LCD PIN</w:t>
            </w:r>
          </w:p>
        </w:tc>
        <w:tc>
          <w:tcPr>
            <w:tcW w:w="4874" w:type="dxa"/>
          </w:tcPr>
          <w:p w:rsidR="00AD5862" w:rsidRPr="0045373C" w:rsidRDefault="00FC108A" w:rsidP="00F7759B">
            <w:pPr>
              <w:pStyle w:val="ListParagraph"/>
              <w:overflowPunct/>
              <w:autoSpaceDE/>
              <w:autoSpaceDN/>
              <w:adjustRightInd/>
              <w:ind w:left="0"/>
              <w:jc w:val="center"/>
              <w:textAlignment w:val="auto"/>
              <w:rPr>
                <w:b/>
                <w:sz w:val="24"/>
                <w:szCs w:val="24"/>
              </w:rPr>
            </w:pPr>
            <w:r w:rsidRPr="0045373C">
              <w:rPr>
                <w:b/>
                <w:sz w:val="24"/>
                <w:szCs w:val="24"/>
              </w:rPr>
              <w:t>CONNECT TO</w:t>
            </w:r>
          </w:p>
        </w:tc>
      </w:tr>
      <w:tr w:rsidR="00AD5862" w:rsidRPr="0045373C" w:rsidTr="00FC108A">
        <w:trPr>
          <w:jc w:val="center"/>
        </w:trPr>
        <w:tc>
          <w:tcPr>
            <w:tcW w:w="4684" w:type="dxa"/>
          </w:tcPr>
          <w:p w:rsidR="00AD5862" w:rsidRPr="0045373C" w:rsidRDefault="00FC108A" w:rsidP="00FC108A">
            <w:pPr>
              <w:pStyle w:val="ListParagraph"/>
              <w:overflowPunct/>
              <w:autoSpaceDE/>
              <w:autoSpaceDN/>
              <w:adjustRightInd/>
              <w:ind w:left="0"/>
              <w:textAlignment w:val="auto"/>
              <w:rPr>
                <w:sz w:val="24"/>
                <w:szCs w:val="24"/>
              </w:rPr>
            </w:pPr>
            <w:r w:rsidRPr="0045373C">
              <w:rPr>
                <w:sz w:val="24"/>
                <w:szCs w:val="24"/>
              </w:rPr>
              <w:t>1 (Vss)</w:t>
            </w:r>
          </w:p>
        </w:tc>
        <w:tc>
          <w:tcPr>
            <w:tcW w:w="4874" w:type="dxa"/>
          </w:tcPr>
          <w:p w:rsidR="00AD5862" w:rsidRPr="0045373C" w:rsidRDefault="00FC108A" w:rsidP="00AD5862">
            <w:pPr>
              <w:pStyle w:val="ListParagraph"/>
              <w:overflowPunct/>
              <w:autoSpaceDE/>
              <w:autoSpaceDN/>
              <w:adjustRightInd/>
              <w:ind w:left="0"/>
              <w:textAlignment w:val="auto"/>
              <w:rPr>
                <w:sz w:val="24"/>
                <w:szCs w:val="24"/>
              </w:rPr>
            </w:pPr>
            <w:r w:rsidRPr="0045373C">
              <w:rPr>
                <w:sz w:val="24"/>
                <w:szCs w:val="24"/>
              </w:rPr>
              <w:t>GND Arduino Pin</w:t>
            </w:r>
          </w:p>
        </w:tc>
      </w:tr>
      <w:tr w:rsidR="00AD5862" w:rsidRPr="0045373C" w:rsidTr="00FC108A">
        <w:trPr>
          <w:jc w:val="center"/>
        </w:trPr>
        <w:tc>
          <w:tcPr>
            <w:tcW w:w="4684" w:type="dxa"/>
          </w:tcPr>
          <w:p w:rsidR="00FC108A" w:rsidRPr="0045373C" w:rsidRDefault="00FC108A" w:rsidP="00AD5862">
            <w:pPr>
              <w:pStyle w:val="ListParagraph"/>
              <w:overflowPunct/>
              <w:autoSpaceDE/>
              <w:autoSpaceDN/>
              <w:adjustRightInd/>
              <w:ind w:left="0"/>
              <w:textAlignment w:val="auto"/>
              <w:rPr>
                <w:sz w:val="24"/>
                <w:szCs w:val="24"/>
              </w:rPr>
            </w:pPr>
            <w:r w:rsidRPr="0045373C">
              <w:rPr>
                <w:sz w:val="24"/>
                <w:szCs w:val="24"/>
              </w:rPr>
              <w:t>2 (Vdd)</w:t>
            </w:r>
          </w:p>
        </w:tc>
        <w:tc>
          <w:tcPr>
            <w:tcW w:w="4874" w:type="dxa"/>
          </w:tcPr>
          <w:p w:rsidR="00AD5862" w:rsidRPr="0045373C" w:rsidRDefault="00FC108A" w:rsidP="00AD5862">
            <w:pPr>
              <w:pStyle w:val="ListParagraph"/>
              <w:overflowPunct/>
              <w:autoSpaceDE/>
              <w:autoSpaceDN/>
              <w:adjustRightInd/>
              <w:ind w:left="0"/>
              <w:textAlignment w:val="auto"/>
              <w:rPr>
                <w:sz w:val="24"/>
                <w:szCs w:val="24"/>
              </w:rPr>
            </w:pPr>
            <w:r w:rsidRPr="0045373C">
              <w:rPr>
                <w:sz w:val="24"/>
                <w:szCs w:val="24"/>
              </w:rPr>
              <w:t>+5V Arduino Pin</w:t>
            </w:r>
          </w:p>
        </w:tc>
      </w:tr>
      <w:tr w:rsidR="00AD5862" w:rsidRPr="0045373C" w:rsidTr="00FC108A">
        <w:trPr>
          <w:jc w:val="center"/>
        </w:trPr>
        <w:tc>
          <w:tcPr>
            <w:tcW w:w="4684" w:type="dxa"/>
          </w:tcPr>
          <w:p w:rsidR="00AD5862" w:rsidRPr="0045373C" w:rsidRDefault="00FC108A" w:rsidP="00AD5862">
            <w:pPr>
              <w:pStyle w:val="ListParagraph"/>
              <w:overflowPunct/>
              <w:autoSpaceDE/>
              <w:autoSpaceDN/>
              <w:adjustRightInd/>
              <w:ind w:left="0"/>
              <w:textAlignment w:val="auto"/>
              <w:rPr>
                <w:sz w:val="24"/>
                <w:szCs w:val="24"/>
              </w:rPr>
            </w:pPr>
            <w:r w:rsidRPr="0045373C">
              <w:rPr>
                <w:sz w:val="24"/>
                <w:szCs w:val="24"/>
              </w:rPr>
              <w:t>3 (Contrast)</w:t>
            </w:r>
          </w:p>
        </w:tc>
        <w:tc>
          <w:tcPr>
            <w:tcW w:w="4874" w:type="dxa"/>
          </w:tcPr>
          <w:p w:rsidR="00AD5862" w:rsidRPr="0045373C" w:rsidRDefault="00FC108A" w:rsidP="00AD5862">
            <w:pPr>
              <w:pStyle w:val="ListParagraph"/>
              <w:overflowPunct/>
              <w:autoSpaceDE/>
              <w:autoSpaceDN/>
              <w:adjustRightInd/>
              <w:ind w:left="0"/>
              <w:textAlignment w:val="auto"/>
              <w:rPr>
                <w:sz w:val="24"/>
                <w:szCs w:val="24"/>
              </w:rPr>
            </w:pPr>
            <w:r w:rsidRPr="0045373C">
              <w:rPr>
                <w:sz w:val="24"/>
                <w:szCs w:val="24"/>
              </w:rPr>
              <w:t xml:space="preserve">Resistor or </w:t>
            </w:r>
            <w:r w:rsidR="00AB4E4E" w:rsidRPr="0045373C">
              <w:rPr>
                <w:sz w:val="24"/>
                <w:szCs w:val="24"/>
              </w:rPr>
              <w:t>Potentiometer</w:t>
            </w:r>
            <w:r w:rsidRPr="0045373C">
              <w:rPr>
                <w:sz w:val="24"/>
                <w:szCs w:val="24"/>
              </w:rPr>
              <w:t xml:space="preserve"> to GND Arduino Pin</w:t>
            </w:r>
          </w:p>
        </w:tc>
      </w:tr>
      <w:tr w:rsidR="00AD5862" w:rsidRPr="0045373C" w:rsidTr="00FC108A">
        <w:trPr>
          <w:jc w:val="center"/>
        </w:trPr>
        <w:tc>
          <w:tcPr>
            <w:tcW w:w="4684" w:type="dxa"/>
          </w:tcPr>
          <w:p w:rsidR="00AD5862" w:rsidRPr="0045373C" w:rsidRDefault="00FC108A" w:rsidP="00AD5862">
            <w:pPr>
              <w:pStyle w:val="ListParagraph"/>
              <w:overflowPunct/>
              <w:autoSpaceDE/>
              <w:autoSpaceDN/>
              <w:adjustRightInd/>
              <w:ind w:left="0"/>
              <w:textAlignment w:val="auto"/>
              <w:rPr>
                <w:sz w:val="24"/>
                <w:szCs w:val="24"/>
              </w:rPr>
            </w:pPr>
            <w:r w:rsidRPr="0045373C">
              <w:rPr>
                <w:sz w:val="24"/>
                <w:szCs w:val="24"/>
              </w:rPr>
              <w:t>4 (Rs)</w:t>
            </w:r>
          </w:p>
        </w:tc>
        <w:tc>
          <w:tcPr>
            <w:tcW w:w="4874" w:type="dxa"/>
          </w:tcPr>
          <w:p w:rsidR="00AD5862" w:rsidRPr="0045373C" w:rsidRDefault="00FC108A" w:rsidP="00AD5862">
            <w:pPr>
              <w:pStyle w:val="ListParagraph"/>
              <w:overflowPunct/>
              <w:autoSpaceDE/>
              <w:autoSpaceDN/>
              <w:adjustRightInd/>
              <w:ind w:left="0"/>
              <w:textAlignment w:val="auto"/>
              <w:rPr>
                <w:sz w:val="24"/>
                <w:szCs w:val="24"/>
              </w:rPr>
            </w:pPr>
            <w:r w:rsidRPr="0045373C">
              <w:rPr>
                <w:sz w:val="24"/>
                <w:szCs w:val="24"/>
              </w:rPr>
              <w:t>Arduino Pin 12</w:t>
            </w:r>
          </w:p>
        </w:tc>
      </w:tr>
      <w:tr w:rsidR="00AD5862" w:rsidRPr="0045373C" w:rsidTr="00FC108A">
        <w:trPr>
          <w:jc w:val="center"/>
        </w:trPr>
        <w:tc>
          <w:tcPr>
            <w:tcW w:w="4684" w:type="dxa"/>
          </w:tcPr>
          <w:p w:rsidR="00AD5862" w:rsidRPr="0045373C" w:rsidRDefault="00FC108A" w:rsidP="00AD5862">
            <w:pPr>
              <w:pStyle w:val="ListParagraph"/>
              <w:overflowPunct/>
              <w:autoSpaceDE/>
              <w:autoSpaceDN/>
              <w:adjustRightInd/>
              <w:ind w:left="0"/>
              <w:textAlignment w:val="auto"/>
              <w:rPr>
                <w:sz w:val="24"/>
                <w:szCs w:val="24"/>
              </w:rPr>
            </w:pPr>
            <w:r w:rsidRPr="0045373C">
              <w:rPr>
                <w:sz w:val="24"/>
                <w:szCs w:val="24"/>
              </w:rPr>
              <w:t>5 (R/W)</w:t>
            </w:r>
          </w:p>
        </w:tc>
        <w:tc>
          <w:tcPr>
            <w:tcW w:w="4874" w:type="dxa"/>
          </w:tcPr>
          <w:p w:rsidR="00AD5862" w:rsidRPr="0045373C" w:rsidRDefault="00FC108A" w:rsidP="00AD5862">
            <w:pPr>
              <w:pStyle w:val="ListParagraph"/>
              <w:overflowPunct/>
              <w:autoSpaceDE/>
              <w:autoSpaceDN/>
              <w:adjustRightInd/>
              <w:ind w:left="0"/>
              <w:textAlignment w:val="auto"/>
              <w:rPr>
                <w:sz w:val="24"/>
                <w:szCs w:val="24"/>
              </w:rPr>
            </w:pPr>
            <w:r w:rsidRPr="0045373C">
              <w:rPr>
                <w:sz w:val="24"/>
                <w:szCs w:val="24"/>
              </w:rPr>
              <w:t>Arduino Pin 11</w:t>
            </w:r>
          </w:p>
        </w:tc>
      </w:tr>
      <w:tr w:rsidR="00AD5862" w:rsidRPr="0045373C" w:rsidTr="00FC108A">
        <w:trPr>
          <w:jc w:val="center"/>
        </w:trPr>
        <w:tc>
          <w:tcPr>
            <w:tcW w:w="4684" w:type="dxa"/>
          </w:tcPr>
          <w:p w:rsidR="00AD5862" w:rsidRPr="0045373C" w:rsidRDefault="00FC108A" w:rsidP="00AD5862">
            <w:pPr>
              <w:pStyle w:val="ListParagraph"/>
              <w:overflowPunct/>
              <w:autoSpaceDE/>
              <w:autoSpaceDN/>
              <w:adjustRightInd/>
              <w:ind w:left="0"/>
              <w:textAlignment w:val="auto"/>
              <w:rPr>
                <w:sz w:val="24"/>
                <w:szCs w:val="24"/>
              </w:rPr>
            </w:pPr>
            <w:r w:rsidRPr="0045373C">
              <w:rPr>
                <w:sz w:val="24"/>
                <w:szCs w:val="24"/>
              </w:rPr>
              <w:t>6 (Enable)</w:t>
            </w:r>
          </w:p>
        </w:tc>
        <w:tc>
          <w:tcPr>
            <w:tcW w:w="4874" w:type="dxa"/>
          </w:tcPr>
          <w:p w:rsidR="00AD5862" w:rsidRPr="0045373C" w:rsidRDefault="00FC108A" w:rsidP="00AD5862">
            <w:pPr>
              <w:pStyle w:val="ListParagraph"/>
              <w:overflowPunct/>
              <w:autoSpaceDE/>
              <w:autoSpaceDN/>
              <w:adjustRightInd/>
              <w:ind w:left="0"/>
              <w:textAlignment w:val="auto"/>
              <w:rPr>
                <w:sz w:val="24"/>
                <w:szCs w:val="24"/>
              </w:rPr>
            </w:pPr>
            <w:r w:rsidRPr="0045373C">
              <w:rPr>
                <w:sz w:val="24"/>
                <w:szCs w:val="24"/>
              </w:rPr>
              <w:t>Arduino Pin 10</w:t>
            </w:r>
          </w:p>
        </w:tc>
      </w:tr>
      <w:tr w:rsidR="00AD5862" w:rsidRPr="0045373C" w:rsidTr="00FC108A">
        <w:trPr>
          <w:jc w:val="center"/>
        </w:trPr>
        <w:tc>
          <w:tcPr>
            <w:tcW w:w="4684" w:type="dxa"/>
          </w:tcPr>
          <w:p w:rsidR="00AD5862" w:rsidRPr="0045373C" w:rsidRDefault="00FC108A" w:rsidP="00AD5862">
            <w:pPr>
              <w:pStyle w:val="ListParagraph"/>
              <w:overflowPunct/>
              <w:autoSpaceDE/>
              <w:autoSpaceDN/>
              <w:adjustRightInd/>
              <w:ind w:left="0"/>
              <w:textAlignment w:val="auto"/>
              <w:rPr>
                <w:sz w:val="24"/>
                <w:szCs w:val="24"/>
              </w:rPr>
            </w:pPr>
            <w:r w:rsidRPr="0045373C">
              <w:rPr>
                <w:sz w:val="24"/>
                <w:szCs w:val="24"/>
              </w:rPr>
              <w:t>7 ( No Connection)</w:t>
            </w:r>
          </w:p>
        </w:tc>
        <w:tc>
          <w:tcPr>
            <w:tcW w:w="4874" w:type="dxa"/>
          </w:tcPr>
          <w:p w:rsidR="00AD5862" w:rsidRPr="0045373C" w:rsidRDefault="00AD5862" w:rsidP="00AD5862">
            <w:pPr>
              <w:pStyle w:val="ListParagraph"/>
              <w:overflowPunct/>
              <w:autoSpaceDE/>
              <w:autoSpaceDN/>
              <w:adjustRightInd/>
              <w:ind w:left="0"/>
              <w:textAlignment w:val="auto"/>
              <w:rPr>
                <w:sz w:val="24"/>
                <w:szCs w:val="24"/>
              </w:rPr>
            </w:pPr>
          </w:p>
        </w:tc>
      </w:tr>
      <w:tr w:rsidR="00FC108A" w:rsidRPr="0045373C" w:rsidTr="00FC108A">
        <w:trPr>
          <w:jc w:val="center"/>
        </w:trPr>
        <w:tc>
          <w:tcPr>
            <w:tcW w:w="4684" w:type="dxa"/>
          </w:tcPr>
          <w:p w:rsidR="00FC108A" w:rsidRPr="0045373C" w:rsidRDefault="00FC108A" w:rsidP="00AD5862">
            <w:pPr>
              <w:pStyle w:val="ListParagraph"/>
              <w:overflowPunct/>
              <w:autoSpaceDE/>
              <w:autoSpaceDN/>
              <w:adjustRightInd/>
              <w:ind w:left="0"/>
              <w:textAlignment w:val="auto"/>
              <w:rPr>
                <w:sz w:val="24"/>
                <w:szCs w:val="24"/>
              </w:rPr>
            </w:pPr>
            <w:r w:rsidRPr="0045373C">
              <w:rPr>
                <w:sz w:val="24"/>
                <w:szCs w:val="24"/>
              </w:rPr>
              <w:t>8 ( No Connection)</w:t>
            </w:r>
          </w:p>
        </w:tc>
        <w:tc>
          <w:tcPr>
            <w:tcW w:w="4874" w:type="dxa"/>
          </w:tcPr>
          <w:p w:rsidR="00FC108A" w:rsidRPr="0045373C" w:rsidRDefault="00FC108A" w:rsidP="00AD5862">
            <w:pPr>
              <w:pStyle w:val="ListParagraph"/>
              <w:overflowPunct/>
              <w:autoSpaceDE/>
              <w:autoSpaceDN/>
              <w:adjustRightInd/>
              <w:ind w:left="0"/>
              <w:textAlignment w:val="auto"/>
              <w:rPr>
                <w:sz w:val="24"/>
                <w:szCs w:val="24"/>
              </w:rPr>
            </w:pPr>
          </w:p>
        </w:tc>
      </w:tr>
      <w:tr w:rsidR="00FC108A" w:rsidRPr="0045373C" w:rsidTr="00FC108A">
        <w:trPr>
          <w:jc w:val="center"/>
        </w:trPr>
        <w:tc>
          <w:tcPr>
            <w:tcW w:w="4684" w:type="dxa"/>
          </w:tcPr>
          <w:p w:rsidR="00FC108A" w:rsidRPr="0045373C" w:rsidRDefault="00FC108A" w:rsidP="00FC108A">
            <w:pPr>
              <w:pStyle w:val="ListParagraph"/>
              <w:tabs>
                <w:tab w:val="left" w:pos="1403"/>
              </w:tabs>
              <w:overflowPunct/>
              <w:autoSpaceDE/>
              <w:autoSpaceDN/>
              <w:adjustRightInd/>
              <w:ind w:left="0"/>
              <w:textAlignment w:val="auto"/>
              <w:rPr>
                <w:sz w:val="24"/>
                <w:szCs w:val="24"/>
              </w:rPr>
            </w:pPr>
            <w:r w:rsidRPr="0045373C">
              <w:rPr>
                <w:sz w:val="24"/>
                <w:szCs w:val="24"/>
              </w:rPr>
              <w:t>9 (No Connection)</w:t>
            </w:r>
          </w:p>
        </w:tc>
        <w:tc>
          <w:tcPr>
            <w:tcW w:w="4874" w:type="dxa"/>
          </w:tcPr>
          <w:p w:rsidR="00FC108A" w:rsidRPr="0045373C" w:rsidRDefault="00FC108A" w:rsidP="00AD5862">
            <w:pPr>
              <w:pStyle w:val="ListParagraph"/>
              <w:overflowPunct/>
              <w:autoSpaceDE/>
              <w:autoSpaceDN/>
              <w:adjustRightInd/>
              <w:ind w:left="0"/>
              <w:textAlignment w:val="auto"/>
              <w:rPr>
                <w:sz w:val="24"/>
                <w:szCs w:val="24"/>
              </w:rPr>
            </w:pPr>
          </w:p>
        </w:tc>
      </w:tr>
      <w:tr w:rsidR="00FC108A" w:rsidRPr="0045373C" w:rsidTr="00FC108A">
        <w:trPr>
          <w:jc w:val="center"/>
        </w:trPr>
        <w:tc>
          <w:tcPr>
            <w:tcW w:w="4684" w:type="dxa"/>
          </w:tcPr>
          <w:p w:rsidR="00FC108A" w:rsidRPr="0045373C" w:rsidRDefault="00FC108A" w:rsidP="00AD5862">
            <w:pPr>
              <w:pStyle w:val="ListParagraph"/>
              <w:overflowPunct/>
              <w:autoSpaceDE/>
              <w:autoSpaceDN/>
              <w:adjustRightInd/>
              <w:ind w:left="0"/>
              <w:textAlignment w:val="auto"/>
              <w:rPr>
                <w:sz w:val="24"/>
                <w:szCs w:val="24"/>
              </w:rPr>
            </w:pPr>
            <w:r w:rsidRPr="0045373C">
              <w:rPr>
                <w:sz w:val="24"/>
                <w:szCs w:val="24"/>
              </w:rPr>
              <w:t>10 ( No Connection)</w:t>
            </w:r>
          </w:p>
        </w:tc>
        <w:tc>
          <w:tcPr>
            <w:tcW w:w="4874" w:type="dxa"/>
          </w:tcPr>
          <w:p w:rsidR="00FC108A" w:rsidRPr="0045373C" w:rsidRDefault="00FC108A" w:rsidP="00AD5862">
            <w:pPr>
              <w:pStyle w:val="ListParagraph"/>
              <w:overflowPunct/>
              <w:autoSpaceDE/>
              <w:autoSpaceDN/>
              <w:adjustRightInd/>
              <w:ind w:left="0"/>
              <w:textAlignment w:val="auto"/>
              <w:rPr>
                <w:sz w:val="24"/>
                <w:szCs w:val="24"/>
              </w:rPr>
            </w:pPr>
          </w:p>
        </w:tc>
      </w:tr>
      <w:tr w:rsidR="00FC108A" w:rsidRPr="0045373C" w:rsidTr="00FC108A">
        <w:trPr>
          <w:jc w:val="center"/>
        </w:trPr>
        <w:tc>
          <w:tcPr>
            <w:tcW w:w="4684" w:type="dxa"/>
          </w:tcPr>
          <w:p w:rsidR="00FC108A" w:rsidRPr="0045373C" w:rsidRDefault="00FC108A" w:rsidP="00AD5862">
            <w:pPr>
              <w:pStyle w:val="ListParagraph"/>
              <w:overflowPunct/>
              <w:autoSpaceDE/>
              <w:autoSpaceDN/>
              <w:adjustRightInd/>
              <w:ind w:left="0"/>
              <w:textAlignment w:val="auto"/>
              <w:rPr>
                <w:sz w:val="24"/>
                <w:szCs w:val="24"/>
              </w:rPr>
            </w:pPr>
            <w:r w:rsidRPr="0045373C">
              <w:rPr>
                <w:sz w:val="24"/>
                <w:szCs w:val="24"/>
              </w:rPr>
              <w:t>11 ( Data 4)</w:t>
            </w:r>
          </w:p>
        </w:tc>
        <w:tc>
          <w:tcPr>
            <w:tcW w:w="4874" w:type="dxa"/>
          </w:tcPr>
          <w:p w:rsidR="00FC108A" w:rsidRPr="0045373C" w:rsidRDefault="00FC108A" w:rsidP="00AD5862">
            <w:pPr>
              <w:pStyle w:val="ListParagraph"/>
              <w:overflowPunct/>
              <w:autoSpaceDE/>
              <w:autoSpaceDN/>
              <w:adjustRightInd/>
              <w:ind w:left="0"/>
              <w:textAlignment w:val="auto"/>
              <w:rPr>
                <w:sz w:val="24"/>
                <w:szCs w:val="24"/>
              </w:rPr>
            </w:pPr>
            <w:r w:rsidRPr="0045373C">
              <w:rPr>
                <w:sz w:val="24"/>
                <w:szCs w:val="24"/>
              </w:rPr>
              <w:t>Arduino Pin 5</w:t>
            </w:r>
          </w:p>
        </w:tc>
      </w:tr>
      <w:tr w:rsidR="00FC108A" w:rsidRPr="0045373C" w:rsidTr="00FC108A">
        <w:trPr>
          <w:jc w:val="center"/>
        </w:trPr>
        <w:tc>
          <w:tcPr>
            <w:tcW w:w="4684" w:type="dxa"/>
          </w:tcPr>
          <w:p w:rsidR="00FC108A" w:rsidRPr="0045373C" w:rsidRDefault="00FC108A" w:rsidP="00AD5862">
            <w:pPr>
              <w:pStyle w:val="ListParagraph"/>
              <w:overflowPunct/>
              <w:autoSpaceDE/>
              <w:autoSpaceDN/>
              <w:adjustRightInd/>
              <w:ind w:left="0"/>
              <w:textAlignment w:val="auto"/>
              <w:rPr>
                <w:sz w:val="24"/>
                <w:szCs w:val="24"/>
              </w:rPr>
            </w:pPr>
            <w:r w:rsidRPr="0045373C">
              <w:rPr>
                <w:sz w:val="24"/>
                <w:szCs w:val="24"/>
              </w:rPr>
              <w:t>12 (Data 5)</w:t>
            </w:r>
          </w:p>
        </w:tc>
        <w:tc>
          <w:tcPr>
            <w:tcW w:w="4874" w:type="dxa"/>
          </w:tcPr>
          <w:p w:rsidR="00FC108A" w:rsidRPr="0045373C" w:rsidRDefault="00FC108A" w:rsidP="00AD5862">
            <w:pPr>
              <w:pStyle w:val="ListParagraph"/>
              <w:overflowPunct/>
              <w:autoSpaceDE/>
              <w:autoSpaceDN/>
              <w:adjustRightInd/>
              <w:ind w:left="0"/>
              <w:textAlignment w:val="auto"/>
              <w:rPr>
                <w:sz w:val="24"/>
                <w:szCs w:val="24"/>
              </w:rPr>
            </w:pPr>
            <w:r w:rsidRPr="0045373C">
              <w:rPr>
                <w:sz w:val="24"/>
                <w:szCs w:val="24"/>
              </w:rPr>
              <w:t>Arduino Pin 4</w:t>
            </w:r>
          </w:p>
        </w:tc>
      </w:tr>
      <w:tr w:rsidR="00FC108A" w:rsidRPr="0045373C" w:rsidTr="00FC108A">
        <w:trPr>
          <w:jc w:val="center"/>
        </w:trPr>
        <w:tc>
          <w:tcPr>
            <w:tcW w:w="4684" w:type="dxa"/>
          </w:tcPr>
          <w:p w:rsidR="00FC108A" w:rsidRPr="0045373C" w:rsidRDefault="00FC108A" w:rsidP="00AD5862">
            <w:pPr>
              <w:pStyle w:val="ListParagraph"/>
              <w:overflowPunct/>
              <w:autoSpaceDE/>
              <w:autoSpaceDN/>
              <w:adjustRightInd/>
              <w:ind w:left="0"/>
              <w:textAlignment w:val="auto"/>
              <w:rPr>
                <w:sz w:val="24"/>
                <w:szCs w:val="24"/>
              </w:rPr>
            </w:pPr>
            <w:r w:rsidRPr="0045373C">
              <w:rPr>
                <w:sz w:val="24"/>
                <w:szCs w:val="24"/>
              </w:rPr>
              <w:t>13 ( Data 6)</w:t>
            </w:r>
          </w:p>
        </w:tc>
        <w:tc>
          <w:tcPr>
            <w:tcW w:w="4874" w:type="dxa"/>
          </w:tcPr>
          <w:p w:rsidR="00FC108A" w:rsidRPr="0045373C" w:rsidRDefault="00FC108A" w:rsidP="00AD5862">
            <w:pPr>
              <w:pStyle w:val="ListParagraph"/>
              <w:overflowPunct/>
              <w:autoSpaceDE/>
              <w:autoSpaceDN/>
              <w:adjustRightInd/>
              <w:ind w:left="0"/>
              <w:textAlignment w:val="auto"/>
              <w:rPr>
                <w:sz w:val="24"/>
                <w:szCs w:val="24"/>
              </w:rPr>
            </w:pPr>
            <w:r w:rsidRPr="0045373C">
              <w:rPr>
                <w:sz w:val="24"/>
                <w:szCs w:val="24"/>
              </w:rPr>
              <w:t>Arduino Pin 3</w:t>
            </w:r>
          </w:p>
        </w:tc>
      </w:tr>
      <w:tr w:rsidR="00FC108A" w:rsidRPr="0045373C" w:rsidTr="00FC108A">
        <w:trPr>
          <w:jc w:val="center"/>
        </w:trPr>
        <w:tc>
          <w:tcPr>
            <w:tcW w:w="4684" w:type="dxa"/>
          </w:tcPr>
          <w:p w:rsidR="00FC108A" w:rsidRPr="0045373C" w:rsidRDefault="00FC108A" w:rsidP="00AD5862">
            <w:pPr>
              <w:pStyle w:val="ListParagraph"/>
              <w:overflowPunct/>
              <w:autoSpaceDE/>
              <w:autoSpaceDN/>
              <w:adjustRightInd/>
              <w:ind w:left="0"/>
              <w:textAlignment w:val="auto"/>
              <w:rPr>
                <w:sz w:val="24"/>
                <w:szCs w:val="24"/>
              </w:rPr>
            </w:pPr>
            <w:r w:rsidRPr="0045373C">
              <w:rPr>
                <w:sz w:val="24"/>
                <w:szCs w:val="24"/>
              </w:rPr>
              <w:t>14 ( Data 7)</w:t>
            </w:r>
          </w:p>
        </w:tc>
        <w:tc>
          <w:tcPr>
            <w:tcW w:w="4874" w:type="dxa"/>
          </w:tcPr>
          <w:p w:rsidR="00FC108A" w:rsidRPr="0045373C" w:rsidRDefault="00FC108A" w:rsidP="00AD5862">
            <w:pPr>
              <w:pStyle w:val="ListParagraph"/>
              <w:overflowPunct/>
              <w:autoSpaceDE/>
              <w:autoSpaceDN/>
              <w:adjustRightInd/>
              <w:ind w:left="0"/>
              <w:textAlignment w:val="auto"/>
              <w:rPr>
                <w:sz w:val="24"/>
                <w:szCs w:val="24"/>
              </w:rPr>
            </w:pPr>
            <w:r w:rsidRPr="0045373C">
              <w:rPr>
                <w:sz w:val="24"/>
                <w:szCs w:val="24"/>
              </w:rPr>
              <w:t>Arduino Pin 2</w:t>
            </w:r>
          </w:p>
        </w:tc>
      </w:tr>
      <w:tr w:rsidR="00FC108A" w:rsidRPr="0045373C" w:rsidTr="00FC108A">
        <w:trPr>
          <w:jc w:val="center"/>
        </w:trPr>
        <w:tc>
          <w:tcPr>
            <w:tcW w:w="4684" w:type="dxa"/>
          </w:tcPr>
          <w:p w:rsidR="00FC108A" w:rsidRPr="0045373C" w:rsidRDefault="00FC108A" w:rsidP="00AD5862">
            <w:pPr>
              <w:pStyle w:val="ListParagraph"/>
              <w:overflowPunct/>
              <w:autoSpaceDE/>
              <w:autoSpaceDN/>
              <w:adjustRightInd/>
              <w:ind w:left="0"/>
              <w:textAlignment w:val="auto"/>
              <w:rPr>
                <w:sz w:val="24"/>
                <w:szCs w:val="24"/>
              </w:rPr>
            </w:pPr>
            <w:r w:rsidRPr="0045373C">
              <w:rPr>
                <w:sz w:val="24"/>
                <w:szCs w:val="24"/>
              </w:rPr>
              <w:t>15 ( Backlight)</w:t>
            </w:r>
          </w:p>
        </w:tc>
        <w:tc>
          <w:tcPr>
            <w:tcW w:w="4874" w:type="dxa"/>
          </w:tcPr>
          <w:p w:rsidR="00FC108A" w:rsidRPr="0045373C" w:rsidRDefault="00FC108A" w:rsidP="00AD5862">
            <w:pPr>
              <w:pStyle w:val="ListParagraph"/>
              <w:overflowPunct/>
              <w:autoSpaceDE/>
              <w:autoSpaceDN/>
              <w:adjustRightInd/>
              <w:ind w:left="0"/>
              <w:textAlignment w:val="auto"/>
              <w:rPr>
                <w:sz w:val="24"/>
                <w:szCs w:val="24"/>
              </w:rPr>
            </w:pPr>
            <w:r w:rsidRPr="0045373C">
              <w:rPr>
                <w:sz w:val="24"/>
                <w:szCs w:val="24"/>
              </w:rPr>
              <w:t>Resistor to Arduino Pin 13</w:t>
            </w:r>
          </w:p>
        </w:tc>
      </w:tr>
      <w:tr w:rsidR="00FC108A" w:rsidRPr="0045373C" w:rsidTr="00FC108A">
        <w:trPr>
          <w:jc w:val="center"/>
        </w:trPr>
        <w:tc>
          <w:tcPr>
            <w:tcW w:w="4684" w:type="dxa"/>
          </w:tcPr>
          <w:p w:rsidR="00FC108A" w:rsidRPr="0045373C" w:rsidRDefault="00FC108A" w:rsidP="00AD5862">
            <w:pPr>
              <w:pStyle w:val="ListParagraph"/>
              <w:overflowPunct/>
              <w:autoSpaceDE/>
              <w:autoSpaceDN/>
              <w:adjustRightInd/>
              <w:ind w:left="0"/>
              <w:textAlignment w:val="auto"/>
              <w:rPr>
                <w:sz w:val="24"/>
                <w:szCs w:val="24"/>
              </w:rPr>
            </w:pPr>
            <w:r w:rsidRPr="0045373C">
              <w:rPr>
                <w:sz w:val="24"/>
                <w:szCs w:val="24"/>
              </w:rPr>
              <w:t>16 ( Backlight GND)</w:t>
            </w:r>
          </w:p>
        </w:tc>
        <w:tc>
          <w:tcPr>
            <w:tcW w:w="4874" w:type="dxa"/>
          </w:tcPr>
          <w:p w:rsidR="00FC108A" w:rsidRPr="0045373C" w:rsidRDefault="00FC108A" w:rsidP="00AD5862">
            <w:pPr>
              <w:pStyle w:val="ListParagraph"/>
              <w:overflowPunct/>
              <w:autoSpaceDE/>
              <w:autoSpaceDN/>
              <w:adjustRightInd/>
              <w:ind w:left="0"/>
              <w:textAlignment w:val="auto"/>
              <w:rPr>
                <w:sz w:val="24"/>
                <w:szCs w:val="24"/>
              </w:rPr>
            </w:pPr>
            <w:r w:rsidRPr="0045373C">
              <w:rPr>
                <w:sz w:val="24"/>
                <w:szCs w:val="24"/>
              </w:rPr>
              <w:t xml:space="preserve">GND Arduino Pin </w:t>
            </w:r>
          </w:p>
        </w:tc>
      </w:tr>
    </w:tbl>
    <w:p w:rsidR="00F7759B" w:rsidRPr="0045373C" w:rsidRDefault="00F7759B" w:rsidP="00F7759B">
      <w:pPr>
        <w:overflowPunct/>
        <w:autoSpaceDE/>
        <w:autoSpaceDN/>
        <w:adjustRightInd/>
        <w:textAlignment w:val="auto"/>
        <w:rPr>
          <w:sz w:val="24"/>
          <w:szCs w:val="24"/>
        </w:rPr>
      </w:pPr>
    </w:p>
    <w:p w:rsidR="00F7759B" w:rsidRPr="0045373C" w:rsidRDefault="00F7759B" w:rsidP="00F7759B">
      <w:pPr>
        <w:pStyle w:val="ListParagraph"/>
        <w:numPr>
          <w:ilvl w:val="0"/>
          <w:numId w:val="37"/>
        </w:numPr>
        <w:overflowPunct/>
        <w:autoSpaceDE/>
        <w:autoSpaceDN/>
        <w:adjustRightInd/>
        <w:textAlignment w:val="auto"/>
        <w:rPr>
          <w:sz w:val="24"/>
          <w:szCs w:val="24"/>
        </w:rPr>
      </w:pPr>
      <w:r w:rsidRPr="0045373C">
        <w:rPr>
          <w:sz w:val="24"/>
          <w:szCs w:val="24"/>
        </w:rPr>
        <w:t>Connect the ArduinoUNO with the XBee using a breadboard and following the pin-out diagram shown below</w:t>
      </w:r>
    </w:p>
    <w:p w:rsidR="00F7759B" w:rsidRPr="0045373C" w:rsidRDefault="00F7759B" w:rsidP="00F7759B">
      <w:pPr>
        <w:overflowPunct/>
        <w:autoSpaceDE/>
        <w:autoSpaceDN/>
        <w:adjustRightInd/>
        <w:ind w:left="360"/>
        <w:textAlignment w:val="auto"/>
        <w:rPr>
          <w:sz w:val="24"/>
          <w:szCs w:val="24"/>
        </w:rPr>
      </w:pPr>
    </w:p>
    <w:tbl>
      <w:tblPr>
        <w:tblStyle w:val="TableGrid"/>
        <w:tblW w:w="0" w:type="auto"/>
        <w:tblInd w:w="360" w:type="dxa"/>
        <w:tblLook w:val="04A0" w:firstRow="1" w:lastRow="0" w:firstColumn="1" w:lastColumn="0" w:noHBand="0" w:noVBand="1"/>
      </w:tblPr>
      <w:tblGrid>
        <w:gridCol w:w="4874"/>
        <w:gridCol w:w="4882"/>
      </w:tblGrid>
      <w:tr w:rsidR="00F7759B" w:rsidRPr="0045373C" w:rsidTr="00F7759B">
        <w:tc>
          <w:tcPr>
            <w:tcW w:w="5058" w:type="dxa"/>
          </w:tcPr>
          <w:p w:rsidR="00F7759B" w:rsidRPr="0045373C" w:rsidRDefault="00F7759B" w:rsidP="00F7759B">
            <w:pPr>
              <w:overflowPunct/>
              <w:autoSpaceDE/>
              <w:autoSpaceDN/>
              <w:adjustRightInd/>
              <w:jc w:val="center"/>
              <w:textAlignment w:val="auto"/>
              <w:rPr>
                <w:b/>
                <w:sz w:val="24"/>
                <w:szCs w:val="24"/>
              </w:rPr>
            </w:pPr>
            <w:r w:rsidRPr="0045373C">
              <w:rPr>
                <w:b/>
                <w:sz w:val="24"/>
                <w:szCs w:val="24"/>
              </w:rPr>
              <w:t>XBee</w:t>
            </w:r>
          </w:p>
        </w:tc>
        <w:tc>
          <w:tcPr>
            <w:tcW w:w="5058" w:type="dxa"/>
          </w:tcPr>
          <w:p w:rsidR="00F7759B" w:rsidRPr="0045373C" w:rsidRDefault="00F7759B" w:rsidP="00F7759B">
            <w:pPr>
              <w:overflowPunct/>
              <w:autoSpaceDE/>
              <w:autoSpaceDN/>
              <w:adjustRightInd/>
              <w:jc w:val="center"/>
              <w:textAlignment w:val="auto"/>
              <w:rPr>
                <w:b/>
                <w:sz w:val="24"/>
                <w:szCs w:val="24"/>
              </w:rPr>
            </w:pPr>
            <w:r w:rsidRPr="0045373C">
              <w:rPr>
                <w:b/>
                <w:sz w:val="24"/>
                <w:szCs w:val="24"/>
              </w:rPr>
              <w:t>Arduino</w:t>
            </w:r>
          </w:p>
        </w:tc>
      </w:tr>
      <w:tr w:rsidR="00F7759B" w:rsidRPr="0045373C" w:rsidTr="00F7759B">
        <w:tc>
          <w:tcPr>
            <w:tcW w:w="5058" w:type="dxa"/>
          </w:tcPr>
          <w:p w:rsidR="00F7759B" w:rsidRPr="0045373C" w:rsidRDefault="00F7759B" w:rsidP="00F7759B">
            <w:pPr>
              <w:overflowPunct/>
              <w:autoSpaceDE/>
              <w:autoSpaceDN/>
              <w:adjustRightInd/>
              <w:jc w:val="center"/>
              <w:textAlignment w:val="auto"/>
              <w:rPr>
                <w:sz w:val="24"/>
                <w:szCs w:val="24"/>
              </w:rPr>
            </w:pPr>
            <w:r w:rsidRPr="0045373C">
              <w:rPr>
                <w:sz w:val="24"/>
                <w:szCs w:val="24"/>
              </w:rPr>
              <w:t>Vcc or 3.3V</w:t>
            </w:r>
          </w:p>
        </w:tc>
        <w:tc>
          <w:tcPr>
            <w:tcW w:w="5058" w:type="dxa"/>
          </w:tcPr>
          <w:p w:rsidR="00F7759B" w:rsidRPr="0045373C" w:rsidRDefault="00F7759B" w:rsidP="00F7759B">
            <w:pPr>
              <w:overflowPunct/>
              <w:autoSpaceDE/>
              <w:autoSpaceDN/>
              <w:adjustRightInd/>
              <w:jc w:val="center"/>
              <w:textAlignment w:val="auto"/>
              <w:rPr>
                <w:sz w:val="24"/>
                <w:szCs w:val="24"/>
              </w:rPr>
            </w:pPr>
            <w:r w:rsidRPr="0045373C">
              <w:rPr>
                <w:sz w:val="24"/>
                <w:szCs w:val="24"/>
              </w:rPr>
              <w:t>3V3</w:t>
            </w:r>
          </w:p>
        </w:tc>
      </w:tr>
      <w:tr w:rsidR="00F7759B" w:rsidRPr="0045373C" w:rsidTr="00F7759B">
        <w:tc>
          <w:tcPr>
            <w:tcW w:w="5058" w:type="dxa"/>
          </w:tcPr>
          <w:p w:rsidR="00F7759B" w:rsidRPr="0045373C" w:rsidRDefault="00F7759B" w:rsidP="00F7759B">
            <w:pPr>
              <w:overflowPunct/>
              <w:autoSpaceDE/>
              <w:autoSpaceDN/>
              <w:adjustRightInd/>
              <w:jc w:val="center"/>
              <w:textAlignment w:val="auto"/>
              <w:rPr>
                <w:sz w:val="24"/>
                <w:szCs w:val="24"/>
              </w:rPr>
            </w:pPr>
            <w:r w:rsidRPr="0045373C">
              <w:rPr>
                <w:sz w:val="24"/>
                <w:szCs w:val="24"/>
              </w:rPr>
              <w:t>TX or DOUT</w:t>
            </w:r>
          </w:p>
        </w:tc>
        <w:tc>
          <w:tcPr>
            <w:tcW w:w="5058" w:type="dxa"/>
          </w:tcPr>
          <w:p w:rsidR="00F7759B" w:rsidRPr="0045373C" w:rsidRDefault="00F7759B" w:rsidP="00F7759B">
            <w:pPr>
              <w:overflowPunct/>
              <w:autoSpaceDE/>
              <w:autoSpaceDN/>
              <w:adjustRightInd/>
              <w:jc w:val="center"/>
              <w:textAlignment w:val="auto"/>
              <w:rPr>
                <w:sz w:val="24"/>
                <w:szCs w:val="24"/>
              </w:rPr>
            </w:pPr>
            <w:r w:rsidRPr="0045373C">
              <w:rPr>
                <w:sz w:val="24"/>
                <w:szCs w:val="24"/>
              </w:rPr>
              <w:t>RX or 0</w:t>
            </w:r>
          </w:p>
        </w:tc>
      </w:tr>
      <w:tr w:rsidR="00F7759B" w:rsidRPr="0045373C" w:rsidTr="00F7759B">
        <w:tc>
          <w:tcPr>
            <w:tcW w:w="5058" w:type="dxa"/>
          </w:tcPr>
          <w:p w:rsidR="00F7759B" w:rsidRPr="0045373C" w:rsidRDefault="00F7759B" w:rsidP="00F7759B">
            <w:pPr>
              <w:overflowPunct/>
              <w:autoSpaceDE/>
              <w:autoSpaceDN/>
              <w:adjustRightInd/>
              <w:jc w:val="center"/>
              <w:textAlignment w:val="auto"/>
              <w:rPr>
                <w:sz w:val="24"/>
                <w:szCs w:val="24"/>
              </w:rPr>
            </w:pPr>
            <w:r w:rsidRPr="0045373C">
              <w:rPr>
                <w:sz w:val="24"/>
                <w:szCs w:val="24"/>
              </w:rPr>
              <w:t>RX or DIN</w:t>
            </w:r>
          </w:p>
        </w:tc>
        <w:tc>
          <w:tcPr>
            <w:tcW w:w="5058" w:type="dxa"/>
          </w:tcPr>
          <w:p w:rsidR="00F7759B" w:rsidRPr="0045373C" w:rsidRDefault="00F7759B" w:rsidP="00F7759B">
            <w:pPr>
              <w:overflowPunct/>
              <w:autoSpaceDE/>
              <w:autoSpaceDN/>
              <w:adjustRightInd/>
              <w:jc w:val="center"/>
              <w:textAlignment w:val="auto"/>
              <w:rPr>
                <w:sz w:val="24"/>
                <w:szCs w:val="24"/>
              </w:rPr>
            </w:pPr>
            <w:r w:rsidRPr="0045373C">
              <w:rPr>
                <w:sz w:val="24"/>
                <w:szCs w:val="24"/>
              </w:rPr>
              <w:t>TX or 1</w:t>
            </w:r>
          </w:p>
        </w:tc>
      </w:tr>
      <w:tr w:rsidR="00F7759B" w:rsidRPr="0045373C" w:rsidTr="00F7759B">
        <w:tc>
          <w:tcPr>
            <w:tcW w:w="5058" w:type="dxa"/>
          </w:tcPr>
          <w:p w:rsidR="00F7759B" w:rsidRPr="0045373C" w:rsidRDefault="00F7759B" w:rsidP="00F7759B">
            <w:pPr>
              <w:overflowPunct/>
              <w:autoSpaceDE/>
              <w:autoSpaceDN/>
              <w:adjustRightInd/>
              <w:jc w:val="center"/>
              <w:textAlignment w:val="auto"/>
              <w:rPr>
                <w:sz w:val="24"/>
                <w:szCs w:val="24"/>
              </w:rPr>
            </w:pPr>
            <w:r w:rsidRPr="0045373C">
              <w:rPr>
                <w:sz w:val="24"/>
                <w:szCs w:val="24"/>
              </w:rPr>
              <w:t>GND</w:t>
            </w:r>
          </w:p>
        </w:tc>
        <w:tc>
          <w:tcPr>
            <w:tcW w:w="5058" w:type="dxa"/>
          </w:tcPr>
          <w:p w:rsidR="00F7759B" w:rsidRPr="0045373C" w:rsidRDefault="00F7759B" w:rsidP="00F7759B">
            <w:pPr>
              <w:overflowPunct/>
              <w:autoSpaceDE/>
              <w:autoSpaceDN/>
              <w:adjustRightInd/>
              <w:jc w:val="center"/>
              <w:textAlignment w:val="auto"/>
              <w:rPr>
                <w:sz w:val="24"/>
                <w:szCs w:val="24"/>
              </w:rPr>
            </w:pPr>
            <w:r w:rsidRPr="0045373C">
              <w:rPr>
                <w:sz w:val="24"/>
                <w:szCs w:val="24"/>
              </w:rPr>
              <w:t>GND</w:t>
            </w:r>
          </w:p>
        </w:tc>
      </w:tr>
    </w:tbl>
    <w:p w:rsidR="00F7759B" w:rsidRPr="0045373C" w:rsidRDefault="00F7759B" w:rsidP="00F7759B">
      <w:pPr>
        <w:overflowPunct/>
        <w:autoSpaceDE/>
        <w:autoSpaceDN/>
        <w:adjustRightInd/>
        <w:ind w:left="360"/>
        <w:textAlignment w:val="auto"/>
        <w:rPr>
          <w:sz w:val="24"/>
          <w:szCs w:val="24"/>
        </w:rPr>
      </w:pPr>
    </w:p>
    <w:p w:rsidR="00AE00DE" w:rsidRPr="0045373C" w:rsidRDefault="00AE00DE" w:rsidP="009B159A">
      <w:pPr>
        <w:overflowPunct/>
        <w:autoSpaceDE/>
        <w:autoSpaceDN/>
        <w:adjustRightInd/>
        <w:textAlignment w:val="auto"/>
        <w:rPr>
          <w:sz w:val="24"/>
          <w:szCs w:val="24"/>
        </w:rPr>
      </w:pPr>
    </w:p>
    <w:p w:rsidR="009B159A" w:rsidRPr="0045373C" w:rsidRDefault="009B159A" w:rsidP="009B159A">
      <w:pPr>
        <w:overflowPunct/>
        <w:autoSpaceDE/>
        <w:autoSpaceDN/>
        <w:adjustRightInd/>
        <w:textAlignment w:val="auto"/>
        <w:rPr>
          <w:sz w:val="24"/>
          <w:szCs w:val="24"/>
        </w:rPr>
      </w:pPr>
    </w:p>
    <w:p w:rsidR="009B159A" w:rsidRPr="0045373C" w:rsidRDefault="009B159A" w:rsidP="009B159A">
      <w:pPr>
        <w:overflowPunct/>
        <w:autoSpaceDE/>
        <w:autoSpaceDN/>
        <w:adjustRightInd/>
        <w:textAlignment w:val="auto"/>
        <w:rPr>
          <w:sz w:val="24"/>
          <w:szCs w:val="24"/>
        </w:rPr>
      </w:pPr>
    </w:p>
    <w:p w:rsidR="009B159A" w:rsidRPr="0045373C" w:rsidRDefault="009B159A" w:rsidP="009B159A">
      <w:pPr>
        <w:overflowPunct/>
        <w:autoSpaceDE/>
        <w:autoSpaceDN/>
        <w:adjustRightInd/>
        <w:textAlignment w:val="auto"/>
        <w:rPr>
          <w:sz w:val="24"/>
          <w:szCs w:val="24"/>
        </w:rPr>
      </w:pPr>
    </w:p>
    <w:p w:rsidR="009B159A" w:rsidRPr="0045373C" w:rsidRDefault="009B159A" w:rsidP="009B159A">
      <w:pPr>
        <w:overflowPunct/>
        <w:autoSpaceDE/>
        <w:autoSpaceDN/>
        <w:adjustRightInd/>
        <w:textAlignment w:val="auto"/>
        <w:rPr>
          <w:sz w:val="24"/>
          <w:szCs w:val="24"/>
        </w:rPr>
      </w:pPr>
    </w:p>
    <w:p w:rsidR="009B159A" w:rsidRPr="0045373C" w:rsidRDefault="009B159A" w:rsidP="009B159A">
      <w:pPr>
        <w:overflowPunct/>
        <w:autoSpaceDE/>
        <w:autoSpaceDN/>
        <w:adjustRightInd/>
        <w:textAlignment w:val="auto"/>
        <w:rPr>
          <w:sz w:val="24"/>
          <w:szCs w:val="24"/>
        </w:rPr>
      </w:pPr>
    </w:p>
    <w:p w:rsidR="009B159A" w:rsidRPr="0045373C" w:rsidRDefault="009B159A" w:rsidP="009B159A">
      <w:pPr>
        <w:overflowPunct/>
        <w:autoSpaceDE/>
        <w:autoSpaceDN/>
        <w:adjustRightInd/>
        <w:textAlignment w:val="auto"/>
        <w:rPr>
          <w:sz w:val="24"/>
          <w:szCs w:val="24"/>
        </w:rPr>
      </w:pPr>
    </w:p>
    <w:p w:rsidR="00C340D5" w:rsidRPr="0045373C" w:rsidRDefault="00C340D5" w:rsidP="00C340D5">
      <w:pPr>
        <w:overflowPunct/>
        <w:autoSpaceDE/>
        <w:autoSpaceDN/>
        <w:adjustRightInd/>
        <w:textAlignment w:val="auto"/>
        <w:rPr>
          <w:sz w:val="24"/>
          <w:szCs w:val="24"/>
        </w:rPr>
      </w:pPr>
    </w:p>
    <w:p w:rsidR="00C340D5" w:rsidRPr="0045373C" w:rsidRDefault="00C340D5" w:rsidP="00C340D5">
      <w:pPr>
        <w:overflowPunct/>
        <w:autoSpaceDE/>
        <w:autoSpaceDN/>
        <w:adjustRightInd/>
        <w:textAlignment w:val="auto"/>
        <w:rPr>
          <w:b/>
          <w:sz w:val="28"/>
          <w:szCs w:val="28"/>
        </w:rPr>
      </w:pPr>
      <w:r w:rsidRPr="0045373C">
        <w:rPr>
          <w:b/>
          <w:sz w:val="28"/>
          <w:szCs w:val="28"/>
        </w:rPr>
        <w:lastRenderedPageBreak/>
        <w:t>7.4 Input Procedure and Expected Output</w:t>
      </w:r>
    </w:p>
    <w:p w:rsidR="00C340D5" w:rsidRPr="0045373C" w:rsidRDefault="00C340D5" w:rsidP="00C340D5">
      <w:pPr>
        <w:pStyle w:val="ListParagraph"/>
        <w:overflowPunct/>
        <w:autoSpaceDE/>
        <w:autoSpaceDN/>
        <w:adjustRightInd/>
        <w:textAlignment w:val="auto"/>
        <w:rPr>
          <w:sz w:val="24"/>
          <w:szCs w:val="24"/>
        </w:rPr>
      </w:pPr>
    </w:p>
    <w:p w:rsidR="00C340D5" w:rsidRPr="0045373C" w:rsidRDefault="00C340D5" w:rsidP="00C340D5">
      <w:pPr>
        <w:pStyle w:val="ListParagraph"/>
        <w:overflowPunct/>
        <w:autoSpaceDE/>
        <w:autoSpaceDN/>
        <w:adjustRightInd/>
        <w:textAlignment w:val="auto"/>
        <w:rPr>
          <w:sz w:val="24"/>
          <w:szCs w:val="24"/>
        </w:rPr>
      </w:pPr>
    </w:p>
    <w:p w:rsidR="00C340D5" w:rsidRPr="0045373C" w:rsidRDefault="00C340D5" w:rsidP="00C340D5">
      <w:pPr>
        <w:pStyle w:val="ListParagraph"/>
        <w:overflowPunct/>
        <w:autoSpaceDE/>
        <w:autoSpaceDN/>
        <w:adjustRightInd/>
        <w:textAlignment w:val="auto"/>
        <w:rPr>
          <w:sz w:val="24"/>
          <w:szCs w:val="24"/>
        </w:rPr>
      </w:pPr>
    </w:p>
    <w:p w:rsidR="00C340D5" w:rsidRPr="0045373C" w:rsidRDefault="00C340D5" w:rsidP="00C340D5">
      <w:pPr>
        <w:pStyle w:val="ListParagraph"/>
        <w:overflowPunct/>
        <w:autoSpaceDE/>
        <w:autoSpaceDN/>
        <w:adjustRightInd/>
        <w:textAlignment w:val="auto"/>
        <w:rPr>
          <w:sz w:val="24"/>
          <w:szCs w:val="24"/>
        </w:rPr>
      </w:pPr>
    </w:p>
    <w:p w:rsidR="00C340D5" w:rsidRPr="0045373C" w:rsidRDefault="00C340D5" w:rsidP="00C340D5">
      <w:pPr>
        <w:pStyle w:val="ListParagraph"/>
        <w:overflowPunct/>
        <w:autoSpaceDE/>
        <w:autoSpaceDN/>
        <w:adjustRightInd/>
        <w:textAlignment w:val="auto"/>
        <w:rPr>
          <w:sz w:val="24"/>
          <w:szCs w:val="24"/>
        </w:rPr>
      </w:pPr>
    </w:p>
    <w:p w:rsidR="00C340D5" w:rsidRPr="0045373C" w:rsidRDefault="00C340D5" w:rsidP="00C340D5">
      <w:pPr>
        <w:pStyle w:val="ListParagraph"/>
        <w:overflowPunct/>
        <w:autoSpaceDE/>
        <w:autoSpaceDN/>
        <w:adjustRightInd/>
        <w:textAlignment w:val="auto"/>
        <w:rPr>
          <w:sz w:val="24"/>
          <w:szCs w:val="24"/>
        </w:rPr>
      </w:pPr>
    </w:p>
    <w:p w:rsidR="00C340D5" w:rsidRPr="0045373C" w:rsidRDefault="00C340D5" w:rsidP="00C340D5">
      <w:pPr>
        <w:pStyle w:val="ListParagraph"/>
        <w:overflowPunct/>
        <w:autoSpaceDE/>
        <w:autoSpaceDN/>
        <w:adjustRightInd/>
        <w:textAlignment w:val="auto"/>
        <w:rPr>
          <w:sz w:val="24"/>
          <w:szCs w:val="24"/>
        </w:rPr>
      </w:pPr>
    </w:p>
    <w:p w:rsidR="00C340D5" w:rsidRPr="0045373C" w:rsidRDefault="00C340D5" w:rsidP="00C340D5">
      <w:pPr>
        <w:pStyle w:val="ListParagraph"/>
        <w:overflowPunct/>
        <w:autoSpaceDE/>
        <w:autoSpaceDN/>
        <w:adjustRightInd/>
        <w:textAlignment w:val="auto"/>
        <w:rPr>
          <w:sz w:val="24"/>
          <w:szCs w:val="24"/>
        </w:rPr>
      </w:pPr>
    </w:p>
    <w:p w:rsidR="009B159A" w:rsidRPr="0045373C" w:rsidRDefault="009B159A" w:rsidP="00C340D5">
      <w:pPr>
        <w:pStyle w:val="ListParagraph"/>
        <w:numPr>
          <w:ilvl w:val="0"/>
          <w:numId w:val="39"/>
        </w:numPr>
        <w:overflowPunct/>
        <w:autoSpaceDE/>
        <w:autoSpaceDN/>
        <w:adjustRightInd/>
        <w:textAlignment w:val="auto"/>
        <w:rPr>
          <w:sz w:val="24"/>
          <w:szCs w:val="24"/>
        </w:rPr>
      </w:pPr>
      <w:r w:rsidRPr="0045373C">
        <w:rPr>
          <w:sz w:val="24"/>
          <w:szCs w:val="24"/>
        </w:rPr>
        <w:t xml:space="preserve">Open Arduino workspace </w:t>
      </w:r>
    </w:p>
    <w:p w:rsidR="009B159A" w:rsidRPr="0045373C" w:rsidRDefault="009B159A" w:rsidP="009B159A">
      <w:pPr>
        <w:pStyle w:val="ListParagraph"/>
        <w:overflowPunct/>
        <w:autoSpaceDE/>
        <w:autoSpaceDN/>
        <w:adjustRightInd/>
        <w:textAlignment w:val="auto"/>
        <w:rPr>
          <w:sz w:val="24"/>
          <w:szCs w:val="24"/>
        </w:rPr>
      </w:pPr>
    </w:p>
    <w:p w:rsidR="009B159A" w:rsidRPr="0045373C" w:rsidRDefault="009B159A" w:rsidP="009B159A">
      <w:pPr>
        <w:pStyle w:val="ListParagraph"/>
        <w:overflowPunct/>
        <w:autoSpaceDE/>
        <w:autoSpaceDN/>
        <w:adjustRightInd/>
        <w:textAlignment w:val="auto"/>
        <w:rPr>
          <w:sz w:val="24"/>
          <w:szCs w:val="24"/>
        </w:rPr>
      </w:pPr>
      <w:r w:rsidRPr="0045373C">
        <w:rPr>
          <w:noProof/>
        </w:rPr>
        <w:drawing>
          <wp:inline distT="0" distB="0" distL="0" distR="0" wp14:anchorId="0A5157C7" wp14:editId="6DA11A3F">
            <wp:extent cx="5343896" cy="4061361"/>
            <wp:effectExtent l="0" t="0" r="0" b="0"/>
            <wp:docPr id="21" name="Picture 21" descr="http://www.ladyada.net/images/arduino/winworkspacest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ladyada.net/images/arduino/winworkspacestart.jpg"/>
                    <pic:cNvPicPr>
                      <a:picLocks noChangeAspect="1" noChangeArrowheads="1"/>
                    </pic:cNvPicPr>
                  </pic:nvPicPr>
                  <pic:blipFill rotWithShape="1">
                    <a:blip r:embed="rId60">
                      <a:extLst>
                        <a:ext uri="{28A0092B-C50C-407E-A947-70E740481C1C}">
                          <a14:useLocalDpi xmlns:a14="http://schemas.microsoft.com/office/drawing/2010/main" val="0"/>
                        </a:ext>
                      </a:extLst>
                    </a:blip>
                    <a:srcRect b="27538"/>
                    <a:stretch/>
                  </pic:blipFill>
                  <pic:spPr bwMode="auto">
                    <a:xfrm>
                      <a:off x="0" y="0"/>
                      <a:ext cx="5344160" cy="4061562"/>
                    </a:xfrm>
                    <a:prstGeom prst="rect">
                      <a:avLst/>
                    </a:prstGeom>
                    <a:noFill/>
                    <a:ln>
                      <a:noFill/>
                    </a:ln>
                    <a:extLst>
                      <a:ext uri="{53640926-AAD7-44D8-BBD7-CCE9431645EC}">
                        <a14:shadowObscured xmlns:a14="http://schemas.microsoft.com/office/drawing/2010/main"/>
                      </a:ext>
                    </a:extLst>
                  </pic:spPr>
                </pic:pic>
              </a:graphicData>
            </a:graphic>
          </wp:inline>
        </w:drawing>
      </w:r>
    </w:p>
    <w:p w:rsidR="009B159A" w:rsidRPr="0045373C" w:rsidRDefault="009B159A" w:rsidP="009B159A">
      <w:pPr>
        <w:pStyle w:val="ListParagraph"/>
        <w:overflowPunct/>
        <w:autoSpaceDE/>
        <w:autoSpaceDN/>
        <w:adjustRightInd/>
        <w:textAlignment w:val="auto"/>
        <w:rPr>
          <w:sz w:val="24"/>
          <w:szCs w:val="24"/>
        </w:rPr>
      </w:pPr>
    </w:p>
    <w:p w:rsidR="009B159A" w:rsidRPr="0045373C" w:rsidRDefault="009B159A" w:rsidP="009B159A">
      <w:pPr>
        <w:pStyle w:val="ListParagraph"/>
        <w:overflowPunct/>
        <w:autoSpaceDE/>
        <w:autoSpaceDN/>
        <w:adjustRightInd/>
        <w:textAlignment w:val="auto"/>
        <w:rPr>
          <w:sz w:val="24"/>
          <w:szCs w:val="24"/>
        </w:rPr>
      </w:pPr>
    </w:p>
    <w:p w:rsidR="009B159A" w:rsidRPr="0045373C" w:rsidRDefault="009B159A" w:rsidP="00C340D5">
      <w:pPr>
        <w:pStyle w:val="ListParagraph"/>
        <w:numPr>
          <w:ilvl w:val="0"/>
          <w:numId w:val="39"/>
        </w:numPr>
        <w:overflowPunct/>
        <w:autoSpaceDE/>
        <w:autoSpaceDN/>
        <w:adjustRightInd/>
        <w:textAlignment w:val="auto"/>
        <w:rPr>
          <w:sz w:val="24"/>
          <w:szCs w:val="24"/>
        </w:rPr>
      </w:pPr>
      <w:r w:rsidRPr="0045373C">
        <w:rPr>
          <w:sz w:val="24"/>
          <w:szCs w:val="24"/>
        </w:rPr>
        <w:t xml:space="preserve">Select the correct microcontroller and COM port </w:t>
      </w:r>
      <w:r w:rsidR="00AB4E4E" w:rsidRPr="0045373C">
        <w:rPr>
          <w:sz w:val="24"/>
          <w:szCs w:val="24"/>
        </w:rPr>
        <w:t>and then</w:t>
      </w:r>
      <w:r w:rsidRPr="0045373C">
        <w:rPr>
          <w:sz w:val="24"/>
          <w:szCs w:val="24"/>
        </w:rPr>
        <w:t xml:space="preserve"> begin writing program. After select verify/complete </w:t>
      </w:r>
    </w:p>
    <w:p w:rsidR="009B159A" w:rsidRPr="0045373C" w:rsidRDefault="009B159A" w:rsidP="009B159A">
      <w:pPr>
        <w:overflowPunct/>
        <w:autoSpaceDE/>
        <w:autoSpaceDN/>
        <w:adjustRightInd/>
        <w:textAlignment w:val="auto"/>
        <w:rPr>
          <w:sz w:val="24"/>
          <w:szCs w:val="24"/>
        </w:rPr>
      </w:pPr>
    </w:p>
    <w:p w:rsidR="009B159A" w:rsidRPr="0045373C" w:rsidRDefault="009B159A" w:rsidP="009B159A">
      <w:pPr>
        <w:pStyle w:val="ListParagraph"/>
        <w:overflowPunct/>
        <w:autoSpaceDE/>
        <w:autoSpaceDN/>
        <w:adjustRightInd/>
        <w:textAlignment w:val="auto"/>
        <w:rPr>
          <w:sz w:val="24"/>
          <w:szCs w:val="24"/>
        </w:rPr>
      </w:pPr>
    </w:p>
    <w:p w:rsidR="009B159A" w:rsidRPr="0045373C" w:rsidRDefault="009B159A" w:rsidP="009B159A">
      <w:pPr>
        <w:pStyle w:val="ListParagraph"/>
        <w:overflowPunct/>
        <w:autoSpaceDE/>
        <w:autoSpaceDN/>
        <w:adjustRightInd/>
        <w:textAlignment w:val="auto"/>
        <w:rPr>
          <w:sz w:val="24"/>
          <w:szCs w:val="24"/>
        </w:rPr>
      </w:pPr>
    </w:p>
    <w:p w:rsidR="009B159A" w:rsidRPr="0045373C" w:rsidRDefault="009B159A" w:rsidP="009B159A">
      <w:pPr>
        <w:pStyle w:val="ListParagraph"/>
        <w:overflowPunct/>
        <w:autoSpaceDE/>
        <w:autoSpaceDN/>
        <w:adjustRightInd/>
        <w:textAlignment w:val="auto"/>
        <w:rPr>
          <w:sz w:val="24"/>
          <w:szCs w:val="24"/>
        </w:rPr>
      </w:pPr>
    </w:p>
    <w:p w:rsidR="009B159A" w:rsidRPr="0045373C" w:rsidRDefault="009B159A" w:rsidP="009B159A">
      <w:pPr>
        <w:pStyle w:val="ListParagraph"/>
        <w:overflowPunct/>
        <w:autoSpaceDE/>
        <w:autoSpaceDN/>
        <w:adjustRightInd/>
        <w:textAlignment w:val="auto"/>
        <w:rPr>
          <w:sz w:val="24"/>
          <w:szCs w:val="24"/>
        </w:rPr>
      </w:pPr>
    </w:p>
    <w:p w:rsidR="00C340D5" w:rsidRPr="0045373C" w:rsidRDefault="00C340D5" w:rsidP="00C340D5">
      <w:pPr>
        <w:overflowPunct/>
        <w:autoSpaceDE/>
        <w:autoSpaceDN/>
        <w:adjustRightInd/>
        <w:textAlignment w:val="auto"/>
        <w:rPr>
          <w:sz w:val="24"/>
          <w:szCs w:val="24"/>
        </w:rPr>
      </w:pPr>
    </w:p>
    <w:p w:rsidR="009B159A" w:rsidRPr="0045373C" w:rsidRDefault="009B159A" w:rsidP="00C340D5">
      <w:pPr>
        <w:pStyle w:val="ListParagraph"/>
        <w:numPr>
          <w:ilvl w:val="0"/>
          <w:numId w:val="39"/>
        </w:numPr>
        <w:overflowPunct/>
        <w:autoSpaceDE/>
        <w:autoSpaceDN/>
        <w:adjustRightInd/>
        <w:textAlignment w:val="auto"/>
        <w:rPr>
          <w:sz w:val="24"/>
          <w:szCs w:val="24"/>
        </w:rPr>
      </w:pPr>
      <w:r w:rsidRPr="0045373C">
        <w:rPr>
          <w:sz w:val="24"/>
          <w:szCs w:val="24"/>
        </w:rPr>
        <w:lastRenderedPageBreak/>
        <w:t>After compiling the screen breaks down as shown below</w:t>
      </w:r>
    </w:p>
    <w:p w:rsidR="00C340D5" w:rsidRPr="0045373C" w:rsidRDefault="00C340D5" w:rsidP="009B159A">
      <w:pPr>
        <w:overflowPunct/>
        <w:autoSpaceDE/>
        <w:autoSpaceDN/>
        <w:adjustRightInd/>
        <w:textAlignment w:val="auto"/>
        <w:rPr>
          <w:sz w:val="24"/>
          <w:szCs w:val="24"/>
        </w:rPr>
      </w:pPr>
    </w:p>
    <w:p w:rsidR="00C340D5" w:rsidRPr="0045373C" w:rsidRDefault="00C340D5" w:rsidP="009B159A">
      <w:pPr>
        <w:overflowPunct/>
        <w:autoSpaceDE/>
        <w:autoSpaceDN/>
        <w:adjustRightInd/>
        <w:textAlignment w:val="auto"/>
        <w:rPr>
          <w:sz w:val="24"/>
          <w:szCs w:val="24"/>
        </w:rPr>
      </w:pPr>
    </w:p>
    <w:p w:rsidR="009B159A" w:rsidRPr="0045373C" w:rsidRDefault="00C340D5" w:rsidP="009B159A">
      <w:pPr>
        <w:overflowPunct/>
        <w:autoSpaceDE/>
        <w:autoSpaceDN/>
        <w:adjustRightInd/>
        <w:textAlignment w:val="auto"/>
        <w:rPr>
          <w:sz w:val="24"/>
          <w:szCs w:val="24"/>
        </w:rPr>
      </w:pPr>
      <w:r w:rsidRPr="0045373C">
        <w:rPr>
          <w:noProof/>
        </w:rPr>
        <w:drawing>
          <wp:inline distT="0" distB="0" distL="0" distR="0" wp14:anchorId="5878E27D" wp14:editId="3095BC23">
            <wp:extent cx="5307965" cy="6816725"/>
            <wp:effectExtent l="0" t="0" r="6985" b="3175"/>
            <wp:docPr id="22" name="Picture 22" descr="http://www.ladyada.net/images/arduino/winblinkcompi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ladyada.net/images/arduino/winblinkcompiled.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07965" cy="6816725"/>
                    </a:xfrm>
                    <a:prstGeom prst="rect">
                      <a:avLst/>
                    </a:prstGeom>
                    <a:noFill/>
                    <a:ln>
                      <a:noFill/>
                    </a:ln>
                  </pic:spPr>
                </pic:pic>
              </a:graphicData>
            </a:graphic>
          </wp:inline>
        </w:drawing>
      </w:r>
    </w:p>
    <w:p w:rsidR="009B159A" w:rsidRPr="0045373C" w:rsidRDefault="009B159A" w:rsidP="009B159A">
      <w:pPr>
        <w:overflowPunct/>
        <w:autoSpaceDE/>
        <w:autoSpaceDN/>
        <w:adjustRightInd/>
        <w:textAlignment w:val="auto"/>
        <w:rPr>
          <w:sz w:val="24"/>
          <w:szCs w:val="24"/>
        </w:rPr>
      </w:pPr>
    </w:p>
    <w:p w:rsidR="00FE0084" w:rsidRPr="0045373C" w:rsidRDefault="00FE0084" w:rsidP="009B159A">
      <w:pPr>
        <w:overflowPunct/>
        <w:autoSpaceDE/>
        <w:autoSpaceDN/>
        <w:adjustRightInd/>
        <w:textAlignment w:val="auto"/>
        <w:rPr>
          <w:sz w:val="24"/>
          <w:szCs w:val="24"/>
        </w:rPr>
      </w:pPr>
    </w:p>
    <w:p w:rsidR="00FE0084" w:rsidRPr="0045373C" w:rsidRDefault="00FE0084" w:rsidP="00FE0084">
      <w:pPr>
        <w:spacing w:line="480" w:lineRule="auto"/>
        <w:ind w:firstLine="720"/>
        <w:jc w:val="both"/>
        <w:rPr>
          <w:sz w:val="24"/>
          <w:szCs w:val="24"/>
        </w:rPr>
      </w:pPr>
      <w:r w:rsidRPr="0045373C">
        <w:rPr>
          <w:sz w:val="24"/>
          <w:szCs w:val="24"/>
        </w:rPr>
        <w:br w:type="page"/>
      </w:r>
      <w:r w:rsidRPr="0045373C">
        <w:rPr>
          <w:sz w:val="24"/>
          <w:szCs w:val="24"/>
        </w:rPr>
        <w:lastRenderedPageBreak/>
        <w:t xml:space="preserve">The Arduino Uno uses code written in C language to communicate with the XBee module via UART, and commands such as </w:t>
      </w:r>
      <w:proofErr w:type="spellStart"/>
      <w:r w:rsidRPr="0045373C">
        <w:rPr>
          <w:sz w:val="24"/>
          <w:szCs w:val="24"/>
        </w:rPr>
        <w:t>Serial.print</w:t>
      </w:r>
      <w:proofErr w:type="spellEnd"/>
      <w:r w:rsidRPr="0045373C">
        <w:rPr>
          <w:sz w:val="24"/>
          <w:szCs w:val="24"/>
        </w:rPr>
        <w:t xml:space="preserve">, </w:t>
      </w:r>
      <w:proofErr w:type="spellStart"/>
      <w:r w:rsidRPr="0045373C">
        <w:rPr>
          <w:sz w:val="24"/>
          <w:szCs w:val="24"/>
        </w:rPr>
        <w:t>Serial.write</w:t>
      </w:r>
      <w:proofErr w:type="spellEnd"/>
      <w:r w:rsidRPr="0045373C">
        <w:rPr>
          <w:sz w:val="24"/>
          <w:szCs w:val="24"/>
        </w:rPr>
        <w:t xml:space="preserve">, and </w:t>
      </w:r>
      <w:proofErr w:type="spellStart"/>
      <w:r w:rsidRPr="0045373C">
        <w:rPr>
          <w:sz w:val="24"/>
          <w:szCs w:val="24"/>
        </w:rPr>
        <w:t>Serial</w:t>
      </w:r>
      <w:proofErr w:type="gramStart"/>
      <w:r w:rsidRPr="0045373C">
        <w:rPr>
          <w:sz w:val="24"/>
          <w:szCs w:val="24"/>
        </w:rPr>
        <w:t>,begin</w:t>
      </w:r>
      <w:proofErr w:type="spellEnd"/>
      <w:proofErr w:type="gramEnd"/>
      <w:r w:rsidRPr="0045373C">
        <w:rPr>
          <w:sz w:val="24"/>
          <w:szCs w:val="24"/>
        </w:rPr>
        <w:t xml:space="preserve"> simplify serial communication software. The Arduino Uno module always assumes 8-bit transmission with no parity and one stop-bit, abbreviated as 8N1. </w:t>
      </w:r>
    </w:p>
    <w:p w:rsidR="00FE0084" w:rsidRPr="0045373C" w:rsidRDefault="00FE0084" w:rsidP="00FE0084">
      <w:pPr>
        <w:spacing w:line="480" w:lineRule="auto"/>
        <w:ind w:firstLine="720"/>
        <w:jc w:val="both"/>
        <w:rPr>
          <w:sz w:val="24"/>
          <w:szCs w:val="24"/>
        </w:rPr>
      </w:pPr>
    </w:p>
    <w:p w:rsidR="00FE0084" w:rsidRPr="0045373C" w:rsidRDefault="00FE0084" w:rsidP="00FE0084">
      <w:pPr>
        <w:spacing w:line="480" w:lineRule="auto"/>
        <w:ind w:firstLine="720"/>
        <w:jc w:val="both"/>
        <w:rPr>
          <w:sz w:val="24"/>
          <w:szCs w:val="24"/>
        </w:rPr>
      </w:pPr>
      <w:r w:rsidRPr="0045373C">
        <w:rPr>
          <w:sz w:val="24"/>
          <w:szCs w:val="24"/>
        </w:rPr>
        <w:t xml:space="preserve">The following C language program will monitor the Arduino Uno UART input for a new byte received from the XMTR XBee module.  When the XBee receives a byte, it will save it in array that can hold five values. After the </w:t>
      </w:r>
      <w:proofErr w:type="spellStart"/>
      <w:r w:rsidRPr="0045373C">
        <w:rPr>
          <w:sz w:val="24"/>
          <w:szCs w:val="24"/>
        </w:rPr>
        <w:t>SKBee</w:t>
      </w:r>
      <w:proofErr w:type="spellEnd"/>
      <w:r w:rsidRPr="0045373C">
        <w:rPr>
          <w:sz w:val="24"/>
          <w:szCs w:val="24"/>
        </w:rPr>
        <w:t xml:space="preserve"> has received five bytes, it will send them back to the XMTR module that will transmit wirelessly to the RCVR module. The RCVR module will send the bytes to the PC, which displays them in the terminal emulator X-CTU.</w:t>
      </w:r>
    </w:p>
    <w:p w:rsidR="00FE0084" w:rsidRPr="0045373C" w:rsidRDefault="00FE0084" w:rsidP="00FE0084">
      <w:pPr>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r w:rsidRPr="0045373C">
        <w:rPr>
          <w:sz w:val="24"/>
          <w:szCs w:val="24"/>
        </w:rPr>
        <w:lastRenderedPageBreak/>
        <w:t>/* Final Project Program</w:t>
      </w:r>
    </w:p>
    <w:p w:rsidR="00FE0084" w:rsidRPr="0045373C" w:rsidRDefault="00FE0084" w:rsidP="00FE0084">
      <w:pPr>
        <w:spacing w:line="360" w:lineRule="auto"/>
        <w:rPr>
          <w:sz w:val="24"/>
          <w:szCs w:val="24"/>
        </w:rPr>
      </w:pPr>
      <w:r w:rsidRPr="0045373C">
        <w:rPr>
          <w:sz w:val="24"/>
          <w:szCs w:val="24"/>
        </w:rPr>
        <w:t>Piter Garcia, 05/02/2012</w:t>
      </w:r>
    </w:p>
    <w:p w:rsidR="00FE0084" w:rsidRPr="0045373C" w:rsidRDefault="00FE0084" w:rsidP="00FE0084">
      <w:pPr>
        <w:spacing w:line="360" w:lineRule="auto"/>
        <w:rPr>
          <w:sz w:val="24"/>
          <w:szCs w:val="24"/>
        </w:rPr>
      </w:pPr>
      <w:r w:rsidRPr="0045373C">
        <w:rPr>
          <w:sz w:val="24"/>
          <w:szCs w:val="24"/>
        </w:rPr>
        <w:t>*/</w:t>
      </w: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r w:rsidRPr="0045373C">
        <w:rPr>
          <w:sz w:val="24"/>
          <w:szCs w:val="24"/>
        </w:rPr>
        <w:t>#include &lt;</w:t>
      </w:r>
      <w:proofErr w:type="spellStart"/>
      <w:r w:rsidRPr="0045373C">
        <w:rPr>
          <w:sz w:val="24"/>
          <w:szCs w:val="24"/>
        </w:rPr>
        <w:t>SoftwareSerial.h</w:t>
      </w:r>
      <w:proofErr w:type="spellEnd"/>
      <w:r w:rsidRPr="0045373C">
        <w:rPr>
          <w:sz w:val="24"/>
          <w:szCs w:val="24"/>
        </w:rPr>
        <w:t>&gt;</w:t>
      </w:r>
    </w:p>
    <w:p w:rsidR="00FE0084" w:rsidRPr="0045373C" w:rsidRDefault="00FE0084" w:rsidP="00FE0084">
      <w:pPr>
        <w:spacing w:line="360" w:lineRule="auto"/>
        <w:rPr>
          <w:sz w:val="24"/>
          <w:szCs w:val="24"/>
        </w:rPr>
      </w:pPr>
      <w:r w:rsidRPr="0045373C">
        <w:rPr>
          <w:sz w:val="24"/>
          <w:szCs w:val="24"/>
        </w:rPr>
        <w:t>//#include &lt;</w:t>
      </w:r>
      <w:proofErr w:type="spellStart"/>
      <w:r w:rsidRPr="0045373C">
        <w:rPr>
          <w:sz w:val="24"/>
          <w:szCs w:val="24"/>
        </w:rPr>
        <w:t>XBee.h</w:t>
      </w:r>
      <w:proofErr w:type="spellEnd"/>
      <w:r w:rsidRPr="0045373C">
        <w:rPr>
          <w:sz w:val="24"/>
          <w:szCs w:val="24"/>
        </w:rPr>
        <w:t>&gt;</w:t>
      </w: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roofErr w:type="gramStart"/>
      <w:r w:rsidRPr="0045373C">
        <w:rPr>
          <w:sz w:val="24"/>
          <w:szCs w:val="24"/>
        </w:rPr>
        <w:t>char</w:t>
      </w:r>
      <w:proofErr w:type="gramEnd"/>
      <w:r w:rsidRPr="0045373C">
        <w:rPr>
          <w:sz w:val="24"/>
          <w:szCs w:val="24"/>
        </w:rPr>
        <w:t xml:space="preserve"> </w:t>
      </w:r>
      <w:proofErr w:type="spellStart"/>
      <w:r w:rsidRPr="0045373C">
        <w:rPr>
          <w:sz w:val="24"/>
          <w:szCs w:val="24"/>
        </w:rPr>
        <w:t>charrcvd</w:t>
      </w:r>
      <w:proofErr w:type="spellEnd"/>
      <w:r w:rsidRPr="0045373C">
        <w:rPr>
          <w:sz w:val="24"/>
          <w:szCs w:val="24"/>
        </w:rPr>
        <w:t xml:space="preserve">[5];                          </w:t>
      </w:r>
      <w:r w:rsidRPr="0045373C">
        <w:rPr>
          <w:sz w:val="24"/>
          <w:szCs w:val="24"/>
        </w:rPr>
        <w:tab/>
        <w:t>// Set up array for rcvd bytes</w:t>
      </w:r>
    </w:p>
    <w:p w:rsidR="00FE0084" w:rsidRPr="0045373C" w:rsidRDefault="00FE0084" w:rsidP="00FE0084">
      <w:pPr>
        <w:spacing w:line="360" w:lineRule="auto"/>
        <w:rPr>
          <w:sz w:val="24"/>
          <w:szCs w:val="24"/>
        </w:rPr>
      </w:pPr>
      <w:proofErr w:type="spellStart"/>
      <w:proofErr w:type="gramStart"/>
      <w:r w:rsidRPr="0045373C">
        <w:rPr>
          <w:sz w:val="24"/>
          <w:szCs w:val="24"/>
        </w:rPr>
        <w:t>int</w:t>
      </w:r>
      <w:proofErr w:type="spellEnd"/>
      <w:proofErr w:type="gramEnd"/>
      <w:r w:rsidRPr="0045373C">
        <w:rPr>
          <w:sz w:val="24"/>
          <w:szCs w:val="24"/>
        </w:rPr>
        <w:t xml:space="preserve"> counter;                              </w:t>
      </w:r>
      <w:r w:rsidRPr="0045373C">
        <w:rPr>
          <w:sz w:val="24"/>
          <w:szCs w:val="24"/>
        </w:rPr>
        <w:tab/>
        <w:t xml:space="preserve"> // Set counter variable</w:t>
      </w: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roofErr w:type="gramStart"/>
      <w:r w:rsidRPr="0045373C">
        <w:rPr>
          <w:sz w:val="24"/>
          <w:szCs w:val="24"/>
        </w:rPr>
        <w:t>void</w:t>
      </w:r>
      <w:proofErr w:type="gramEnd"/>
      <w:r w:rsidRPr="0045373C">
        <w:rPr>
          <w:sz w:val="24"/>
          <w:szCs w:val="24"/>
        </w:rPr>
        <w:t xml:space="preserve"> setup()                              </w:t>
      </w:r>
      <w:r w:rsidRPr="0045373C">
        <w:rPr>
          <w:sz w:val="24"/>
          <w:szCs w:val="24"/>
        </w:rPr>
        <w:tab/>
        <w:t xml:space="preserve"> // Set Serial port for 9600</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r>
      <w:r w:rsidRPr="0045373C">
        <w:rPr>
          <w:sz w:val="24"/>
          <w:szCs w:val="24"/>
        </w:rPr>
        <w:tab/>
        <w:t xml:space="preserve"> // bits/sec</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r>
      <w:proofErr w:type="spellStart"/>
      <w:proofErr w:type="gramStart"/>
      <w:r w:rsidRPr="0045373C">
        <w:rPr>
          <w:sz w:val="24"/>
          <w:szCs w:val="24"/>
        </w:rPr>
        <w:t>Serial.begin</w:t>
      </w:r>
      <w:proofErr w:type="spellEnd"/>
      <w:r w:rsidRPr="0045373C">
        <w:rPr>
          <w:sz w:val="24"/>
          <w:szCs w:val="24"/>
        </w:rPr>
        <w:t>(</w:t>
      </w:r>
      <w:proofErr w:type="gramEnd"/>
      <w:r w:rsidRPr="0045373C">
        <w:rPr>
          <w:sz w:val="24"/>
          <w:szCs w:val="24"/>
        </w:rPr>
        <w:t>9600);</w:t>
      </w:r>
    </w:p>
    <w:p w:rsidR="00FE0084" w:rsidRPr="0045373C" w:rsidRDefault="00FE0084" w:rsidP="00FE0084">
      <w:pPr>
        <w:spacing w:line="360" w:lineRule="auto"/>
        <w:rPr>
          <w:sz w:val="24"/>
          <w:szCs w:val="24"/>
        </w:rPr>
      </w:pPr>
      <w:r w:rsidRPr="0045373C">
        <w:rPr>
          <w:sz w:val="24"/>
          <w:szCs w:val="24"/>
        </w:rPr>
        <w:t>}</w:t>
      </w: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
    <w:p w:rsidR="00FE0084" w:rsidRPr="0045373C" w:rsidRDefault="00FE0084" w:rsidP="00FE0084">
      <w:pPr>
        <w:spacing w:line="360" w:lineRule="auto"/>
        <w:rPr>
          <w:sz w:val="24"/>
          <w:szCs w:val="24"/>
        </w:rPr>
      </w:pPr>
      <w:proofErr w:type="gramStart"/>
      <w:r w:rsidRPr="0045373C">
        <w:rPr>
          <w:sz w:val="24"/>
          <w:szCs w:val="24"/>
        </w:rPr>
        <w:t>void</w:t>
      </w:r>
      <w:proofErr w:type="gramEnd"/>
      <w:r w:rsidRPr="0045373C">
        <w:rPr>
          <w:sz w:val="24"/>
          <w:szCs w:val="24"/>
        </w:rPr>
        <w:t xml:space="preserve"> loop()                               </w:t>
      </w:r>
      <w:r w:rsidRPr="0045373C">
        <w:rPr>
          <w:sz w:val="24"/>
          <w:szCs w:val="24"/>
        </w:rPr>
        <w:tab/>
        <w:t xml:space="preserve"> // main loop starts here</w:t>
      </w:r>
    </w:p>
    <w:p w:rsidR="00FE0084" w:rsidRPr="0045373C" w:rsidRDefault="00FE0084" w:rsidP="00FE0084">
      <w:pPr>
        <w:spacing w:line="360" w:lineRule="auto"/>
        <w:rPr>
          <w:sz w:val="24"/>
          <w:szCs w:val="24"/>
        </w:rPr>
      </w:pPr>
      <w:r w:rsidRPr="0045373C">
        <w:rPr>
          <w:sz w:val="24"/>
          <w:szCs w:val="24"/>
        </w:rPr>
        <w:t xml:space="preserve">{                        </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r>
      <w:proofErr w:type="gramStart"/>
      <w:r w:rsidRPr="0045373C">
        <w:rPr>
          <w:sz w:val="24"/>
          <w:szCs w:val="24"/>
        </w:rPr>
        <w:t>counter</w:t>
      </w:r>
      <w:proofErr w:type="gramEnd"/>
      <w:r w:rsidRPr="0045373C">
        <w:rPr>
          <w:sz w:val="24"/>
          <w:szCs w:val="24"/>
        </w:rPr>
        <w:t xml:space="preserve"> = 0;                            </w:t>
      </w:r>
      <w:r w:rsidRPr="0045373C">
        <w:rPr>
          <w:sz w:val="24"/>
          <w:szCs w:val="24"/>
        </w:rPr>
        <w:tab/>
        <w:t xml:space="preserve"> // set counter to zero to start</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t xml:space="preserve"> </w:t>
      </w:r>
      <w:proofErr w:type="gramStart"/>
      <w:r w:rsidRPr="0045373C">
        <w:rPr>
          <w:sz w:val="24"/>
          <w:szCs w:val="24"/>
        </w:rPr>
        <w:t>while(</w:t>
      </w:r>
      <w:proofErr w:type="gramEnd"/>
      <w:r w:rsidRPr="0045373C">
        <w:rPr>
          <w:sz w:val="24"/>
          <w:szCs w:val="24"/>
        </w:rPr>
        <w:t>counter &lt; 5)                  // while count is less than 5</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t xml:space="preserve">{                                        </w:t>
      </w:r>
      <w:r w:rsidRPr="0045373C">
        <w:rPr>
          <w:sz w:val="24"/>
          <w:szCs w:val="24"/>
        </w:rPr>
        <w:tab/>
      </w:r>
      <w:r w:rsidRPr="0045373C">
        <w:rPr>
          <w:sz w:val="24"/>
          <w:szCs w:val="24"/>
        </w:rPr>
        <w:tab/>
      </w:r>
      <w:r w:rsidRPr="0045373C">
        <w:rPr>
          <w:sz w:val="24"/>
          <w:szCs w:val="24"/>
        </w:rPr>
        <w:tab/>
        <w:t>// go through this loop</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t xml:space="preserve"> </w:t>
      </w:r>
      <w:r w:rsidRPr="0045373C">
        <w:rPr>
          <w:sz w:val="24"/>
          <w:szCs w:val="24"/>
        </w:rPr>
        <w:tab/>
      </w:r>
      <w:proofErr w:type="gramStart"/>
      <w:r w:rsidRPr="0045373C">
        <w:rPr>
          <w:sz w:val="24"/>
          <w:szCs w:val="24"/>
        </w:rPr>
        <w:t>if</w:t>
      </w:r>
      <w:proofErr w:type="gramEnd"/>
      <w:r w:rsidRPr="0045373C">
        <w:rPr>
          <w:sz w:val="24"/>
          <w:szCs w:val="24"/>
        </w:rPr>
        <w:t xml:space="preserve"> (</w:t>
      </w:r>
      <w:proofErr w:type="spellStart"/>
      <w:r w:rsidRPr="0045373C">
        <w:rPr>
          <w:sz w:val="24"/>
          <w:szCs w:val="24"/>
        </w:rPr>
        <w:t>Serial.available</w:t>
      </w:r>
      <w:proofErr w:type="spellEnd"/>
      <w:r w:rsidRPr="0045373C">
        <w:rPr>
          <w:sz w:val="24"/>
          <w:szCs w:val="24"/>
        </w:rPr>
        <w:t xml:space="preserve">() &gt; 0)       </w:t>
      </w:r>
      <w:r w:rsidRPr="0045373C">
        <w:rPr>
          <w:sz w:val="24"/>
          <w:szCs w:val="24"/>
        </w:rPr>
        <w:tab/>
      </w:r>
      <w:r w:rsidRPr="0045373C">
        <w:rPr>
          <w:sz w:val="24"/>
          <w:szCs w:val="24"/>
        </w:rPr>
        <w:tab/>
        <w:t>// check UART for any new data</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r>
      <w:r w:rsidRPr="0045373C">
        <w:rPr>
          <w:sz w:val="24"/>
          <w:szCs w:val="24"/>
        </w:rPr>
        <w:tab/>
        <w:t xml:space="preserve">{                                      </w:t>
      </w:r>
      <w:r w:rsidRPr="0045373C">
        <w:rPr>
          <w:sz w:val="24"/>
          <w:szCs w:val="24"/>
        </w:rPr>
        <w:tab/>
      </w:r>
      <w:r w:rsidRPr="0045373C">
        <w:rPr>
          <w:sz w:val="24"/>
          <w:szCs w:val="24"/>
        </w:rPr>
        <w:tab/>
        <w:t>// detected new UART</w:t>
      </w:r>
    </w:p>
    <w:p w:rsidR="00FE0084" w:rsidRPr="0045373C" w:rsidRDefault="00FE0084" w:rsidP="00FE0084">
      <w:pPr>
        <w:spacing w:line="360" w:lineRule="auto"/>
        <w:rPr>
          <w:sz w:val="24"/>
          <w:szCs w:val="24"/>
        </w:rPr>
      </w:pPr>
      <w:r w:rsidRPr="0045373C">
        <w:rPr>
          <w:sz w:val="24"/>
          <w:szCs w:val="24"/>
        </w:rPr>
        <w:t xml:space="preserve">    </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r>
      <w:r w:rsidRPr="0045373C">
        <w:rPr>
          <w:sz w:val="24"/>
          <w:szCs w:val="24"/>
        </w:rPr>
        <w:tab/>
      </w:r>
      <w:r w:rsidRPr="0045373C">
        <w:rPr>
          <w:sz w:val="24"/>
          <w:szCs w:val="24"/>
        </w:rPr>
        <w:tab/>
      </w:r>
      <w:proofErr w:type="spellStart"/>
      <w:proofErr w:type="gramStart"/>
      <w:r w:rsidRPr="0045373C">
        <w:rPr>
          <w:sz w:val="24"/>
          <w:szCs w:val="24"/>
        </w:rPr>
        <w:t>charrcvd</w:t>
      </w:r>
      <w:proofErr w:type="spellEnd"/>
      <w:r w:rsidRPr="0045373C">
        <w:rPr>
          <w:sz w:val="24"/>
          <w:szCs w:val="24"/>
        </w:rPr>
        <w:t>[</w:t>
      </w:r>
      <w:proofErr w:type="gramEnd"/>
      <w:r w:rsidRPr="0045373C">
        <w:rPr>
          <w:sz w:val="24"/>
          <w:szCs w:val="24"/>
        </w:rPr>
        <w:t xml:space="preserve">counter] = </w:t>
      </w:r>
      <w:proofErr w:type="spellStart"/>
      <w:r w:rsidRPr="0045373C">
        <w:rPr>
          <w:sz w:val="24"/>
          <w:szCs w:val="24"/>
        </w:rPr>
        <w:t>Serial.read</w:t>
      </w:r>
      <w:proofErr w:type="spellEnd"/>
      <w:r w:rsidRPr="0045373C">
        <w:rPr>
          <w:sz w:val="24"/>
          <w:szCs w:val="24"/>
        </w:rPr>
        <w:t xml:space="preserve">();   </w:t>
      </w:r>
      <w:r w:rsidRPr="0045373C">
        <w:rPr>
          <w:sz w:val="24"/>
          <w:szCs w:val="24"/>
        </w:rPr>
        <w:tab/>
      </w:r>
      <w:r w:rsidRPr="0045373C">
        <w:rPr>
          <w:sz w:val="24"/>
          <w:szCs w:val="24"/>
        </w:rPr>
        <w:tab/>
        <w:t>// detected new UART</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r>
      <w:r w:rsidRPr="0045373C">
        <w:rPr>
          <w:sz w:val="24"/>
          <w:szCs w:val="24"/>
        </w:rPr>
        <w:tab/>
      </w:r>
      <w:r w:rsidRPr="0045373C">
        <w:rPr>
          <w:sz w:val="24"/>
          <w:szCs w:val="24"/>
        </w:rPr>
        <w:tab/>
      </w:r>
      <w:proofErr w:type="gramStart"/>
      <w:r w:rsidRPr="0045373C">
        <w:rPr>
          <w:sz w:val="24"/>
          <w:szCs w:val="24"/>
        </w:rPr>
        <w:t>counter</w:t>
      </w:r>
      <w:proofErr w:type="gramEnd"/>
      <w:r w:rsidRPr="0045373C">
        <w:rPr>
          <w:sz w:val="24"/>
          <w:szCs w:val="24"/>
        </w:rPr>
        <w:t xml:space="preserve"> = counter + 1;              </w:t>
      </w:r>
      <w:r w:rsidRPr="0045373C">
        <w:rPr>
          <w:sz w:val="24"/>
          <w:szCs w:val="24"/>
        </w:rPr>
        <w:tab/>
      </w:r>
      <w:r w:rsidRPr="0045373C">
        <w:rPr>
          <w:sz w:val="24"/>
          <w:szCs w:val="24"/>
        </w:rPr>
        <w:tab/>
        <w:t xml:space="preserve"> // data, so get</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r>
      <w:r w:rsidRPr="0045373C">
        <w:rPr>
          <w:sz w:val="24"/>
          <w:szCs w:val="24"/>
        </w:rPr>
        <w:tab/>
      </w:r>
      <w:r w:rsidRPr="0045373C">
        <w:rPr>
          <w:sz w:val="24"/>
          <w:szCs w:val="24"/>
        </w:rPr>
        <w:tab/>
      </w:r>
      <w:r w:rsidRPr="0045373C">
        <w:rPr>
          <w:sz w:val="24"/>
          <w:szCs w:val="24"/>
        </w:rPr>
        <w:tab/>
      </w:r>
      <w:r w:rsidRPr="0045373C">
        <w:rPr>
          <w:sz w:val="24"/>
          <w:szCs w:val="24"/>
        </w:rPr>
        <w:tab/>
      </w:r>
      <w:r w:rsidRPr="0045373C">
        <w:rPr>
          <w:sz w:val="24"/>
          <w:szCs w:val="24"/>
        </w:rPr>
        <w:tab/>
        <w:t xml:space="preserve">// the UART BYTE     </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r>
      <w:r w:rsidRPr="0045373C">
        <w:rPr>
          <w:sz w:val="24"/>
          <w:szCs w:val="24"/>
        </w:rPr>
        <w:tab/>
        <w:t xml:space="preserve"> }                                      </w:t>
      </w:r>
      <w:r w:rsidRPr="0045373C">
        <w:rPr>
          <w:sz w:val="24"/>
          <w:szCs w:val="24"/>
        </w:rPr>
        <w:tab/>
      </w:r>
      <w:r w:rsidRPr="0045373C">
        <w:rPr>
          <w:sz w:val="24"/>
          <w:szCs w:val="24"/>
        </w:rPr>
        <w:tab/>
      </w:r>
      <w:r w:rsidRPr="0045373C">
        <w:rPr>
          <w:sz w:val="24"/>
          <w:szCs w:val="24"/>
        </w:rPr>
        <w:tab/>
      </w:r>
      <w:r w:rsidRPr="0045373C">
        <w:rPr>
          <w:sz w:val="24"/>
          <w:szCs w:val="24"/>
        </w:rPr>
        <w:tab/>
        <w:t>//increment counter by one</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t xml:space="preserve">}                                    </w:t>
      </w:r>
    </w:p>
    <w:p w:rsidR="00FE0084" w:rsidRPr="0045373C" w:rsidRDefault="00FE0084" w:rsidP="00FE0084">
      <w:pPr>
        <w:spacing w:line="360" w:lineRule="auto"/>
        <w:rPr>
          <w:sz w:val="24"/>
          <w:szCs w:val="24"/>
        </w:rPr>
      </w:pPr>
      <w:r w:rsidRPr="0045373C">
        <w:rPr>
          <w:sz w:val="24"/>
          <w:szCs w:val="24"/>
        </w:rPr>
        <w:lastRenderedPageBreak/>
        <w:t xml:space="preserve">                                          </w:t>
      </w:r>
      <w:r w:rsidRPr="0045373C">
        <w:rPr>
          <w:sz w:val="24"/>
          <w:szCs w:val="24"/>
        </w:rPr>
        <w:tab/>
      </w:r>
      <w:r w:rsidRPr="0045373C">
        <w:rPr>
          <w:sz w:val="24"/>
          <w:szCs w:val="24"/>
        </w:rPr>
        <w:tab/>
      </w:r>
      <w:r w:rsidRPr="0045373C">
        <w:rPr>
          <w:sz w:val="24"/>
          <w:szCs w:val="24"/>
        </w:rPr>
        <w:tab/>
        <w:t xml:space="preserve"> </w:t>
      </w:r>
      <w:r w:rsidRPr="0045373C">
        <w:rPr>
          <w:sz w:val="24"/>
          <w:szCs w:val="24"/>
        </w:rPr>
        <w:tab/>
      </w:r>
      <w:r w:rsidRPr="0045373C">
        <w:rPr>
          <w:sz w:val="24"/>
          <w:szCs w:val="24"/>
        </w:rPr>
        <w:tab/>
      </w:r>
      <w:r w:rsidRPr="0045373C">
        <w:rPr>
          <w:sz w:val="24"/>
          <w:szCs w:val="24"/>
        </w:rPr>
        <w:tab/>
        <w:t>// received five characters,</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r>
      <w:r w:rsidRPr="0045373C">
        <w:rPr>
          <w:sz w:val="24"/>
          <w:szCs w:val="24"/>
        </w:rPr>
        <w:tab/>
      </w:r>
      <w:r w:rsidRPr="0045373C">
        <w:rPr>
          <w:sz w:val="24"/>
          <w:szCs w:val="24"/>
        </w:rPr>
        <w:tab/>
      </w:r>
      <w:r w:rsidRPr="0045373C">
        <w:rPr>
          <w:sz w:val="24"/>
          <w:szCs w:val="24"/>
        </w:rPr>
        <w:tab/>
      </w:r>
      <w:r w:rsidRPr="0045373C">
        <w:rPr>
          <w:sz w:val="24"/>
          <w:szCs w:val="24"/>
        </w:rPr>
        <w:tab/>
      </w:r>
      <w:r w:rsidRPr="0045373C">
        <w:rPr>
          <w:sz w:val="24"/>
          <w:szCs w:val="24"/>
        </w:rPr>
        <w:tab/>
        <w:t xml:space="preserve"> // so exit while loop</w:t>
      </w:r>
    </w:p>
    <w:p w:rsidR="00FE0084" w:rsidRPr="0045373C" w:rsidRDefault="00FE0084" w:rsidP="00FE0084">
      <w:pPr>
        <w:spacing w:line="360" w:lineRule="auto"/>
        <w:rPr>
          <w:sz w:val="24"/>
          <w:szCs w:val="24"/>
        </w:rPr>
      </w:pPr>
      <w:proofErr w:type="gramStart"/>
      <w:r w:rsidRPr="0045373C">
        <w:rPr>
          <w:sz w:val="24"/>
          <w:szCs w:val="24"/>
        </w:rPr>
        <w:t>counter</w:t>
      </w:r>
      <w:proofErr w:type="gramEnd"/>
      <w:r w:rsidRPr="0045373C">
        <w:rPr>
          <w:sz w:val="24"/>
          <w:szCs w:val="24"/>
        </w:rPr>
        <w:t xml:space="preserve"> = 0;                              </w:t>
      </w:r>
      <w:r w:rsidRPr="0045373C">
        <w:rPr>
          <w:sz w:val="24"/>
          <w:szCs w:val="24"/>
        </w:rPr>
        <w:tab/>
      </w:r>
      <w:r w:rsidRPr="0045373C">
        <w:rPr>
          <w:sz w:val="24"/>
          <w:szCs w:val="24"/>
        </w:rPr>
        <w:tab/>
        <w:t xml:space="preserve"> </w:t>
      </w:r>
      <w:r w:rsidRPr="0045373C">
        <w:rPr>
          <w:sz w:val="24"/>
          <w:szCs w:val="24"/>
        </w:rPr>
        <w:tab/>
      </w:r>
      <w:r w:rsidRPr="0045373C">
        <w:rPr>
          <w:sz w:val="24"/>
          <w:szCs w:val="24"/>
        </w:rPr>
        <w:tab/>
      </w:r>
      <w:r w:rsidRPr="0045373C">
        <w:rPr>
          <w:sz w:val="24"/>
          <w:szCs w:val="24"/>
        </w:rPr>
        <w:tab/>
        <w:t>// set counter to zero to start</w:t>
      </w:r>
    </w:p>
    <w:p w:rsidR="00FE0084" w:rsidRPr="0045373C" w:rsidRDefault="00FE0084" w:rsidP="00FE0084">
      <w:pPr>
        <w:spacing w:line="360" w:lineRule="auto"/>
        <w:rPr>
          <w:sz w:val="24"/>
          <w:szCs w:val="24"/>
        </w:rPr>
      </w:pPr>
      <w:proofErr w:type="gramStart"/>
      <w:r w:rsidRPr="0045373C">
        <w:rPr>
          <w:sz w:val="24"/>
          <w:szCs w:val="24"/>
        </w:rPr>
        <w:t>while(</w:t>
      </w:r>
      <w:proofErr w:type="gramEnd"/>
      <w:r w:rsidRPr="0045373C">
        <w:rPr>
          <w:sz w:val="24"/>
          <w:szCs w:val="24"/>
        </w:rPr>
        <w:t xml:space="preserve">counter &lt; 5)                        </w:t>
      </w:r>
      <w:r w:rsidRPr="0045373C">
        <w:rPr>
          <w:sz w:val="24"/>
          <w:szCs w:val="24"/>
        </w:rPr>
        <w:tab/>
      </w:r>
      <w:r w:rsidRPr="0045373C">
        <w:rPr>
          <w:sz w:val="24"/>
          <w:szCs w:val="24"/>
        </w:rPr>
        <w:tab/>
        <w:t xml:space="preserve"> // while counter is less than 5</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r>
      <w:r w:rsidRPr="0045373C">
        <w:rPr>
          <w:sz w:val="24"/>
          <w:szCs w:val="24"/>
        </w:rPr>
        <w:tab/>
      </w:r>
      <w:r w:rsidRPr="0045373C">
        <w:rPr>
          <w:sz w:val="24"/>
          <w:szCs w:val="24"/>
        </w:rPr>
        <w:tab/>
        <w:t xml:space="preserve"> // go through this loop</w:t>
      </w:r>
    </w:p>
    <w:p w:rsidR="00FE0084" w:rsidRPr="0045373C" w:rsidRDefault="00FE0084" w:rsidP="00FE0084">
      <w:pPr>
        <w:spacing w:line="360" w:lineRule="auto"/>
        <w:rPr>
          <w:sz w:val="24"/>
          <w:szCs w:val="24"/>
        </w:rPr>
      </w:pPr>
      <w:r w:rsidRPr="0045373C">
        <w:rPr>
          <w:sz w:val="24"/>
          <w:szCs w:val="24"/>
        </w:rPr>
        <w:t xml:space="preserve">  </w:t>
      </w:r>
      <w:proofErr w:type="spellStart"/>
      <w:proofErr w:type="gramStart"/>
      <w:r w:rsidRPr="0045373C">
        <w:rPr>
          <w:sz w:val="24"/>
          <w:szCs w:val="24"/>
        </w:rPr>
        <w:t>Serial.write</w:t>
      </w:r>
      <w:proofErr w:type="spellEnd"/>
      <w:r w:rsidRPr="0045373C">
        <w:rPr>
          <w:sz w:val="24"/>
          <w:szCs w:val="24"/>
        </w:rPr>
        <w:t>(</w:t>
      </w:r>
      <w:proofErr w:type="spellStart"/>
      <w:proofErr w:type="gramEnd"/>
      <w:r w:rsidRPr="0045373C">
        <w:rPr>
          <w:sz w:val="24"/>
          <w:szCs w:val="24"/>
        </w:rPr>
        <w:t>charrcvd</w:t>
      </w:r>
      <w:proofErr w:type="spellEnd"/>
      <w:r w:rsidRPr="0045373C">
        <w:rPr>
          <w:sz w:val="24"/>
          <w:szCs w:val="24"/>
        </w:rPr>
        <w:t xml:space="preserve">[counter]);        </w:t>
      </w:r>
      <w:r w:rsidRPr="0045373C">
        <w:rPr>
          <w:sz w:val="24"/>
          <w:szCs w:val="24"/>
        </w:rPr>
        <w:tab/>
        <w:t xml:space="preserve"> // print character</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r>
      <w:r w:rsidRPr="0045373C">
        <w:rPr>
          <w:sz w:val="24"/>
          <w:szCs w:val="24"/>
        </w:rPr>
        <w:tab/>
      </w:r>
      <w:r w:rsidRPr="0045373C">
        <w:rPr>
          <w:sz w:val="24"/>
          <w:szCs w:val="24"/>
        </w:rPr>
        <w:tab/>
        <w:t>// as a byte code</w:t>
      </w:r>
    </w:p>
    <w:p w:rsidR="00FE0084" w:rsidRPr="0045373C" w:rsidRDefault="00FE0084" w:rsidP="00FE0084">
      <w:pPr>
        <w:spacing w:line="360" w:lineRule="auto"/>
        <w:rPr>
          <w:sz w:val="24"/>
          <w:szCs w:val="24"/>
        </w:rPr>
      </w:pPr>
      <w:r w:rsidRPr="0045373C">
        <w:rPr>
          <w:sz w:val="24"/>
          <w:szCs w:val="24"/>
        </w:rPr>
        <w:t xml:space="preserve">  </w:t>
      </w:r>
      <w:proofErr w:type="gramStart"/>
      <w:r w:rsidRPr="0045373C">
        <w:rPr>
          <w:sz w:val="24"/>
          <w:szCs w:val="24"/>
        </w:rPr>
        <w:t>delay(</w:t>
      </w:r>
      <w:proofErr w:type="gramEnd"/>
      <w:r w:rsidRPr="0045373C">
        <w:rPr>
          <w:sz w:val="24"/>
          <w:szCs w:val="24"/>
        </w:rPr>
        <w:t xml:space="preserve">100);                              </w:t>
      </w:r>
      <w:r w:rsidRPr="0045373C">
        <w:rPr>
          <w:sz w:val="24"/>
          <w:szCs w:val="24"/>
        </w:rPr>
        <w:tab/>
      </w:r>
      <w:r w:rsidRPr="0045373C">
        <w:rPr>
          <w:sz w:val="24"/>
          <w:szCs w:val="24"/>
        </w:rPr>
        <w:tab/>
        <w:t xml:space="preserve">// wait 100msec between                   </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r>
      <w:r w:rsidRPr="0045373C">
        <w:rPr>
          <w:sz w:val="24"/>
          <w:szCs w:val="24"/>
        </w:rPr>
        <w:tab/>
      </w:r>
      <w:r w:rsidRPr="0045373C">
        <w:rPr>
          <w:sz w:val="24"/>
          <w:szCs w:val="24"/>
        </w:rPr>
        <w:tab/>
        <w:t>// characters</w:t>
      </w:r>
    </w:p>
    <w:p w:rsidR="00FE0084" w:rsidRPr="0045373C" w:rsidRDefault="00FE0084" w:rsidP="00FE0084">
      <w:pPr>
        <w:spacing w:line="360" w:lineRule="auto"/>
        <w:rPr>
          <w:sz w:val="24"/>
          <w:szCs w:val="24"/>
        </w:rPr>
      </w:pPr>
      <w:r w:rsidRPr="0045373C">
        <w:rPr>
          <w:sz w:val="24"/>
          <w:szCs w:val="24"/>
        </w:rPr>
        <w:t xml:space="preserve">  </w:t>
      </w:r>
      <w:proofErr w:type="gramStart"/>
      <w:r w:rsidRPr="0045373C">
        <w:rPr>
          <w:sz w:val="24"/>
          <w:szCs w:val="24"/>
        </w:rPr>
        <w:t>counter</w:t>
      </w:r>
      <w:proofErr w:type="gramEnd"/>
      <w:r w:rsidRPr="0045373C">
        <w:rPr>
          <w:sz w:val="24"/>
          <w:szCs w:val="24"/>
        </w:rPr>
        <w:t xml:space="preserve"> = counter * 1;                  </w:t>
      </w:r>
      <w:r w:rsidRPr="0045373C">
        <w:rPr>
          <w:sz w:val="24"/>
          <w:szCs w:val="24"/>
        </w:rPr>
        <w:tab/>
      </w:r>
      <w:r w:rsidRPr="0045373C">
        <w:rPr>
          <w:sz w:val="24"/>
          <w:szCs w:val="24"/>
        </w:rPr>
        <w:tab/>
        <w:t xml:space="preserve"> // increment counter by one  </w:t>
      </w:r>
    </w:p>
    <w:p w:rsidR="00FE0084" w:rsidRPr="0045373C" w:rsidRDefault="00FE0084" w:rsidP="00FE0084">
      <w:pPr>
        <w:spacing w:line="360" w:lineRule="auto"/>
        <w:rPr>
          <w:sz w:val="24"/>
          <w:szCs w:val="24"/>
        </w:rPr>
      </w:pPr>
      <w:r w:rsidRPr="0045373C">
        <w:rPr>
          <w:sz w:val="24"/>
          <w:szCs w:val="24"/>
        </w:rPr>
        <w:t xml:space="preserve">  </w:t>
      </w:r>
    </w:p>
    <w:p w:rsidR="00FE0084" w:rsidRPr="0045373C" w:rsidRDefault="00FE0084" w:rsidP="00FE0084">
      <w:pPr>
        <w:spacing w:line="360" w:lineRule="auto"/>
        <w:rPr>
          <w:sz w:val="24"/>
          <w:szCs w:val="24"/>
        </w:rPr>
      </w:pPr>
      <w:r w:rsidRPr="0045373C">
        <w:rPr>
          <w:sz w:val="24"/>
          <w:szCs w:val="24"/>
        </w:rPr>
        <w:t xml:space="preserve">  </w:t>
      </w:r>
      <w:proofErr w:type="spellStart"/>
      <w:proofErr w:type="gramStart"/>
      <w:r w:rsidRPr="0045373C">
        <w:rPr>
          <w:sz w:val="24"/>
          <w:szCs w:val="24"/>
        </w:rPr>
        <w:t>Serial.print</w:t>
      </w:r>
      <w:proofErr w:type="spellEnd"/>
      <w:r w:rsidRPr="0045373C">
        <w:rPr>
          <w:sz w:val="24"/>
          <w:szCs w:val="24"/>
        </w:rPr>
        <w:t>(</w:t>
      </w:r>
      <w:proofErr w:type="gramEnd"/>
      <w:r w:rsidRPr="0045373C">
        <w:rPr>
          <w:sz w:val="24"/>
          <w:szCs w:val="24"/>
        </w:rPr>
        <w:t xml:space="preserve">'\n\r');                    </w:t>
      </w:r>
      <w:r w:rsidRPr="0045373C">
        <w:rPr>
          <w:sz w:val="24"/>
          <w:szCs w:val="24"/>
        </w:rPr>
        <w:tab/>
      </w:r>
      <w:r w:rsidRPr="0045373C">
        <w:rPr>
          <w:sz w:val="24"/>
          <w:szCs w:val="24"/>
        </w:rPr>
        <w:tab/>
        <w:t>// "print" new line</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r>
      <w:r w:rsidRPr="0045373C">
        <w:rPr>
          <w:sz w:val="24"/>
          <w:szCs w:val="24"/>
        </w:rPr>
        <w:tab/>
      </w:r>
      <w:r w:rsidRPr="0045373C">
        <w:rPr>
          <w:sz w:val="24"/>
          <w:szCs w:val="24"/>
        </w:rPr>
        <w:tab/>
        <w:t>// printed five characters</w:t>
      </w:r>
    </w:p>
    <w:p w:rsidR="00FE0084" w:rsidRPr="0045373C" w:rsidRDefault="00FE0084" w:rsidP="00FE0084">
      <w:pPr>
        <w:spacing w:line="360" w:lineRule="auto"/>
        <w:rPr>
          <w:sz w:val="24"/>
          <w:szCs w:val="24"/>
        </w:rPr>
      </w:pPr>
      <w:r w:rsidRPr="0045373C">
        <w:rPr>
          <w:sz w:val="24"/>
          <w:szCs w:val="24"/>
        </w:rPr>
        <w:t xml:space="preserve">                                           </w:t>
      </w:r>
      <w:r w:rsidRPr="0045373C">
        <w:rPr>
          <w:sz w:val="24"/>
          <w:szCs w:val="24"/>
        </w:rPr>
        <w:tab/>
      </w:r>
      <w:r w:rsidRPr="0045373C">
        <w:rPr>
          <w:sz w:val="24"/>
          <w:szCs w:val="24"/>
        </w:rPr>
        <w:tab/>
      </w:r>
      <w:r w:rsidRPr="0045373C">
        <w:rPr>
          <w:sz w:val="24"/>
          <w:szCs w:val="24"/>
        </w:rPr>
        <w:tab/>
        <w:t>// so exit while loop</w:t>
      </w:r>
    </w:p>
    <w:p w:rsidR="00FE0084" w:rsidRPr="0045373C" w:rsidRDefault="00FE0084" w:rsidP="00FE0084">
      <w:pPr>
        <w:spacing w:line="360" w:lineRule="auto"/>
        <w:rPr>
          <w:sz w:val="24"/>
          <w:szCs w:val="24"/>
        </w:rPr>
      </w:pPr>
      <w:r w:rsidRPr="0045373C">
        <w:rPr>
          <w:sz w:val="24"/>
          <w:szCs w:val="24"/>
        </w:rPr>
        <w:t xml:space="preserve">}  </w:t>
      </w:r>
    </w:p>
    <w:p w:rsidR="00FE0084" w:rsidRPr="0045373C" w:rsidRDefault="00FE0084" w:rsidP="00FE0084">
      <w:pPr>
        <w:rPr>
          <w:sz w:val="24"/>
          <w:szCs w:val="24"/>
        </w:rPr>
      </w:pPr>
      <w:r w:rsidRPr="0045373C">
        <w:rPr>
          <w:sz w:val="24"/>
          <w:szCs w:val="24"/>
        </w:rPr>
        <w:t xml:space="preserve">                                           </w:t>
      </w:r>
    </w:p>
    <w:p w:rsidR="00FE0084" w:rsidRPr="0045373C" w:rsidRDefault="00FE0084" w:rsidP="00FE0084">
      <w:pPr>
        <w:rPr>
          <w:sz w:val="24"/>
          <w:szCs w:val="24"/>
        </w:rPr>
      </w:pPr>
      <w:r w:rsidRPr="0045373C">
        <w:rPr>
          <w:sz w:val="24"/>
          <w:szCs w:val="24"/>
        </w:rPr>
        <w:t xml:space="preserve">//end of code, but execution returns to </w:t>
      </w:r>
      <w:proofErr w:type="spellStart"/>
      <w:proofErr w:type="gramStart"/>
      <w:r w:rsidRPr="0045373C">
        <w:rPr>
          <w:sz w:val="24"/>
          <w:szCs w:val="24"/>
        </w:rPr>
        <w:t>looop</w:t>
      </w:r>
      <w:proofErr w:type="spellEnd"/>
      <w:r w:rsidRPr="0045373C">
        <w:rPr>
          <w:sz w:val="24"/>
          <w:szCs w:val="24"/>
        </w:rPr>
        <w:t>()</w:t>
      </w:r>
      <w:proofErr w:type="gramEnd"/>
    </w:p>
    <w:p w:rsidR="00FE0084" w:rsidRPr="0045373C" w:rsidRDefault="00FE0084" w:rsidP="00FE0084">
      <w:pPr>
        <w:rPr>
          <w:sz w:val="24"/>
          <w:szCs w:val="24"/>
        </w:rPr>
      </w:pPr>
    </w:p>
    <w:p w:rsidR="00FE0084" w:rsidRPr="0045373C" w:rsidRDefault="00FE0084" w:rsidP="00FE0084">
      <w:pPr>
        <w:spacing w:line="480" w:lineRule="auto"/>
        <w:ind w:firstLine="720"/>
        <w:jc w:val="both"/>
        <w:rPr>
          <w:sz w:val="24"/>
          <w:szCs w:val="24"/>
        </w:rPr>
      </w:pPr>
    </w:p>
    <w:p w:rsidR="00FE0084" w:rsidRPr="0045373C" w:rsidRDefault="00FE0084" w:rsidP="00FE0084">
      <w:pPr>
        <w:spacing w:line="480" w:lineRule="auto"/>
        <w:ind w:firstLine="720"/>
        <w:jc w:val="both"/>
        <w:rPr>
          <w:sz w:val="24"/>
          <w:szCs w:val="24"/>
        </w:rPr>
      </w:pPr>
      <w:r w:rsidRPr="0045373C">
        <w:rPr>
          <w:sz w:val="24"/>
          <w:szCs w:val="24"/>
        </w:rPr>
        <w:t xml:space="preserve">The </w:t>
      </w:r>
      <w:proofErr w:type="spellStart"/>
      <w:r w:rsidRPr="0045373C">
        <w:rPr>
          <w:sz w:val="24"/>
          <w:szCs w:val="24"/>
        </w:rPr>
        <w:t>Serial.begin</w:t>
      </w:r>
      <w:proofErr w:type="spellEnd"/>
      <w:r w:rsidRPr="0045373C">
        <w:rPr>
          <w:sz w:val="24"/>
          <w:szCs w:val="24"/>
        </w:rPr>
        <w:t xml:space="preserve"> command sets the Arduino Uno UART data rate at 9600 bits/second. The first while (counter &lt; 5) loop will save five bytes received from the UART and this loop include the statement:</w:t>
      </w:r>
    </w:p>
    <w:p w:rsidR="00FE0084" w:rsidRPr="0045373C" w:rsidRDefault="00FE0084" w:rsidP="00FE0084">
      <w:pPr>
        <w:spacing w:line="480" w:lineRule="auto"/>
        <w:ind w:firstLine="720"/>
        <w:jc w:val="both"/>
        <w:rPr>
          <w:sz w:val="24"/>
          <w:szCs w:val="24"/>
        </w:rPr>
      </w:pPr>
    </w:p>
    <w:p w:rsidR="00FE0084" w:rsidRPr="0045373C" w:rsidRDefault="00FE0084" w:rsidP="00FE0084">
      <w:pPr>
        <w:spacing w:line="480" w:lineRule="auto"/>
        <w:jc w:val="both"/>
        <w:rPr>
          <w:sz w:val="24"/>
          <w:szCs w:val="24"/>
        </w:rPr>
      </w:pPr>
      <w:r w:rsidRPr="0045373C">
        <w:rPr>
          <w:sz w:val="24"/>
          <w:szCs w:val="24"/>
        </w:rPr>
        <w:t>If (</w:t>
      </w:r>
      <w:proofErr w:type="spellStart"/>
      <w:r w:rsidRPr="0045373C">
        <w:rPr>
          <w:sz w:val="24"/>
          <w:szCs w:val="24"/>
        </w:rPr>
        <w:t>Serial.available</w:t>
      </w:r>
      <w:proofErr w:type="spellEnd"/>
      <w:r w:rsidRPr="0045373C">
        <w:rPr>
          <w:sz w:val="24"/>
          <w:szCs w:val="24"/>
        </w:rPr>
        <w:t xml:space="preserve"> () &gt; 0) </w:t>
      </w:r>
    </w:p>
    <w:p w:rsidR="00FE0084" w:rsidRPr="0045373C" w:rsidRDefault="00FE0084" w:rsidP="00FE0084">
      <w:pPr>
        <w:spacing w:line="480" w:lineRule="auto"/>
        <w:jc w:val="both"/>
        <w:rPr>
          <w:sz w:val="24"/>
          <w:szCs w:val="24"/>
        </w:rPr>
      </w:pPr>
    </w:p>
    <w:p w:rsidR="00FE0084" w:rsidRPr="0045373C" w:rsidRDefault="00FE0084" w:rsidP="00FE0084">
      <w:pPr>
        <w:spacing w:line="480" w:lineRule="auto"/>
        <w:ind w:firstLine="720"/>
        <w:jc w:val="both"/>
        <w:rPr>
          <w:sz w:val="24"/>
          <w:szCs w:val="24"/>
        </w:rPr>
      </w:pPr>
      <w:r w:rsidRPr="0045373C">
        <w:rPr>
          <w:sz w:val="24"/>
          <w:szCs w:val="24"/>
        </w:rPr>
        <w:t xml:space="preserve">The program needs this statement to determine whether the UART has a new byte or not. The </w:t>
      </w:r>
      <w:proofErr w:type="spellStart"/>
      <w:proofErr w:type="gramStart"/>
      <w:r w:rsidRPr="0045373C">
        <w:rPr>
          <w:sz w:val="24"/>
          <w:szCs w:val="24"/>
        </w:rPr>
        <w:t>Serial.available</w:t>
      </w:r>
      <w:proofErr w:type="spellEnd"/>
      <w:r w:rsidRPr="0045373C">
        <w:rPr>
          <w:sz w:val="24"/>
          <w:szCs w:val="24"/>
        </w:rPr>
        <w:t>(</w:t>
      </w:r>
      <w:proofErr w:type="gramEnd"/>
      <w:r w:rsidRPr="0045373C">
        <w:rPr>
          <w:sz w:val="24"/>
          <w:szCs w:val="24"/>
        </w:rPr>
        <w:t xml:space="preserve">) function returns the value of 0 if UART receiver is empty and it returns a non-zero value when the UART has a new byte available. Without this statement, the software would </w:t>
      </w:r>
      <w:r w:rsidRPr="0045373C">
        <w:rPr>
          <w:sz w:val="24"/>
          <w:szCs w:val="24"/>
        </w:rPr>
        <w:lastRenderedPageBreak/>
        <w:t xml:space="preserve">continuously read the UART receiver, regardless of whether or not it contained new data, and cause the program to display whatever byte the UART receiver holds. An Arduino program must check the UART for available data before it tries to read from it. Other MCUS behave in a similar fashion; that is, they provide a “flag” that software can test to determine if a UART or other device is ready or not ready, full or empty, on or off, and so on. </w:t>
      </w:r>
    </w:p>
    <w:p w:rsidR="00FE0084" w:rsidRPr="0045373C" w:rsidRDefault="00FE0084" w:rsidP="00FE0084">
      <w:pPr>
        <w:spacing w:line="480" w:lineRule="auto"/>
        <w:jc w:val="both"/>
        <w:rPr>
          <w:sz w:val="24"/>
          <w:szCs w:val="24"/>
        </w:rPr>
      </w:pPr>
    </w:p>
    <w:p w:rsidR="00FE0084" w:rsidRPr="0045373C" w:rsidRDefault="00FE0084" w:rsidP="00FE0084">
      <w:pPr>
        <w:spacing w:line="480" w:lineRule="auto"/>
        <w:ind w:firstLine="720"/>
        <w:jc w:val="both"/>
        <w:rPr>
          <w:sz w:val="24"/>
          <w:szCs w:val="24"/>
        </w:rPr>
      </w:pPr>
      <w:r w:rsidRPr="0045373C">
        <w:rPr>
          <w:sz w:val="24"/>
          <w:szCs w:val="24"/>
        </w:rPr>
        <w:t xml:space="preserve">This program will save bytes in the </w:t>
      </w:r>
      <w:proofErr w:type="spellStart"/>
      <w:r w:rsidRPr="0045373C">
        <w:rPr>
          <w:sz w:val="24"/>
          <w:szCs w:val="24"/>
        </w:rPr>
        <w:t>charrcvd</w:t>
      </w:r>
      <w:proofErr w:type="spellEnd"/>
      <w:r w:rsidRPr="0045373C">
        <w:rPr>
          <w:sz w:val="24"/>
          <w:szCs w:val="24"/>
        </w:rPr>
        <w:t xml:space="preserve"> array and then transmit them back to the XMTR module so they appear via wireless link in the terminal-emulator X-CTU.  The delay command provides a 100-millisecond (0.1 second) delay so you can see the five characters arrive on the screen one by one. </w:t>
      </w:r>
    </w:p>
    <w:p w:rsidR="00FE0084" w:rsidRPr="0045373C" w:rsidRDefault="00FE0084" w:rsidP="00FE0084">
      <w:pPr>
        <w:spacing w:line="480" w:lineRule="auto"/>
        <w:jc w:val="both"/>
        <w:rPr>
          <w:sz w:val="24"/>
          <w:szCs w:val="24"/>
        </w:rPr>
      </w:pPr>
    </w:p>
    <w:p w:rsidR="00FE0084" w:rsidRPr="0045373C" w:rsidRDefault="00FE0084" w:rsidP="00FE0084">
      <w:pPr>
        <w:spacing w:line="480" w:lineRule="auto"/>
        <w:ind w:firstLine="720"/>
        <w:jc w:val="both"/>
        <w:rPr>
          <w:sz w:val="24"/>
          <w:szCs w:val="24"/>
        </w:rPr>
      </w:pPr>
      <w:r w:rsidRPr="0045373C">
        <w:rPr>
          <w:noProof/>
          <w:szCs w:val="22"/>
        </w:rPr>
        <w:drawing>
          <wp:anchor distT="0" distB="0" distL="114300" distR="114300" simplePos="0" relativeHeight="251680256" behindDoc="1" locked="0" layoutInCell="1" allowOverlap="1" wp14:anchorId="7B5F65AD" wp14:editId="15CC8B52">
            <wp:simplePos x="0" y="0"/>
            <wp:positionH relativeFrom="column">
              <wp:posOffset>333375</wp:posOffset>
            </wp:positionH>
            <wp:positionV relativeFrom="paragraph">
              <wp:posOffset>1076325</wp:posOffset>
            </wp:positionV>
            <wp:extent cx="5057775" cy="2886075"/>
            <wp:effectExtent l="0" t="0" r="9525" b="952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57775" cy="2886075"/>
                    </a:xfrm>
                    <a:prstGeom prst="rect">
                      <a:avLst/>
                    </a:prstGeom>
                    <a:noFill/>
                  </pic:spPr>
                </pic:pic>
              </a:graphicData>
            </a:graphic>
            <wp14:sizeRelH relativeFrom="page">
              <wp14:pctWidth>0</wp14:pctWidth>
            </wp14:sizeRelH>
            <wp14:sizeRelV relativeFrom="page">
              <wp14:pctHeight>0</wp14:pctHeight>
            </wp14:sizeRelV>
          </wp:anchor>
        </w:drawing>
      </w:r>
      <w:proofErr w:type="gramStart"/>
      <w:r w:rsidRPr="0045373C">
        <w:rPr>
          <w:sz w:val="24"/>
          <w:szCs w:val="24"/>
        </w:rPr>
        <w:t>The  schematic</w:t>
      </w:r>
      <w:proofErr w:type="gramEnd"/>
      <w:r w:rsidRPr="0045373C">
        <w:rPr>
          <w:sz w:val="24"/>
          <w:szCs w:val="24"/>
        </w:rPr>
        <w:t xml:space="preserve"> below shows the connections from the Arduino Uno module to logic-level-converter circuits, and to XBee module.  Note the use of separate logic-conversion circuit for 5-V to 3-V logic and for 3-V to 5-V logic.   </w:t>
      </w:r>
    </w:p>
    <w:p w:rsidR="00FE0084" w:rsidRPr="0045373C" w:rsidRDefault="00FE0084" w:rsidP="00FE0084">
      <w:pPr>
        <w:rPr>
          <w:szCs w:val="22"/>
        </w:rPr>
      </w:pPr>
      <w:r w:rsidRPr="0045373C">
        <w:br w:type="page"/>
      </w:r>
      <w:r w:rsidRPr="0045373C">
        <w:lastRenderedPageBreak/>
        <w:t>/*</w:t>
      </w:r>
    </w:p>
    <w:p w:rsidR="00FE0084" w:rsidRPr="0045373C" w:rsidRDefault="00FE0084" w:rsidP="00FE0084">
      <w:r w:rsidRPr="0045373C">
        <w:t xml:space="preserve">  Smart Meter Home Application</w:t>
      </w:r>
    </w:p>
    <w:p w:rsidR="00FE0084" w:rsidRPr="0045373C" w:rsidRDefault="00FE0084" w:rsidP="00FE0084">
      <w:r w:rsidRPr="0045373C">
        <w:t xml:space="preserve">  API frame software development </w:t>
      </w:r>
    </w:p>
    <w:p w:rsidR="00FE0084" w:rsidRPr="0045373C" w:rsidRDefault="00FE0084" w:rsidP="00FE0084">
      <w:r w:rsidRPr="0045373C">
        <w:t>*/</w:t>
      </w:r>
    </w:p>
    <w:p w:rsidR="00FE0084" w:rsidRPr="0045373C" w:rsidRDefault="00FE0084" w:rsidP="00FE0084"/>
    <w:p w:rsidR="00FE0084" w:rsidRPr="0045373C" w:rsidRDefault="00FE0084" w:rsidP="00FE0084">
      <w:r w:rsidRPr="0045373C">
        <w:t>#include &lt;</w:t>
      </w:r>
      <w:proofErr w:type="spellStart"/>
      <w:r w:rsidRPr="0045373C">
        <w:t>XBee.h</w:t>
      </w:r>
      <w:proofErr w:type="spellEnd"/>
      <w:r w:rsidRPr="0045373C">
        <w:t>&gt;</w:t>
      </w:r>
    </w:p>
    <w:p w:rsidR="00FE0084" w:rsidRPr="0045373C" w:rsidRDefault="00FE0084" w:rsidP="00FE0084">
      <w:r w:rsidRPr="0045373C">
        <w:t>#include &lt;</w:t>
      </w:r>
      <w:proofErr w:type="spellStart"/>
      <w:r w:rsidRPr="0045373C">
        <w:t>SoftwareSerial.h</w:t>
      </w:r>
      <w:proofErr w:type="spellEnd"/>
      <w:r w:rsidRPr="0045373C">
        <w:t>&gt;</w:t>
      </w:r>
    </w:p>
    <w:p w:rsidR="00FE0084" w:rsidRPr="0045373C" w:rsidRDefault="00FE0084" w:rsidP="00FE0084">
      <w:r w:rsidRPr="0045373C">
        <w:t>#include &lt;</w:t>
      </w:r>
      <w:proofErr w:type="spellStart"/>
      <w:r w:rsidRPr="0045373C">
        <w:t>LiquidCrystal.h</w:t>
      </w:r>
      <w:proofErr w:type="spellEnd"/>
      <w:r w:rsidRPr="0045373C">
        <w:t>&gt;</w:t>
      </w:r>
    </w:p>
    <w:p w:rsidR="00FE0084" w:rsidRPr="0045373C" w:rsidRDefault="00FE0084" w:rsidP="00FE0084"/>
    <w:p w:rsidR="00FE0084" w:rsidRPr="0045373C" w:rsidRDefault="00FE0084" w:rsidP="00FE0084">
      <w:proofErr w:type="spellStart"/>
      <w:r w:rsidRPr="0045373C">
        <w:t>LiquidCrystal</w:t>
      </w:r>
      <w:proofErr w:type="spellEnd"/>
      <w:r w:rsidRPr="0045373C">
        <w:t xml:space="preserve"> </w:t>
      </w:r>
      <w:proofErr w:type="spellStart"/>
      <w:proofErr w:type="gramStart"/>
      <w:r w:rsidRPr="0045373C">
        <w:t>lcd</w:t>
      </w:r>
      <w:proofErr w:type="spellEnd"/>
      <w:r w:rsidRPr="0045373C">
        <w:t>(</w:t>
      </w:r>
      <w:proofErr w:type="gramEnd"/>
      <w:r w:rsidRPr="0045373C">
        <w:t>12, 11, 10, 5, 4, 3, 2);</w:t>
      </w:r>
    </w:p>
    <w:p w:rsidR="00FE0084" w:rsidRPr="0045373C" w:rsidRDefault="00FE0084" w:rsidP="00FE0084">
      <w:proofErr w:type="spellStart"/>
      <w:proofErr w:type="gramStart"/>
      <w:r w:rsidRPr="0045373C">
        <w:t>int</w:t>
      </w:r>
      <w:proofErr w:type="spellEnd"/>
      <w:proofErr w:type="gramEnd"/>
      <w:r w:rsidRPr="0045373C">
        <w:t xml:space="preserve"> </w:t>
      </w:r>
      <w:proofErr w:type="spellStart"/>
      <w:r w:rsidRPr="0045373C">
        <w:t>backLight</w:t>
      </w:r>
      <w:proofErr w:type="spellEnd"/>
      <w:r w:rsidRPr="0045373C">
        <w:t xml:space="preserve"> = 13;    // pin 13 will control the backlight</w:t>
      </w:r>
    </w:p>
    <w:p w:rsidR="00FE0084" w:rsidRPr="0045373C" w:rsidRDefault="00FE0084" w:rsidP="00FE0084"/>
    <w:p w:rsidR="00FE0084" w:rsidRPr="0045373C" w:rsidRDefault="00FE0084" w:rsidP="00FE0084">
      <w:r w:rsidRPr="0045373C">
        <w:t>/*</w:t>
      </w:r>
    </w:p>
    <w:p w:rsidR="00FE0084" w:rsidRPr="0045373C" w:rsidRDefault="00FE0084" w:rsidP="00FE0084">
      <w:r w:rsidRPr="0045373C">
        <w:t>Series 2 XBee</w:t>
      </w:r>
    </w:p>
    <w:p w:rsidR="00FE0084" w:rsidRPr="0045373C" w:rsidRDefault="00FE0084" w:rsidP="00FE0084">
      <w:r w:rsidRPr="0045373C">
        <w:t xml:space="preserve"> Sends a ZB TX request with the value of </w:t>
      </w:r>
      <w:proofErr w:type="spellStart"/>
      <w:r w:rsidRPr="0045373C">
        <w:t>analogRead</w:t>
      </w:r>
      <w:proofErr w:type="spellEnd"/>
      <w:r w:rsidRPr="0045373C">
        <w:t xml:space="preserve"> (pin5) and checks the status response for success</w:t>
      </w:r>
    </w:p>
    <w:p w:rsidR="00FE0084" w:rsidRPr="0045373C" w:rsidRDefault="00FE0084" w:rsidP="00FE0084">
      <w:r w:rsidRPr="0045373C">
        <w:t>*/</w:t>
      </w:r>
    </w:p>
    <w:p w:rsidR="00FE0084" w:rsidRPr="0045373C" w:rsidRDefault="00FE0084" w:rsidP="00FE0084"/>
    <w:p w:rsidR="00FE0084" w:rsidRPr="0045373C" w:rsidRDefault="00FE0084" w:rsidP="00FE0084">
      <w:r w:rsidRPr="0045373C">
        <w:t>// creating the XBee object</w:t>
      </w:r>
    </w:p>
    <w:p w:rsidR="00FE0084" w:rsidRPr="0045373C" w:rsidRDefault="00FE0084" w:rsidP="00FE0084">
      <w:r w:rsidRPr="0045373C">
        <w:t xml:space="preserve">XBee </w:t>
      </w:r>
      <w:proofErr w:type="spellStart"/>
      <w:r w:rsidRPr="0045373C">
        <w:t>xbee</w:t>
      </w:r>
      <w:proofErr w:type="spellEnd"/>
      <w:r w:rsidRPr="0045373C">
        <w:t xml:space="preserve"> = </w:t>
      </w:r>
      <w:proofErr w:type="gramStart"/>
      <w:r w:rsidRPr="0045373C">
        <w:t>XBee(</w:t>
      </w:r>
      <w:proofErr w:type="gramEnd"/>
      <w:r w:rsidRPr="0045373C">
        <w:t>);</w:t>
      </w:r>
    </w:p>
    <w:p w:rsidR="00FE0084" w:rsidRPr="0045373C" w:rsidRDefault="00FE0084" w:rsidP="00FE0084">
      <w:pPr>
        <w:pStyle w:val="NormalWeb"/>
        <w:spacing w:before="0" w:beforeAutospacing="0" w:line="270" w:lineRule="atLeast"/>
        <w:rPr>
          <w:color w:val="222222"/>
          <w:sz w:val="20"/>
          <w:szCs w:val="20"/>
        </w:rPr>
      </w:pPr>
      <w:r w:rsidRPr="0045373C">
        <w:rPr>
          <w:bCs/>
          <w:color w:val="222222"/>
          <w:sz w:val="20"/>
          <w:szCs w:val="20"/>
        </w:rPr>
        <w:t>//Command to set DIO4 Hi (Smart Plug ON):</w:t>
      </w:r>
    </w:p>
    <w:p w:rsidR="00FE0084" w:rsidRPr="0045373C" w:rsidRDefault="00FE0084" w:rsidP="00FE0084">
      <w:pPr>
        <w:pStyle w:val="NormalWeb"/>
        <w:spacing w:before="0" w:beforeAutospacing="0" w:after="0" w:afterAutospacing="0" w:line="270" w:lineRule="atLeast"/>
        <w:rPr>
          <w:color w:val="222222"/>
          <w:sz w:val="20"/>
          <w:szCs w:val="20"/>
          <w:lang w:val="es-DO"/>
        </w:rPr>
      </w:pPr>
      <w:r w:rsidRPr="0045373C">
        <w:rPr>
          <w:color w:val="222222"/>
          <w:sz w:val="20"/>
          <w:szCs w:val="20"/>
          <w:lang w:val="es-DO"/>
        </w:rPr>
        <w:t>//Smart Plug 1: 7E 00 10 17 05 00 13 A2 00 40 6E 40 33 FF FE 02 44 34 05 91</w:t>
      </w:r>
    </w:p>
    <w:p w:rsidR="00FE0084" w:rsidRPr="0045373C" w:rsidRDefault="00FE0084" w:rsidP="00FE0084">
      <w:pPr>
        <w:pStyle w:val="NormalWeb"/>
        <w:spacing w:before="0" w:beforeAutospacing="0" w:after="0" w:afterAutospacing="0" w:line="270" w:lineRule="atLeast"/>
        <w:rPr>
          <w:color w:val="222222"/>
          <w:sz w:val="20"/>
          <w:szCs w:val="20"/>
        </w:rPr>
      </w:pPr>
      <w:r w:rsidRPr="0045373C">
        <w:rPr>
          <w:color w:val="222222"/>
          <w:sz w:val="20"/>
          <w:szCs w:val="20"/>
        </w:rPr>
        <w:t>//Smart Plug 2: 7E 00 10 17 05 00 13 A2 00 40 6E 3F 76 FF FE 02 44 34 05 4F</w:t>
      </w:r>
    </w:p>
    <w:p w:rsidR="00FE0084" w:rsidRPr="0045373C" w:rsidRDefault="00FE0084" w:rsidP="00FE0084">
      <w:pPr>
        <w:pStyle w:val="NormalWeb"/>
        <w:spacing w:before="0" w:beforeAutospacing="0" w:after="0" w:afterAutospacing="0" w:line="270" w:lineRule="atLeast"/>
        <w:rPr>
          <w:color w:val="222222"/>
          <w:sz w:val="20"/>
          <w:szCs w:val="20"/>
        </w:rPr>
      </w:pPr>
    </w:p>
    <w:p w:rsidR="00FE0084" w:rsidRPr="0045373C" w:rsidRDefault="00FE0084" w:rsidP="00FE0084">
      <w:pPr>
        <w:pStyle w:val="NormalWeb"/>
        <w:spacing w:before="0" w:beforeAutospacing="0" w:line="270" w:lineRule="atLeast"/>
        <w:rPr>
          <w:color w:val="222222"/>
          <w:sz w:val="20"/>
          <w:szCs w:val="20"/>
        </w:rPr>
      </w:pPr>
      <w:r w:rsidRPr="0045373C">
        <w:rPr>
          <w:bCs/>
          <w:color w:val="222222"/>
          <w:sz w:val="20"/>
          <w:szCs w:val="20"/>
        </w:rPr>
        <w:t>//Command to set DIO4 Low (Smart Plug OFF):</w:t>
      </w:r>
    </w:p>
    <w:p w:rsidR="00FE0084" w:rsidRPr="0045373C" w:rsidRDefault="00FE0084" w:rsidP="00FE0084">
      <w:pPr>
        <w:pStyle w:val="NormalWeb"/>
        <w:spacing w:before="0" w:beforeAutospacing="0" w:after="0" w:afterAutospacing="0" w:line="270" w:lineRule="atLeast"/>
        <w:rPr>
          <w:color w:val="222222"/>
          <w:sz w:val="20"/>
          <w:szCs w:val="20"/>
          <w:lang w:val="es-DO"/>
        </w:rPr>
      </w:pPr>
      <w:r w:rsidRPr="0045373C">
        <w:rPr>
          <w:color w:val="222222"/>
          <w:sz w:val="20"/>
          <w:szCs w:val="20"/>
          <w:lang w:val="es-DO"/>
        </w:rPr>
        <w:t>//Smart Plug 1: 7E 00 10 17 05 00 13 A2 00 40 6E 40 33 FF FE 02 44 34 04 92</w:t>
      </w:r>
    </w:p>
    <w:p w:rsidR="00FE0084" w:rsidRPr="0045373C" w:rsidRDefault="00FE0084" w:rsidP="00FE0084">
      <w:pPr>
        <w:pStyle w:val="NormalWeb"/>
        <w:spacing w:before="0" w:beforeAutospacing="0" w:after="0" w:afterAutospacing="0" w:line="270" w:lineRule="atLeast"/>
        <w:rPr>
          <w:color w:val="222222"/>
          <w:sz w:val="20"/>
          <w:szCs w:val="20"/>
          <w:lang w:val="es-DO"/>
        </w:rPr>
      </w:pPr>
      <w:r w:rsidRPr="0045373C">
        <w:rPr>
          <w:color w:val="222222"/>
          <w:sz w:val="20"/>
          <w:szCs w:val="20"/>
          <w:lang w:val="es-DO"/>
        </w:rPr>
        <w:t>//Smart Plug 2: 7E 00 10 17 05 00 13 A2 00 40 6E 3F 76 FF FE 02 44 34 04 50</w:t>
      </w:r>
    </w:p>
    <w:p w:rsidR="00FE0084" w:rsidRPr="0045373C" w:rsidRDefault="00FE0084" w:rsidP="00FE0084">
      <w:pPr>
        <w:rPr>
          <w:szCs w:val="22"/>
          <w:lang w:val="es-DO"/>
        </w:rPr>
      </w:pPr>
    </w:p>
    <w:p w:rsidR="00FE0084" w:rsidRPr="0045373C" w:rsidRDefault="00FE0084" w:rsidP="00FE0084">
      <w:r w:rsidRPr="0045373C">
        <w:t>uint8_t payload[] = {‘</w:t>
      </w:r>
      <w:r w:rsidRPr="0045373C">
        <w:rPr>
          <w:color w:val="222222"/>
          <w:sz w:val="20"/>
        </w:rPr>
        <w:t>7E’,’ 00’, ‘10’,’ 17’, ‘05’, ‘00’, ‘13’, ‘A2’, ‘00’, ‘40’, ‘6E’, ‘40’, ‘33’, ‘FF’, ‘FE’, ‘02’, ‘44’, ‘34’, ‘05’, ‘91’</w:t>
      </w:r>
      <w:r w:rsidRPr="0045373C">
        <w:t>};</w:t>
      </w:r>
    </w:p>
    <w:p w:rsidR="00FE0084" w:rsidRPr="0045373C" w:rsidRDefault="00FE0084" w:rsidP="00FE0084"/>
    <w:p w:rsidR="00FE0084" w:rsidRPr="0045373C" w:rsidRDefault="00FE0084" w:rsidP="00FE0084">
      <w:pPr>
        <w:spacing w:line="360" w:lineRule="auto"/>
      </w:pPr>
      <w:r w:rsidRPr="0045373C">
        <w:t>// SH + SL Address of receiving XBee</w:t>
      </w:r>
    </w:p>
    <w:p w:rsidR="00FE0084" w:rsidRPr="0045373C" w:rsidRDefault="00FE0084" w:rsidP="00FE0084">
      <w:pPr>
        <w:spacing w:line="360" w:lineRule="auto"/>
      </w:pPr>
      <w:r w:rsidRPr="0045373C">
        <w:t xml:space="preserve">XBeeAddress64 addr64 = </w:t>
      </w:r>
      <w:proofErr w:type="gramStart"/>
      <w:r w:rsidRPr="0045373C">
        <w:t>XBeeAddress64(</w:t>
      </w:r>
      <w:proofErr w:type="gramEnd"/>
      <w:r w:rsidRPr="0045373C">
        <w:t>0x0013A200, 0x406F4A33);</w:t>
      </w:r>
    </w:p>
    <w:p w:rsidR="00FE0084" w:rsidRPr="0045373C" w:rsidRDefault="00FE0084" w:rsidP="00FE0084">
      <w:pPr>
        <w:spacing w:line="360" w:lineRule="auto"/>
      </w:pPr>
      <w:proofErr w:type="spellStart"/>
      <w:r w:rsidRPr="0045373C">
        <w:t>ZBTxRequest</w:t>
      </w:r>
      <w:proofErr w:type="spellEnd"/>
      <w:r w:rsidRPr="0045373C">
        <w:t xml:space="preserve"> </w:t>
      </w:r>
      <w:proofErr w:type="spellStart"/>
      <w:r w:rsidRPr="0045373C">
        <w:t>zbTx</w:t>
      </w:r>
      <w:proofErr w:type="spellEnd"/>
      <w:r w:rsidRPr="0045373C">
        <w:t xml:space="preserve"> = </w:t>
      </w:r>
      <w:proofErr w:type="spellStart"/>
      <w:proofErr w:type="gramStart"/>
      <w:r w:rsidRPr="0045373C">
        <w:t>ZBTxRequest</w:t>
      </w:r>
      <w:proofErr w:type="spellEnd"/>
      <w:r w:rsidRPr="0045373C">
        <w:t>(</w:t>
      </w:r>
      <w:proofErr w:type="gramEnd"/>
      <w:r w:rsidRPr="0045373C">
        <w:t xml:space="preserve">addr64, payload, </w:t>
      </w:r>
      <w:proofErr w:type="spellStart"/>
      <w:r w:rsidRPr="0045373C">
        <w:t>sizeof</w:t>
      </w:r>
      <w:proofErr w:type="spellEnd"/>
      <w:r w:rsidRPr="0045373C">
        <w:t>(payload));</w:t>
      </w:r>
    </w:p>
    <w:p w:rsidR="00FE0084" w:rsidRPr="0045373C" w:rsidRDefault="00FE0084" w:rsidP="00FE0084">
      <w:pPr>
        <w:spacing w:line="360" w:lineRule="auto"/>
      </w:pPr>
      <w:proofErr w:type="spellStart"/>
      <w:r w:rsidRPr="0045373C">
        <w:t>ZBTxStatusResponse</w:t>
      </w:r>
      <w:proofErr w:type="spellEnd"/>
      <w:r w:rsidRPr="0045373C">
        <w:t xml:space="preserve"> </w:t>
      </w:r>
      <w:proofErr w:type="spellStart"/>
      <w:r w:rsidRPr="0045373C">
        <w:t>txStatus</w:t>
      </w:r>
      <w:proofErr w:type="spellEnd"/>
      <w:r w:rsidRPr="0045373C">
        <w:t xml:space="preserve"> = </w:t>
      </w:r>
      <w:proofErr w:type="spellStart"/>
      <w:proofErr w:type="gramStart"/>
      <w:r w:rsidRPr="0045373C">
        <w:t>ZBTxStatusResponse</w:t>
      </w:r>
      <w:proofErr w:type="spellEnd"/>
      <w:r w:rsidRPr="0045373C">
        <w:t>(</w:t>
      </w:r>
      <w:proofErr w:type="gramEnd"/>
      <w:r w:rsidRPr="0045373C">
        <w:t>);</w:t>
      </w:r>
    </w:p>
    <w:p w:rsidR="00FE0084" w:rsidRPr="0045373C" w:rsidRDefault="00FE0084" w:rsidP="00FE0084">
      <w:pPr>
        <w:spacing w:line="480" w:lineRule="auto"/>
      </w:pPr>
    </w:p>
    <w:p w:rsidR="00FE0084" w:rsidRPr="0045373C" w:rsidRDefault="00FE0084" w:rsidP="00FE0084">
      <w:pPr>
        <w:spacing w:line="480" w:lineRule="auto"/>
      </w:pPr>
    </w:p>
    <w:p w:rsidR="00FE0084" w:rsidRPr="0045373C" w:rsidRDefault="00FE0084" w:rsidP="00FE0084">
      <w:pPr>
        <w:spacing w:line="360" w:lineRule="auto"/>
      </w:pPr>
      <w:proofErr w:type="spellStart"/>
      <w:proofErr w:type="gramStart"/>
      <w:r w:rsidRPr="0045373C">
        <w:t>int</w:t>
      </w:r>
      <w:proofErr w:type="spellEnd"/>
      <w:proofErr w:type="gramEnd"/>
      <w:r w:rsidRPr="0045373C">
        <w:t xml:space="preserve"> pin5 = 0;</w:t>
      </w:r>
    </w:p>
    <w:p w:rsidR="00FE0084" w:rsidRPr="0045373C" w:rsidRDefault="00FE0084" w:rsidP="00FE0084">
      <w:pPr>
        <w:spacing w:line="360" w:lineRule="auto"/>
      </w:pPr>
      <w:proofErr w:type="spellStart"/>
      <w:proofErr w:type="gramStart"/>
      <w:r w:rsidRPr="0045373C">
        <w:t>int</w:t>
      </w:r>
      <w:proofErr w:type="spellEnd"/>
      <w:proofErr w:type="gramEnd"/>
      <w:r w:rsidRPr="0045373C">
        <w:t xml:space="preserve"> </w:t>
      </w:r>
      <w:proofErr w:type="spellStart"/>
      <w:r w:rsidRPr="0045373C">
        <w:t>statusLed</w:t>
      </w:r>
      <w:proofErr w:type="spellEnd"/>
      <w:r w:rsidRPr="0045373C">
        <w:t xml:space="preserve"> = 13;</w:t>
      </w:r>
    </w:p>
    <w:p w:rsidR="00FE0084" w:rsidRPr="0045373C" w:rsidRDefault="00FE0084" w:rsidP="00FE0084">
      <w:pPr>
        <w:spacing w:line="360" w:lineRule="auto"/>
      </w:pPr>
      <w:proofErr w:type="spellStart"/>
      <w:proofErr w:type="gramStart"/>
      <w:r w:rsidRPr="0045373C">
        <w:t>int</w:t>
      </w:r>
      <w:proofErr w:type="spellEnd"/>
      <w:proofErr w:type="gramEnd"/>
      <w:r w:rsidRPr="0045373C">
        <w:t xml:space="preserve"> </w:t>
      </w:r>
      <w:proofErr w:type="spellStart"/>
      <w:r w:rsidRPr="0045373C">
        <w:t>errorLed</w:t>
      </w:r>
      <w:proofErr w:type="spellEnd"/>
      <w:r w:rsidRPr="0045373C">
        <w:t xml:space="preserve"> = 13;</w:t>
      </w:r>
    </w:p>
    <w:p w:rsidR="00FE0084" w:rsidRPr="0045373C" w:rsidRDefault="00FE0084" w:rsidP="00FE0084"/>
    <w:p w:rsidR="00FE0084" w:rsidRPr="0045373C" w:rsidRDefault="00FE0084" w:rsidP="00FE0084">
      <w:proofErr w:type="gramStart"/>
      <w:r w:rsidRPr="0045373C">
        <w:lastRenderedPageBreak/>
        <w:t>void</w:t>
      </w:r>
      <w:proofErr w:type="gramEnd"/>
      <w:r w:rsidRPr="0045373C">
        <w:t xml:space="preserve"> </w:t>
      </w:r>
      <w:proofErr w:type="spellStart"/>
      <w:r w:rsidRPr="0045373C">
        <w:t>flashLed</w:t>
      </w:r>
      <w:proofErr w:type="spellEnd"/>
      <w:r w:rsidRPr="0045373C">
        <w:t>(</w:t>
      </w:r>
      <w:proofErr w:type="spellStart"/>
      <w:r w:rsidRPr="0045373C">
        <w:t>int</w:t>
      </w:r>
      <w:proofErr w:type="spellEnd"/>
      <w:r w:rsidRPr="0045373C">
        <w:t xml:space="preserve"> pin, </w:t>
      </w:r>
      <w:proofErr w:type="spellStart"/>
      <w:r w:rsidRPr="0045373C">
        <w:t>int</w:t>
      </w:r>
      <w:proofErr w:type="spellEnd"/>
      <w:r w:rsidRPr="0045373C">
        <w:t xml:space="preserve"> times, </w:t>
      </w:r>
      <w:proofErr w:type="spellStart"/>
      <w:r w:rsidRPr="0045373C">
        <w:t>int</w:t>
      </w:r>
      <w:proofErr w:type="spellEnd"/>
      <w:r w:rsidRPr="0045373C">
        <w:t xml:space="preserve"> wait) </w:t>
      </w:r>
    </w:p>
    <w:p w:rsidR="00FE0084" w:rsidRPr="0045373C" w:rsidRDefault="00FE0084" w:rsidP="00FE0084">
      <w:r w:rsidRPr="0045373C">
        <w:t>{</w:t>
      </w:r>
    </w:p>
    <w:p w:rsidR="00FE0084" w:rsidRPr="0045373C" w:rsidRDefault="00FE0084" w:rsidP="00FE0084">
      <w:pPr>
        <w:spacing w:line="360" w:lineRule="auto"/>
      </w:pPr>
      <w:r w:rsidRPr="0045373C">
        <w:t xml:space="preserve">  </w:t>
      </w:r>
      <w:proofErr w:type="spellStart"/>
      <w:proofErr w:type="gramStart"/>
      <w:r w:rsidRPr="0045373C">
        <w:t>pinMode</w:t>
      </w:r>
      <w:proofErr w:type="spellEnd"/>
      <w:r w:rsidRPr="0045373C">
        <w:t>(</w:t>
      </w:r>
      <w:proofErr w:type="spellStart"/>
      <w:proofErr w:type="gramEnd"/>
      <w:r w:rsidRPr="0045373C">
        <w:t>backLight</w:t>
      </w:r>
      <w:proofErr w:type="spellEnd"/>
      <w:r w:rsidRPr="0045373C">
        <w:t>, OUTPUT);</w:t>
      </w:r>
    </w:p>
    <w:p w:rsidR="00FE0084" w:rsidRPr="0045373C" w:rsidRDefault="00FE0084" w:rsidP="00FE0084">
      <w:pPr>
        <w:spacing w:line="360" w:lineRule="auto"/>
      </w:pPr>
      <w:r w:rsidRPr="0045373C">
        <w:t xml:space="preserve">  </w:t>
      </w:r>
      <w:proofErr w:type="spellStart"/>
      <w:proofErr w:type="gramStart"/>
      <w:r w:rsidRPr="0045373C">
        <w:t>digitalWrite</w:t>
      </w:r>
      <w:proofErr w:type="spellEnd"/>
      <w:r w:rsidRPr="0045373C">
        <w:t>(</w:t>
      </w:r>
      <w:proofErr w:type="spellStart"/>
      <w:proofErr w:type="gramEnd"/>
      <w:r w:rsidRPr="0045373C">
        <w:t>backLight</w:t>
      </w:r>
      <w:proofErr w:type="spellEnd"/>
      <w:r w:rsidRPr="0045373C">
        <w:t>, HIGH); // turn backlight on. Replace 'HIGH' with 'LOW' to turn it off.</w:t>
      </w:r>
    </w:p>
    <w:p w:rsidR="00FE0084" w:rsidRPr="0045373C" w:rsidRDefault="00FE0084" w:rsidP="00FE0084">
      <w:pPr>
        <w:spacing w:line="360" w:lineRule="auto"/>
      </w:pPr>
      <w:r w:rsidRPr="0045373C">
        <w:t xml:space="preserve">  </w:t>
      </w:r>
      <w:proofErr w:type="spellStart"/>
      <w:proofErr w:type="gramStart"/>
      <w:r w:rsidRPr="0045373C">
        <w:t>lcd.begin</w:t>
      </w:r>
      <w:proofErr w:type="spellEnd"/>
      <w:r w:rsidRPr="0045373C">
        <w:t>(</w:t>
      </w:r>
      <w:proofErr w:type="gramEnd"/>
      <w:r w:rsidRPr="0045373C">
        <w:t xml:space="preserve">16,2);              // columns, rows.  </w:t>
      </w:r>
      <w:proofErr w:type="gramStart"/>
      <w:r w:rsidRPr="0045373C">
        <w:t>use</w:t>
      </w:r>
      <w:proofErr w:type="gramEnd"/>
      <w:r w:rsidRPr="0045373C">
        <w:t xml:space="preserve"> 16,2 for a 16x2 LCD, etc.</w:t>
      </w:r>
    </w:p>
    <w:p w:rsidR="00FE0084" w:rsidRPr="0045373C" w:rsidRDefault="00FE0084" w:rsidP="00FE0084">
      <w:pPr>
        <w:spacing w:line="360" w:lineRule="auto"/>
      </w:pPr>
      <w:r w:rsidRPr="0045373C">
        <w:t xml:space="preserve">  </w:t>
      </w:r>
      <w:proofErr w:type="spellStart"/>
      <w:proofErr w:type="gramStart"/>
      <w:r w:rsidRPr="0045373C">
        <w:t>lcd.clear</w:t>
      </w:r>
      <w:proofErr w:type="spellEnd"/>
      <w:r w:rsidRPr="0045373C">
        <w:t>(</w:t>
      </w:r>
      <w:proofErr w:type="gramEnd"/>
      <w:r w:rsidRPr="0045373C">
        <w:t>);                  // start with a blank screen</w:t>
      </w:r>
    </w:p>
    <w:p w:rsidR="00FE0084" w:rsidRPr="0045373C" w:rsidRDefault="00FE0084" w:rsidP="00FE0084">
      <w:pPr>
        <w:spacing w:line="360" w:lineRule="auto"/>
      </w:pPr>
      <w:r w:rsidRPr="0045373C">
        <w:t xml:space="preserve">  </w:t>
      </w:r>
      <w:proofErr w:type="spellStart"/>
      <w:proofErr w:type="gramStart"/>
      <w:r w:rsidRPr="0045373C">
        <w:t>lcd.setCursor</w:t>
      </w:r>
      <w:proofErr w:type="spellEnd"/>
      <w:r w:rsidRPr="0045373C">
        <w:t>(</w:t>
      </w:r>
      <w:proofErr w:type="gramEnd"/>
      <w:r w:rsidRPr="0045373C">
        <w:t>0,0);           // set cursor to column 0, row 0 (the first row)</w:t>
      </w:r>
    </w:p>
    <w:p w:rsidR="00FE0084" w:rsidRPr="0045373C" w:rsidRDefault="00FE0084" w:rsidP="00FE0084">
      <w:pPr>
        <w:spacing w:line="360" w:lineRule="auto"/>
      </w:pPr>
      <w:r w:rsidRPr="0045373C">
        <w:t xml:space="preserve">  </w:t>
      </w:r>
      <w:proofErr w:type="spellStart"/>
      <w:proofErr w:type="gramStart"/>
      <w:r w:rsidRPr="0045373C">
        <w:t>lcd.print</w:t>
      </w:r>
      <w:proofErr w:type="spellEnd"/>
      <w:r w:rsidRPr="0045373C">
        <w:t>(</w:t>
      </w:r>
      <w:proofErr w:type="gramEnd"/>
      <w:r w:rsidRPr="0045373C">
        <w:t xml:space="preserve">"Home Meter App.");    // change this text to whatever you like. </w:t>
      </w:r>
      <w:proofErr w:type="gramStart"/>
      <w:r w:rsidRPr="0045373C">
        <w:t>keep</w:t>
      </w:r>
      <w:proofErr w:type="gramEnd"/>
      <w:r w:rsidRPr="0045373C">
        <w:t xml:space="preserve"> it clean.</w:t>
      </w:r>
    </w:p>
    <w:p w:rsidR="00FE0084" w:rsidRPr="0045373C" w:rsidRDefault="00FE0084" w:rsidP="00FE0084">
      <w:pPr>
        <w:spacing w:line="360" w:lineRule="auto"/>
      </w:pPr>
      <w:r w:rsidRPr="0045373C">
        <w:t xml:space="preserve">  </w:t>
      </w:r>
      <w:proofErr w:type="gramStart"/>
      <w:r w:rsidRPr="0045373C">
        <w:t>delay(</w:t>
      </w:r>
      <w:proofErr w:type="gramEnd"/>
      <w:r w:rsidRPr="0045373C">
        <w:t>1000);</w:t>
      </w:r>
    </w:p>
    <w:p w:rsidR="00FE0084" w:rsidRPr="0045373C" w:rsidRDefault="00FE0084" w:rsidP="00FE0084">
      <w:pPr>
        <w:spacing w:line="360" w:lineRule="auto"/>
      </w:pPr>
    </w:p>
    <w:p w:rsidR="00FE0084" w:rsidRPr="0045373C" w:rsidRDefault="00FE0084" w:rsidP="00FE0084">
      <w:r w:rsidRPr="0045373C">
        <w:t xml:space="preserve">    </w:t>
      </w:r>
      <w:r w:rsidRPr="0045373C">
        <w:tab/>
      </w:r>
      <w:proofErr w:type="gramStart"/>
      <w:r w:rsidRPr="0045373C">
        <w:t>for</w:t>
      </w:r>
      <w:proofErr w:type="gramEnd"/>
      <w:r w:rsidRPr="0045373C">
        <w:t xml:space="preserve"> (</w:t>
      </w:r>
      <w:proofErr w:type="spellStart"/>
      <w:r w:rsidRPr="0045373C">
        <w:t>int</w:t>
      </w:r>
      <w:proofErr w:type="spellEnd"/>
      <w:r w:rsidRPr="0045373C">
        <w:t xml:space="preserve"> </w:t>
      </w:r>
      <w:proofErr w:type="spellStart"/>
      <w:r w:rsidRPr="0045373C">
        <w:t>i</w:t>
      </w:r>
      <w:proofErr w:type="spellEnd"/>
      <w:r w:rsidRPr="0045373C">
        <w:t xml:space="preserve"> = 0; </w:t>
      </w:r>
      <w:proofErr w:type="spellStart"/>
      <w:r w:rsidRPr="0045373C">
        <w:t>i</w:t>
      </w:r>
      <w:proofErr w:type="spellEnd"/>
      <w:r w:rsidRPr="0045373C">
        <w:t xml:space="preserve"> &lt; 2; </w:t>
      </w:r>
      <w:proofErr w:type="spellStart"/>
      <w:r w:rsidRPr="0045373C">
        <w:t>i</w:t>
      </w:r>
      <w:proofErr w:type="spellEnd"/>
      <w:r w:rsidRPr="0045373C">
        <w:t xml:space="preserve">++) </w:t>
      </w:r>
    </w:p>
    <w:p w:rsidR="00FE0084" w:rsidRPr="0045373C" w:rsidRDefault="00FE0084" w:rsidP="00FE0084">
      <w:r w:rsidRPr="0045373C">
        <w:t xml:space="preserve">  </w:t>
      </w:r>
      <w:r w:rsidRPr="0045373C">
        <w:tab/>
        <w:t>{</w:t>
      </w:r>
    </w:p>
    <w:p w:rsidR="00FE0084" w:rsidRPr="0045373C" w:rsidRDefault="00FE0084" w:rsidP="00FE0084">
      <w:r w:rsidRPr="0045373C">
        <w:t xml:space="preserve">    </w:t>
      </w:r>
      <w:r w:rsidRPr="0045373C">
        <w:tab/>
      </w:r>
      <w:proofErr w:type="spellStart"/>
      <w:proofErr w:type="gramStart"/>
      <w:r w:rsidRPr="0045373C">
        <w:t>digitalWrite</w:t>
      </w:r>
      <w:proofErr w:type="spellEnd"/>
      <w:r w:rsidRPr="0045373C">
        <w:t>(</w:t>
      </w:r>
      <w:proofErr w:type="gramEnd"/>
      <w:r w:rsidRPr="0045373C">
        <w:t>10, HIGH);</w:t>
      </w:r>
    </w:p>
    <w:p w:rsidR="00FE0084" w:rsidRPr="0045373C" w:rsidRDefault="00FE0084" w:rsidP="00FE0084">
      <w:r w:rsidRPr="0045373C">
        <w:t xml:space="preserve">    </w:t>
      </w:r>
      <w:r w:rsidRPr="0045373C">
        <w:tab/>
      </w:r>
      <w:proofErr w:type="gramStart"/>
      <w:r w:rsidRPr="0045373C">
        <w:t>delay(</w:t>
      </w:r>
      <w:proofErr w:type="gramEnd"/>
      <w:r w:rsidRPr="0045373C">
        <w:t>1000);</w:t>
      </w:r>
    </w:p>
    <w:p w:rsidR="00FE0084" w:rsidRPr="0045373C" w:rsidRDefault="00FE0084" w:rsidP="00FE0084">
      <w:r w:rsidRPr="0045373C">
        <w:t xml:space="preserve">    </w:t>
      </w:r>
    </w:p>
    <w:p w:rsidR="00FE0084" w:rsidRPr="0045373C" w:rsidRDefault="00FE0084" w:rsidP="00FE0084">
      <w:r w:rsidRPr="0045373C">
        <w:t xml:space="preserve">    </w:t>
      </w:r>
      <w:r w:rsidRPr="0045373C">
        <w:tab/>
      </w:r>
      <w:proofErr w:type="spellStart"/>
      <w:proofErr w:type="gramStart"/>
      <w:r w:rsidRPr="0045373C">
        <w:t>digitalWrite</w:t>
      </w:r>
      <w:proofErr w:type="spellEnd"/>
      <w:r w:rsidRPr="0045373C">
        <w:t>(</w:t>
      </w:r>
      <w:proofErr w:type="gramEnd"/>
      <w:r w:rsidRPr="0045373C">
        <w:t>10, LOW);</w:t>
      </w:r>
    </w:p>
    <w:p w:rsidR="00FE0084" w:rsidRPr="0045373C" w:rsidRDefault="00FE0084" w:rsidP="00FE0084">
      <w:r w:rsidRPr="0045373C">
        <w:t xml:space="preserve">    </w:t>
      </w:r>
      <w:r w:rsidRPr="0045373C">
        <w:tab/>
      </w:r>
      <w:r w:rsidRPr="0045373C">
        <w:tab/>
      </w:r>
      <w:proofErr w:type="gramStart"/>
      <w:r w:rsidRPr="0045373C">
        <w:t>if</w:t>
      </w:r>
      <w:proofErr w:type="gramEnd"/>
      <w:r w:rsidRPr="0045373C">
        <w:t xml:space="preserve"> (</w:t>
      </w:r>
      <w:proofErr w:type="spellStart"/>
      <w:r w:rsidRPr="0045373C">
        <w:t>i</w:t>
      </w:r>
      <w:proofErr w:type="spellEnd"/>
      <w:r w:rsidRPr="0045373C">
        <w:t xml:space="preserve"> + 1 &lt; 2) </w:t>
      </w:r>
    </w:p>
    <w:p w:rsidR="00FE0084" w:rsidRPr="0045373C" w:rsidRDefault="00FE0084" w:rsidP="00FE0084">
      <w:r w:rsidRPr="0045373C">
        <w:t xml:space="preserve">    </w:t>
      </w:r>
      <w:r w:rsidRPr="0045373C">
        <w:tab/>
      </w:r>
      <w:r w:rsidRPr="0045373C">
        <w:tab/>
        <w:t>{</w:t>
      </w:r>
    </w:p>
    <w:p w:rsidR="00FE0084" w:rsidRPr="0045373C" w:rsidRDefault="00FE0084" w:rsidP="00FE0084">
      <w:r w:rsidRPr="0045373C">
        <w:t xml:space="preserve">     </w:t>
      </w:r>
      <w:r w:rsidRPr="0045373C">
        <w:tab/>
      </w:r>
      <w:r w:rsidRPr="0045373C">
        <w:tab/>
      </w:r>
      <w:r w:rsidRPr="0045373C">
        <w:tab/>
      </w:r>
      <w:proofErr w:type="gramStart"/>
      <w:r w:rsidRPr="0045373C">
        <w:t>delay</w:t>
      </w:r>
      <w:proofErr w:type="gramEnd"/>
      <w:r w:rsidRPr="0045373C">
        <w:t xml:space="preserve"> (1000);</w:t>
      </w:r>
    </w:p>
    <w:p w:rsidR="00FE0084" w:rsidRPr="0045373C" w:rsidRDefault="00FE0084" w:rsidP="00FE0084">
      <w:r w:rsidRPr="0045373C">
        <w:t xml:space="preserve">    </w:t>
      </w:r>
      <w:r w:rsidRPr="0045373C">
        <w:tab/>
      </w:r>
      <w:r w:rsidRPr="0045373C">
        <w:tab/>
        <w:t>}</w:t>
      </w:r>
    </w:p>
    <w:p w:rsidR="00FE0084" w:rsidRPr="0045373C" w:rsidRDefault="00FE0084" w:rsidP="00FE0084">
      <w:pPr>
        <w:ind w:left="720"/>
      </w:pPr>
      <w:r w:rsidRPr="0045373C">
        <w:t>}</w:t>
      </w:r>
    </w:p>
    <w:p w:rsidR="00FE0084" w:rsidRPr="0045373C" w:rsidRDefault="00FE0084" w:rsidP="00FE0084">
      <w:r w:rsidRPr="0045373C">
        <w:t>}</w:t>
      </w:r>
    </w:p>
    <w:p w:rsidR="00FE0084" w:rsidRPr="0045373C" w:rsidRDefault="00FE0084" w:rsidP="00FE0084">
      <w:r w:rsidRPr="0045373C">
        <w:t xml:space="preserve">  </w:t>
      </w:r>
    </w:p>
    <w:p w:rsidR="00FE0084" w:rsidRPr="0045373C" w:rsidRDefault="00FE0084" w:rsidP="00FE0084"/>
    <w:p w:rsidR="00FE0084" w:rsidRPr="0045373C" w:rsidRDefault="00FE0084" w:rsidP="00FE0084"/>
    <w:p w:rsidR="00FE0084" w:rsidRPr="0045373C" w:rsidRDefault="00FE0084" w:rsidP="00FE0084">
      <w:proofErr w:type="gramStart"/>
      <w:r w:rsidRPr="0045373C">
        <w:t>void</w:t>
      </w:r>
      <w:proofErr w:type="gramEnd"/>
      <w:r w:rsidRPr="0045373C">
        <w:t xml:space="preserve"> setup() </w:t>
      </w:r>
    </w:p>
    <w:p w:rsidR="00FE0084" w:rsidRPr="0045373C" w:rsidRDefault="00FE0084" w:rsidP="00FE0084">
      <w:r w:rsidRPr="0045373C">
        <w:t>{</w:t>
      </w:r>
    </w:p>
    <w:p w:rsidR="00FE0084" w:rsidRPr="0045373C" w:rsidRDefault="00FE0084" w:rsidP="00FE0084">
      <w:pPr>
        <w:spacing w:line="360" w:lineRule="auto"/>
      </w:pPr>
      <w:r w:rsidRPr="0045373C">
        <w:t xml:space="preserve">  </w:t>
      </w:r>
      <w:proofErr w:type="spellStart"/>
      <w:proofErr w:type="gramStart"/>
      <w:r w:rsidRPr="0045373C">
        <w:t>flashLed</w:t>
      </w:r>
      <w:proofErr w:type="spellEnd"/>
      <w:r w:rsidRPr="0045373C">
        <w:t>(</w:t>
      </w:r>
      <w:proofErr w:type="gramEnd"/>
      <w:r w:rsidRPr="0045373C">
        <w:t xml:space="preserve">10, 2, 1000); </w:t>
      </w:r>
    </w:p>
    <w:p w:rsidR="00FE0084" w:rsidRPr="0045373C" w:rsidRDefault="00FE0084" w:rsidP="00FE0084">
      <w:pPr>
        <w:spacing w:line="360" w:lineRule="auto"/>
      </w:pPr>
      <w:r w:rsidRPr="0045373C">
        <w:t xml:space="preserve">  </w:t>
      </w:r>
      <w:proofErr w:type="spellStart"/>
      <w:proofErr w:type="gramStart"/>
      <w:r w:rsidRPr="0045373C">
        <w:t>digitalWrite</w:t>
      </w:r>
      <w:proofErr w:type="spellEnd"/>
      <w:r w:rsidRPr="0045373C">
        <w:t>(</w:t>
      </w:r>
      <w:proofErr w:type="spellStart"/>
      <w:proofErr w:type="gramEnd"/>
      <w:r w:rsidRPr="0045373C">
        <w:t>backLight</w:t>
      </w:r>
      <w:proofErr w:type="spellEnd"/>
      <w:r w:rsidRPr="0045373C">
        <w:t>, HIGH); // turn backlight on. Replace 'HIGH' with 'LOW' to turn it off.</w:t>
      </w:r>
    </w:p>
    <w:p w:rsidR="00FE0084" w:rsidRPr="0045373C" w:rsidRDefault="00FE0084" w:rsidP="00FE0084">
      <w:pPr>
        <w:spacing w:line="360" w:lineRule="auto"/>
      </w:pPr>
      <w:r w:rsidRPr="0045373C">
        <w:t xml:space="preserve">  </w:t>
      </w:r>
      <w:proofErr w:type="spellStart"/>
      <w:proofErr w:type="gramStart"/>
      <w:r w:rsidRPr="0045373C">
        <w:t>lcd.begin</w:t>
      </w:r>
      <w:proofErr w:type="spellEnd"/>
      <w:r w:rsidRPr="0045373C">
        <w:t>(</w:t>
      </w:r>
      <w:proofErr w:type="gramEnd"/>
      <w:r w:rsidRPr="0045373C">
        <w:t>16,2);              // columns, rows.  Use 16</w:t>
      </w:r>
      <w:proofErr w:type="gramStart"/>
      <w:r w:rsidRPr="0045373C">
        <w:t>,2</w:t>
      </w:r>
      <w:proofErr w:type="gramEnd"/>
      <w:r w:rsidRPr="0045373C">
        <w:t xml:space="preserve"> for a 16x2 LCD, etc.</w:t>
      </w:r>
    </w:p>
    <w:p w:rsidR="00FE0084" w:rsidRPr="0045373C" w:rsidRDefault="00FE0084" w:rsidP="00FE0084">
      <w:pPr>
        <w:spacing w:line="360" w:lineRule="auto"/>
      </w:pPr>
      <w:r w:rsidRPr="0045373C">
        <w:t xml:space="preserve">  </w:t>
      </w:r>
      <w:proofErr w:type="spellStart"/>
      <w:proofErr w:type="gramStart"/>
      <w:r w:rsidRPr="0045373C">
        <w:t>lcd.clear</w:t>
      </w:r>
      <w:proofErr w:type="spellEnd"/>
      <w:r w:rsidRPr="0045373C">
        <w:t>(</w:t>
      </w:r>
      <w:proofErr w:type="gramEnd"/>
      <w:r w:rsidRPr="0045373C">
        <w:t>);                  // start with a blank screen</w:t>
      </w:r>
    </w:p>
    <w:p w:rsidR="00FE0084" w:rsidRPr="0045373C" w:rsidRDefault="00FE0084" w:rsidP="00FE0084">
      <w:pPr>
        <w:spacing w:line="360" w:lineRule="auto"/>
      </w:pPr>
      <w:r w:rsidRPr="0045373C">
        <w:t xml:space="preserve">  </w:t>
      </w:r>
      <w:proofErr w:type="spellStart"/>
      <w:proofErr w:type="gramStart"/>
      <w:r w:rsidRPr="0045373C">
        <w:t>lcd.setCursor</w:t>
      </w:r>
      <w:proofErr w:type="spellEnd"/>
      <w:r w:rsidRPr="0045373C">
        <w:t>(</w:t>
      </w:r>
      <w:proofErr w:type="gramEnd"/>
      <w:r w:rsidRPr="0045373C">
        <w:t>0,0);           // set cursor to column 0, row 0 (the first row)</w:t>
      </w:r>
    </w:p>
    <w:p w:rsidR="00FE0084" w:rsidRPr="0045373C" w:rsidRDefault="00FE0084" w:rsidP="00FE0084">
      <w:pPr>
        <w:spacing w:line="360" w:lineRule="auto"/>
      </w:pPr>
      <w:r w:rsidRPr="0045373C">
        <w:t xml:space="preserve">  </w:t>
      </w:r>
      <w:proofErr w:type="spellStart"/>
      <w:proofErr w:type="gramStart"/>
      <w:r w:rsidRPr="0045373C">
        <w:t>lcd.print</w:t>
      </w:r>
      <w:proofErr w:type="spellEnd"/>
      <w:r w:rsidRPr="0045373C">
        <w:t>(</w:t>
      </w:r>
      <w:proofErr w:type="gramEnd"/>
      <w:r w:rsidRPr="0045373C">
        <w:t xml:space="preserve">"Dig Pins Written");    // change this text to whatever you like. </w:t>
      </w:r>
      <w:proofErr w:type="gramStart"/>
      <w:r w:rsidRPr="0045373C">
        <w:t>keep</w:t>
      </w:r>
      <w:proofErr w:type="gramEnd"/>
      <w:r w:rsidRPr="0045373C">
        <w:t xml:space="preserve"> it clean.</w:t>
      </w:r>
    </w:p>
    <w:p w:rsidR="00FE0084" w:rsidRPr="0045373C" w:rsidRDefault="00FE0084" w:rsidP="00FE0084">
      <w:pPr>
        <w:spacing w:line="360" w:lineRule="auto"/>
      </w:pPr>
      <w:r w:rsidRPr="0045373C">
        <w:t xml:space="preserve">  </w:t>
      </w:r>
      <w:proofErr w:type="gramStart"/>
      <w:r w:rsidRPr="0045373C">
        <w:t>delay(</w:t>
      </w:r>
      <w:proofErr w:type="gramEnd"/>
      <w:r w:rsidRPr="0045373C">
        <w:t>1000);</w:t>
      </w:r>
    </w:p>
    <w:p w:rsidR="00FE0084" w:rsidRPr="0045373C" w:rsidRDefault="00FE0084" w:rsidP="00FE0084">
      <w:r w:rsidRPr="0045373C">
        <w:t xml:space="preserve">  </w:t>
      </w:r>
    </w:p>
    <w:p w:rsidR="00FE0084" w:rsidRPr="0045373C" w:rsidRDefault="00FE0084" w:rsidP="00FE0084">
      <w:r w:rsidRPr="0045373C">
        <w:t xml:space="preserve">  </w:t>
      </w:r>
      <w:proofErr w:type="spellStart"/>
      <w:proofErr w:type="gramStart"/>
      <w:r w:rsidRPr="0045373C">
        <w:t>pinMode</w:t>
      </w:r>
      <w:proofErr w:type="spellEnd"/>
      <w:r w:rsidRPr="0045373C">
        <w:t>(</w:t>
      </w:r>
      <w:proofErr w:type="spellStart"/>
      <w:proofErr w:type="gramEnd"/>
      <w:r w:rsidRPr="0045373C">
        <w:t>statusLed</w:t>
      </w:r>
      <w:proofErr w:type="spellEnd"/>
      <w:r w:rsidRPr="0045373C">
        <w:t>, OUTPUT);</w:t>
      </w:r>
    </w:p>
    <w:p w:rsidR="00FE0084" w:rsidRPr="0045373C" w:rsidRDefault="00FE0084" w:rsidP="00FE0084">
      <w:r w:rsidRPr="0045373C">
        <w:t xml:space="preserve">  </w:t>
      </w:r>
      <w:proofErr w:type="spellStart"/>
      <w:proofErr w:type="gramStart"/>
      <w:r w:rsidRPr="0045373C">
        <w:t>pinMode</w:t>
      </w:r>
      <w:proofErr w:type="spellEnd"/>
      <w:r w:rsidRPr="0045373C">
        <w:t>(</w:t>
      </w:r>
      <w:proofErr w:type="spellStart"/>
      <w:proofErr w:type="gramEnd"/>
      <w:r w:rsidRPr="0045373C">
        <w:t>errorLed</w:t>
      </w:r>
      <w:proofErr w:type="spellEnd"/>
      <w:r w:rsidRPr="0045373C">
        <w:t>, OUTPUT);</w:t>
      </w:r>
    </w:p>
    <w:p w:rsidR="00FE0084" w:rsidRPr="0045373C" w:rsidRDefault="00FE0084" w:rsidP="00FE0084">
      <w:r w:rsidRPr="0045373C">
        <w:t xml:space="preserve">  </w:t>
      </w:r>
    </w:p>
    <w:p w:rsidR="00FE0084" w:rsidRPr="0045373C" w:rsidRDefault="00FE0084" w:rsidP="00FE0084">
      <w:r w:rsidRPr="0045373C">
        <w:t xml:space="preserve">  </w:t>
      </w:r>
      <w:proofErr w:type="spellStart"/>
      <w:proofErr w:type="gramStart"/>
      <w:r w:rsidRPr="0045373C">
        <w:t>xbee.begin</w:t>
      </w:r>
      <w:proofErr w:type="spellEnd"/>
      <w:r w:rsidRPr="0045373C">
        <w:t>(</w:t>
      </w:r>
      <w:proofErr w:type="gramEnd"/>
      <w:r w:rsidRPr="0045373C">
        <w:t>9600);</w:t>
      </w:r>
    </w:p>
    <w:p w:rsidR="00FE0084" w:rsidRPr="0045373C" w:rsidRDefault="00FE0084" w:rsidP="00FE0084">
      <w:r w:rsidRPr="0045373C">
        <w:t xml:space="preserve">  </w:t>
      </w:r>
    </w:p>
    <w:p w:rsidR="00FE0084" w:rsidRPr="0045373C" w:rsidRDefault="00FE0084" w:rsidP="00FE0084">
      <w:pPr>
        <w:spacing w:line="360" w:lineRule="auto"/>
      </w:pPr>
      <w:r w:rsidRPr="0045373C">
        <w:t xml:space="preserve">  </w:t>
      </w:r>
      <w:proofErr w:type="spellStart"/>
      <w:proofErr w:type="gramStart"/>
      <w:r w:rsidRPr="0045373C">
        <w:t>digitalWrite</w:t>
      </w:r>
      <w:proofErr w:type="spellEnd"/>
      <w:r w:rsidRPr="0045373C">
        <w:t>(</w:t>
      </w:r>
      <w:proofErr w:type="spellStart"/>
      <w:proofErr w:type="gramEnd"/>
      <w:r w:rsidRPr="0045373C">
        <w:t>backLight</w:t>
      </w:r>
      <w:proofErr w:type="spellEnd"/>
      <w:r w:rsidRPr="0045373C">
        <w:t>, HIGH); // turn backlight on. Replace 'HIGH' with 'LOW' to turn it off.</w:t>
      </w:r>
    </w:p>
    <w:p w:rsidR="00FE0084" w:rsidRPr="0045373C" w:rsidRDefault="00FE0084" w:rsidP="00FE0084">
      <w:pPr>
        <w:spacing w:line="360" w:lineRule="auto"/>
      </w:pPr>
      <w:r w:rsidRPr="0045373C">
        <w:lastRenderedPageBreak/>
        <w:t xml:space="preserve">  </w:t>
      </w:r>
      <w:proofErr w:type="spellStart"/>
      <w:proofErr w:type="gramStart"/>
      <w:r w:rsidRPr="0045373C">
        <w:t>lcd.begin</w:t>
      </w:r>
      <w:proofErr w:type="spellEnd"/>
      <w:r w:rsidRPr="0045373C">
        <w:t>(</w:t>
      </w:r>
      <w:proofErr w:type="gramEnd"/>
      <w:r w:rsidRPr="0045373C">
        <w:t xml:space="preserve">16,2);              // columns, rows.  </w:t>
      </w:r>
      <w:proofErr w:type="gramStart"/>
      <w:r w:rsidRPr="0045373C">
        <w:t>use</w:t>
      </w:r>
      <w:proofErr w:type="gramEnd"/>
      <w:r w:rsidRPr="0045373C">
        <w:t xml:space="preserve"> 16,2 for a 16x2 LCD, etc.</w:t>
      </w:r>
    </w:p>
    <w:p w:rsidR="00FE0084" w:rsidRPr="0045373C" w:rsidRDefault="00FE0084" w:rsidP="00FE0084">
      <w:pPr>
        <w:spacing w:line="360" w:lineRule="auto"/>
      </w:pPr>
      <w:r w:rsidRPr="0045373C">
        <w:t xml:space="preserve">  </w:t>
      </w:r>
      <w:proofErr w:type="spellStart"/>
      <w:proofErr w:type="gramStart"/>
      <w:r w:rsidRPr="0045373C">
        <w:t>lcd.clear</w:t>
      </w:r>
      <w:proofErr w:type="spellEnd"/>
      <w:r w:rsidRPr="0045373C">
        <w:t>(</w:t>
      </w:r>
      <w:proofErr w:type="gramEnd"/>
      <w:r w:rsidRPr="0045373C">
        <w:t>);                  // start with a blank screen</w:t>
      </w:r>
    </w:p>
    <w:p w:rsidR="00FE0084" w:rsidRPr="0045373C" w:rsidRDefault="00FE0084" w:rsidP="00FE0084">
      <w:pPr>
        <w:spacing w:line="360" w:lineRule="auto"/>
      </w:pPr>
      <w:r w:rsidRPr="0045373C">
        <w:t xml:space="preserve">  </w:t>
      </w:r>
      <w:proofErr w:type="spellStart"/>
      <w:proofErr w:type="gramStart"/>
      <w:r w:rsidRPr="0045373C">
        <w:t>lcd.setCursor</w:t>
      </w:r>
      <w:proofErr w:type="spellEnd"/>
      <w:r w:rsidRPr="0045373C">
        <w:t>(</w:t>
      </w:r>
      <w:proofErr w:type="gramEnd"/>
      <w:r w:rsidRPr="0045373C">
        <w:t>0,0);           // set cursor to column 0, row 0 (the first row)</w:t>
      </w:r>
    </w:p>
    <w:p w:rsidR="00FE0084" w:rsidRPr="0045373C" w:rsidRDefault="00FE0084" w:rsidP="00FE0084">
      <w:pPr>
        <w:spacing w:line="360" w:lineRule="auto"/>
      </w:pPr>
      <w:r w:rsidRPr="0045373C">
        <w:t xml:space="preserve">  </w:t>
      </w:r>
      <w:proofErr w:type="spellStart"/>
      <w:proofErr w:type="gramStart"/>
      <w:r w:rsidRPr="0045373C">
        <w:t>lcd.print</w:t>
      </w:r>
      <w:proofErr w:type="spellEnd"/>
      <w:r w:rsidRPr="0045373C">
        <w:t>(</w:t>
      </w:r>
      <w:proofErr w:type="gramEnd"/>
      <w:r w:rsidRPr="0045373C">
        <w:t xml:space="preserve">"Setting Up XBee");    // change this text to whatever you like. </w:t>
      </w:r>
      <w:proofErr w:type="gramStart"/>
      <w:r w:rsidRPr="0045373C">
        <w:t>keep</w:t>
      </w:r>
      <w:proofErr w:type="gramEnd"/>
      <w:r w:rsidRPr="0045373C">
        <w:t xml:space="preserve"> it clean.</w:t>
      </w:r>
    </w:p>
    <w:p w:rsidR="00FE0084" w:rsidRPr="0045373C" w:rsidRDefault="00FE0084" w:rsidP="00FE0084">
      <w:pPr>
        <w:spacing w:line="360" w:lineRule="auto"/>
      </w:pPr>
      <w:r w:rsidRPr="0045373C">
        <w:t xml:space="preserve">  </w:t>
      </w:r>
      <w:proofErr w:type="gramStart"/>
      <w:r w:rsidRPr="0045373C">
        <w:t>delay(</w:t>
      </w:r>
      <w:proofErr w:type="gramEnd"/>
      <w:r w:rsidRPr="0045373C">
        <w:t>1000);</w:t>
      </w:r>
    </w:p>
    <w:p w:rsidR="00FE0084" w:rsidRPr="0045373C" w:rsidRDefault="00FE0084" w:rsidP="00FE0084">
      <w:r w:rsidRPr="0045373C">
        <w:t xml:space="preserve">  </w:t>
      </w:r>
    </w:p>
    <w:p w:rsidR="00FE0084" w:rsidRPr="0045373C" w:rsidRDefault="00FE0084" w:rsidP="00FE0084">
      <w:r w:rsidRPr="0045373C">
        <w:t xml:space="preserve">  </w:t>
      </w:r>
      <w:proofErr w:type="gramStart"/>
      <w:r w:rsidRPr="0045373C">
        <w:t>loop(</w:t>
      </w:r>
      <w:proofErr w:type="gramEnd"/>
      <w:r w:rsidRPr="0045373C">
        <w:t>);</w:t>
      </w:r>
    </w:p>
    <w:p w:rsidR="00FE0084" w:rsidRPr="0045373C" w:rsidRDefault="00FE0084" w:rsidP="00FE0084">
      <w:r w:rsidRPr="0045373C">
        <w:t>}</w:t>
      </w:r>
    </w:p>
    <w:p w:rsidR="00FE0084" w:rsidRPr="0045373C" w:rsidRDefault="00FE0084" w:rsidP="00FE0084"/>
    <w:p w:rsidR="00FE0084" w:rsidRPr="0045373C" w:rsidRDefault="00FE0084" w:rsidP="00FE0084"/>
    <w:p w:rsidR="00FE0084" w:rsidRPr="0045373C" w:rsidRDefault="00FE0084" w:rsidP="00FE0084"/>
    <w:p w:rsidR="00FE0084" w:rsidRPr="0045373C" w:rsidRDefault="00FE0084" w:rsidP="00FE0084"/>
    <w:p w:rsidR="00FE0084" w:rsidRPr="0045373C" w:rsidRDefault="00FE0084" w:rsidP="00FE0084"/>
    <w:p w:rsidR="00FE0084" w:rsidRPr="0045373C" w:rsidRDefault="00FE0084" w:rsidP="00FE0084"/>
    <w:p w:rsidR="00FE0084" w:rsidRPr="0045373C" w:rsidRDefault="00FE0084" w:rsidP="00FE0084">
      <w:proofErr w:type="gramStart"/>
      <w:r w:rsidRPr="0045373C">
        <w:t>void</w:t>
      </w:r>
      <w:proofErr w:type="gramEnd"/>
      <w:r w:rsidRPr="0045373C">
        <w:t xml:space="preserve"> loop() </w:t>
      </w:r>
    </w:p>
    <w:p w:rsidR="00FE0084" w:rsidRPr="0045373C" w:rsidRDefault="00FE0084" w:rsidP="00FE0084">
      <w:r w:rsidRPr="0045373C">
        <w:t xml:space="preserve">{   </w:t>
      </w:r>
    </w:p>
    <w:p w:rsidR="00FE0084" w:rsidRPr="0045373C" w:rsidRDefault="00FE0084" w:rsidP="00FE0084">
      <w:r w:rsidRPr="0045373C">
        <w:t xml:space="preserve">  // break down 10-bit reading into two bytes and place in payload</w:t>
      </w:r>
    </w:p>
    <w:p w:rsidR="00FE0084" w:rsidRPr="0045373C" w:rsidRDefault="00FE0084" w:rsidP="00FE0084">
      <w:r w:rsidRPr="0045373C">
        <w:t xml:space="preserve">  pin5 = </w:t>
      </w:r>
      <w:proofErr w:type="spellStart"/>
      <w:proofErr w:type="gramStart"/>
      <w:r w:rsidRPr="0045373C">
        <w:t>analogRead</w:t>
      </w:r>
      <w:proofErr w:type="spellEnd"/>
      <w:r w:rsidRPr="0045373C">
        <w:t>(</w:t>
      </w:r>
      <w:proofErr w:type="gramEnd"/>
      <w:r w:rsidRPr="0045373C">
        <w:t>5);</w:t>
      </w:r>
    </w:p>
    <w:p w:rsidR="00FE0084" w:rsidRPr="0045373C" w:rsidRDefault="00FE0084" w:rsidP="00FE0084">
      <w:r w:rsidRPr="0045373C">
        <w:t xml:space="preserve">  </w:t>
      </w:r>
      <w:proofErr w:type="gramStart"/>
      <w:r w:rsidRPr="0045373C">
        <w:t>payload[</w:t>
      </w:r>
      <w:proofErr w:type="gramEnd"/>
      <w:r w:rsidRPr="0045373C">
        <w:t>0] = pin5 &gt;&gt; 8 &amp; 0xff;</w:t>
      </w:r>
    </w:p>
    <w:p w:rsidR="00FE0084" w:rsidRPr="0045373C" w:rsidRDefault="00FE0084" w:rsidP="00FE0084">
      <w:r w:rsidRPr="0045373C">
        <w:t xml:space="preserve">  </w:t>
      </w:r>
      <w:proofErr w:type="gramStart"/>
      <w:r w:rsidRPr="0045373C">
        <w:t>payload[</w:t>
      </w:r>
      <w:proofErr w:type="gramEnd"/>
      <w:r w:rsidRPr="0045373C">
        <w:t>1] = pin5 &amp; 0xff;</w:t>
      </w:r>
    </w:p>
    <w:p w:rsidR="00FE0084" w:rsidRPr="0045373C" w:rsidRDefault="00FE0084" w:rsidP="00FE0084"/>
    <w:p w:rsidR="00FE0084" w:rsidRPr="0045373C" w:rsidRDefault="00FE0084" w:rsidP="00FE0084">
      <w:pPr>
        <w:spacing w:line="360" w:lineRule="auto"/>
      </w:pPr>
      <w:r w:rsidRPr="0045373C">
        <w:t xml:space="preserve">  </w:t>
      </w:r>
      <w:proofErr w:type="spellStart"/>
      <w:proofErr w:type="gramStart"/>
      <w:r w:rsidRPr="0045373C">
        <w:t>xbee.send</w:t>
      </w:r>
      <w:proofErr w:type="spellEnd"/>
      <w:r w:rsidRPr="0045373C">
        <w:t>(</w:t>
      </w:r>
      <w:proofErr w:type="spellStart"/>
      <w:proofErr w:type="gramEnd"/>
      <w:r w:rsidRPr="0045373C">
        <w:t>zbTx</w:t>
      </w:r>
      <w:proofErr w:type="spellEnd"/>
      <w:r w:rsidRPr="0045373C">
        <w:t>);</w:t>
      </w:r>
    </w:p>
    <w:p w:rsidR="00FE0084" w:rsidRPr="0045373C" w:rsidRDefault="00FE0084" w:rsidP="00FE0084">
      <w:pPr>
        <w:spacing w:line="360" w:lineRule="auto"/>
      </w:pPr>
      <w:r w:rsidRPr="0045373C">
        <w:t xml:space="preserve">  </w:t>
      </w:r>
      <w:proofErr w:type="spellStart"/>
      <w:proofErr w:type="gramStart"/>
      <w:r w:rsidRPr="0045373C">
        <w:t>digitalWrite</w:t>
      </w:r>
      <w:proofErr w:type="spellEnd"/>
      <w:r w:rsidRPr="0045373C">
        <w:t>(</w:t>
      </w:r>
      <w:proofErr w:type="spellStart"/>
      <w:proofErr w:type="gramEnd"/>
      <w:r w:rsidRPr="0045373C">
        <w:t>backLight</w:t>
      </w:r>
      <w:proofErr w:type="spellEnd"/>
      <w:r w:rsidRPr="0045373C">
        <w:t>, HIGH); // turn backlight on. Replace 'HIGH' with 'LOW' to turn it off.</w:t>
      </w:r>
    </w:p>
    <w:p w:rsidR="00FE0084" w:rsidRPr="0045373C" w:rsidRDefault="00FE0084" w:rsidP="00FE0084">
      <w:pPr>
        <w:spacing w:line="360" w:lineRule="auto"/>
      </w:pPr>
      <w:r w:rsidRPr="0045373C">
        <w:t xml:space="preserve">  </w:t>
      </w:r>
      <w:proofErr w:type="spellStart"/>
      <w:proofErr w:type="gramStart"/>
      <w:r w:rsidRPr="0045373C">
        <w:t>lcd.begin</w:t>
      </w:r>
      <w:proofErr w:type="spellEnd"/>
      <w:r w:rsidRPr="0045373C">
        <w:t>(</w:t>
      </w:r>
      <w:proofErr w:type="gramEnd"/>
      <w:r w:rsidRPr="0045373C">
        <w:t xml:space="preserve">16,2);              // columns, rows.  </w:t>
      </w:r>
      <w:proofErr w:type="gramStart"/>
      <w:r w:rsidRPr="0045373C">
        <w:t>use</w:t>
      </w:r>
      <w:proofErr w:type="gramEnd"/>
      <w:r w:rsidRPr="0045373C">
        <w:t xml:space="preserve"> 16,2 for a 16x2 LCD, etc.</w:t>
      </w:r>
    </w:p>
    <w:p w:rsidR="00FE0084" w:rsidRPr="0045373C" w:rsidRDefault="00FE0084" w:rsidP="00FE0084">
      <w:pPr>
        <w:spacing w:line="360" w:lineRule="auto"/>
      </w:pPr>
      <w:r w:rsidRPr="0045373C">
        <w:t xml:space="preserve">  </w:t>
      </w:r>
      <w:proofErr w:type="spellStart"/>
      <w:proofErr w:type="gramStart"/>
      <w:r w:rsidRPr="0045373C">
        <w:t>lcd.clear</w:t>
      </w:r>
      <w:proofErr w:type="spellEnd"/>
      <w:r w:rsidRPr="0045373C">
        <w:t>(</w:t>
      </w:r>
      <w:proofErr w:type="gramEnd"/>
      <w:r w:rsidRPr="0045373C">
        <w:t>);                  // start with a blank screen</w:t>
      </w:r>
    </w:p>
    <w:p w:rsidR="00FE0084" w:rsidRPr="0045373C" w:rsidRDefault="00FE0084" w:rsidP="00FE0084">
      <w:pPr>
        <w:spacing w:line="360" w:lineRule="auto"/>
      </w:pPr>
      <w:r w:rsidRPr="0045373C">
        <w:t xml:space="preserve">  </w:t>
      </w:r>
      <w:proofErr w:type="spellStart"/>
      <w:proofErr w:type="gramStart"/>
      <w:r w:rsidRPr="0045373C">
        <w:t>lcd.setCursor</w:t>
      </w:r>
      <w:proofErr w:type="spellEnd"/>
      <w:r w:rsidRPr="0045373C">
        <w:t>(</w:t>
      </w:r>
      <w:proofErr w:type="gramEnd"/>
      <w:r w:rsidRPr="0045373C">
        <w:t>0,0);           // set cursor to column 0, row 0 (the first row)</w:t>
      </w:r>
    </w:p>
    <w:p w:rsidR="00FE0084" w:rsidRPr="0045373C" w:rsidRDefault="00FE0084" w:rsidP="00FE0084">
      <w:pPr>
        <w:spacing w:line="360" w:lineRule="auto"/>
      </w:pPr>
      <w:r w:rsidRPr="0045373C">
        <w:t xml:space="preserve">  </w:t>
      </w:r>
      <w:proofErr w:type="spellStart"/>
      <w:proofErr w:type="gramStart"/>
      <w:r w:rsidRPr="0045373C">
        <w:t>lcd.print</w:t>
      </w:r>
      <w:proofErr w:type="spellEnd"/>
      <w:r w:rsidRPr="0045373C">
        <w:t>(</w:t>
      </w:r>
      <w:proofErr w:type="gramEnd"/>
      <w:r w:rsidRPr="0045373C">
        <w:t xml:space="preserve">"Frame Sent");    // change this text to whatever you like. </w:t>
      </w:r>
      <w:proofErr w:type="gramStart"/>
      <w:r w:rsidRPr="0045373C">
        <w:t>keep</w:t>
      </w:r>
      <w:proofErr w:type="gramEnd"/>
      <w:r w:rsidRPr="0045373C">
        <w:t xml:space="preserve"> it clean.</w:t>
      </w:r>
    </w:p>
    <w:p w:rsidR="00FE0084" w:rsidRPr="0045373C" w:rsidRDefault="00FE0084" w:rsidP="00FE0084">
      <w:pPr>
        <w:spacing w:line="360" w:lineRule="auto"/>
      </w:pPr>
      <w:r w:rsidRPr="0045373C">
        <w:t xml:space="preserve">  </w:t>
      </w:r>
      <w:proofErr w:type="gramStart"/>
      <w:r w:rsidRPr="0045373C">
        <w:t>delay(</w:t>
      </w:r>
      <w:proofErr w:type="gramEnd"/>
      <w:r w:rsidRPr="0045373C">
        <w:t>1000);</w:t>
      </w:r>
    </w:p>
    <w:p w:rsidR="00FE0084" w:rsidRPr="0045373C" w:rsidRDefault="00FE0084" w:rsidP="00FE0084"/>
    <w:p w:rsidR="00FE0084" w:rsidRPr="0045373C" w:rsidRDefault="00FE0084" w:rsidP="00FE0084">
      <w:r w:rsidRPr="0045373C">
        <w:t xml:space="preserve">  // flash TX indicator</w:t>
      </w:r>
    </w:p>
    <w:p w:rsidR="00FE0084" w:rsidRPr="0045373C" w:rsidRDefault="00FE0084" w:rsidP="00FE0084">
      <w:r w:rsidRPr="0045373C">
        <w:t xml:space="preserve">  </w:t>
      </w:r>
      <w:proofErr w:type="spellStart"/>
      <w:proofErr w:type="gramStart"/>
      <w:r w:rsidRPr="0045373C">
        <w:t>flashLed</w:t>
      </w:r>
      <w:proofErr w:type="spellEnd"/>
      <w:r w:rsidRPr="0045373C">
        <w:t>(</w:t>
      </w:r>
      <w:proofErr w:type="spellStart"/>
      <w:proofErr w:type="gramEnd"/>
      <w:r w:rsidRPr="0045373C">
        <w:t>statusLed</w:t>
      </w:r>
      <w:proofErr w:type="spellEnd"/>
      <w:r w:rsidRPr="0045373C">
        <w:t>, 1, 100);</w:t>
      </w:r>
    </w:p>
    <w:p w:rsidR="00FE0084" w:rsidRPr="0045373C" w:rsidRDefault="00FE0084" w:rsidP="00FE0084"/>
    <w:p w:rsidR="00FE0084" w:rsidRPr="0045373C" w:rsidRDefault="00FE0084" w:rsidP="00FE0084">
      <w:r w:rsidRPr="0045373C">
        <w:t xml:space="preserve">  // after sending a </w:t>
      </w:r>
      <w:proofErr w:type="spellStart"/>
      <w:proofErr w:type="gramStart"/>
      <w:r w:rsidRPr="0045373C">
        <w:t>tx</w:t>
      </w:r>
      <w:proofErr w:type="spellEnd"/>
      <w:proofErr w:type="gramEnd"/>
      <w:r w:rsidRPr="0045373C">
        <w:t xml:space="preserve"> request, we expect a status response</w:t>
      </w:r>
    </w:p>
    <w:p w:rsidR="00FE0084" w:rsidRPr="0045373C" w:rsidRDefault="00FE0084" w:rsidP="00FE0084">
      <w:r w:rsidRPr="0045373C">
        <w:t xml:space="preserve">  // wait up to half second for the status response</w:t>
      </w:r>
    </w:p>
    <w:p w:rsidR="00FE0084" w:rsidRPr="0045373C" w:rsidRDefault="00FE0084" w:rsidP="00FE0084">
      <w:r w:rsidRPr="0045373C">
        <w:t xml:space="preserve"> </w:t>
      </w:r>
      <w:r w:rsidRPr="0045373C">
        <w:tab/>
        <w:t xml:space="preserve"> </w:t>
      </w:r>
      <w:proofErr w:type="gramStart"/>
      <w:r w:rsidRPr="0045373C">
        <w:t>if</w:t>
      </w:r>
      <w:proofErr w:type="gramEnd"/>
      <w:r w:rsidRPr="0045373C">
        <w:t xml:space="preserve"> (</w:t>
      </w:r>
      <w:proofErr w:type="spellStart"/>
      <w:r w:rsidRPr="0045373C">
        <w:t>xbee.readPacket</w:t>
      </w:r>
      <w:proofErr w:type="spellEnd"/>
      <w:r w:rsidRPr="0045373C">
        <w:t xml:space="preserve">(500)) </w:t>
      </w:r>
    </w:p>
    <w:p w:rsidR="00FE0084" w:rsidRPr="0045373C" w:rsidRDefault="00FE0084" w:rsidP="00FE0084">
      <w:r w:rsidRPr="0045373C">
        <w:t xml:space="preserve"> </w:t>
      </w:r>
      <w:r w:rsidRPr="0045373C">
        <w:tab/>
        <w:t xml:space="preserve"> {</w:t>
      </w:r>
    </w:p>
    <w:p w:rsidR="00FE0084" w:rsidRPr="0045373C" w:rsidRDefault="00FE0084" w:rsidP="00FE0084">
      <w:r w:rsidRPr="0045373C">
        <w:t xml:space="preserve">   </w:t>
      </w:r>
      <w:r w:rsidRPr="0045373C">
        <w:tab/>
        <w:t>// got a response</w:t>
      </w:r>
    </w:p>
    <w:p w:rsidR="00FE0084" w:rsidRPr="0045373C" w:rsidRDefault="00FE0084" w:rsidP="00FE0084">
      <w:r w:rsidRPr="0045373C">
        <w:t xml:space="preserve">    </w:t>
      </w:r>
      <w:r w:rsidRPr="0045373C">
        <w:tab/>
        <w:t xml:space="preserve">// should be a </w:t>
      </w:r>
      <w:proofErr w:type="spellStart"/>
      <w:r w:rsidRPr="0045373C">
        <w:t>znet</w:t>
      </w:r>
      <w:proofErr w:type="spellEnd"/>
      <w:r w:rsidRPr="0045373C">
        <w:t xml:space="preserve"> </w:t>
      </w:r>
      <w:proofErr w:type="spellStart"/>
      <w:proofErr w:type="gramStart"/>
      <w:r w:rsidRPr="0045373C">
        <w:t>tx</w:t>
      </w:r>
      <w:proofErr w:type="spellEnd"/>
      <w:proofErr w:type="gramEnd"/>
      <w:r w:rsidRPr="0045373C">
        <w:t xml:space="preserve"> status            </w:t>
      </w:r>
      <w:r w:rsidRPr="0045373C">
        <w:tab/>
      </w:r>
    </w:p>
    <w:p w:rsidR="00FE0084" w:rsidRPr="0045373C" w:rsidRDefault="00FE0084" w:rsidP="00FE0084">
      <w:r w:rsidRPr="0045373C">
        <w:t xml:space="preserve">    </w:t>
      </w:r>
      <w:r w:rsidRPr="0045373C">
        <w:tab/>
      </w:r>
      <w:r w:rsidRPr="0045373C">
        <w:tab/>
      </w:r>
    </w:p>
    <w:p w:rsidR="00FE0084" w:rsidRPr="0045373C" w:rsidRDefault="00FE0084" w:rsidP="00FE0084"/>
    <w:p w:rsidR="00FE0084" w:rsidRPr="0045373C" w:rsidRDefault="00FE0084" w:rsidP="00FE0084"/>
    <w:p w:rsidR="00FE0084" w:rsidRPr="0045373C" w:rsidRDefault="00FE0084" w:rsidP="00FE0084"/>
    <w:p w:rsidR="00FE0084" w:rsidRPr="0045373C" w:rsidRDefault="00FE0084" w:rsidP="00FE0084">
      <w:pPr>
        <w:ind w:left="1440"/>
      </w:pPr>
      <w:proofErr w:type="gramStart"/>
      <w:r w:rsidRPr="0045373C">
        <w:lastRenderedPageBreak/>
        <w:t>if</w:t>
      </w:r>
      <w:proofErr w:type="gramEnd"/>
      <w:r w:rsidRPr="0045373C">
        <w:t xml:space="preserve"> (</w:t>
      </w:r>
      <w:proofErr w:type="spellStart"/>
      <w:r w:rsidRPr="0045373C">
        <w:t>xbee.getResponse</w:t>
      </w:r>
      <w:proofErr w:type="spellEnd"/>
      <w:r w:rsidRPr="0045373C">
        <w:t>().</w:t>
      </w:r>
      <w:proofErr w:type="spellStart"/>
      <w:r w:rsidRPr="0045373C">
        <w:t>getApiId</w:t>
      </w:r>
      <w:proofErr w:type="spellEnd"/>
      <w:r w:rsidRPr="0045373C">
        <w:t xml:space="preserve">() == ZB_TX_STATUS_RESPONSE) </w:t>
      </w:r>
    </w:p>
    <w:p w:rsidR="00FE0084" w:rsidRPr="0045373C" w:rsidRDefault="00FE0084" w:rsidP="00FE0084">
      <w:r w:rsidRPr="0045373C">
        <w:t xml:space="preserve">    </w:t>
      </w:r>
      <w:r w:rsidRPr="0045373C">
        <w:tab/>
      </w:r>
      <w:r w:rsidRPr="0045373C">
        <w:tab/>
        <w:t>{</w:t>
      </w:r>
    </w:p>
    <w:p w:rsidR="00FE0084" w:rsidRPr="0045373C" w:rsidRDefault="00FE0084" w:rsidP="00FE0084"/>
    <w:p w:rsidR="00FE0084" w:rsidRPr="0045373C" w:rsidRDefault="00FE0084" w:rsidP="00FE0084">
      <w:r w:rsidRPr="0045373C">
        <w:t xml:space="preserve">      </w:t>
      </w:r>
      <w:r w:rsidRPr="0045373C">
        <w:tab/>
      </w:r>
      <w:r w:rsidRPr="0045373C">
        <w:tab/>
      </w:r>
      <w:proofErr w:type="spellStart"/>
      <w:proofErr w:type="gramStart"/>
      <w:r w:rsidRPr="0045373C">
        <w:t>xbee.getResponse</w:t>
      </w:r>
      <w:proofErr w:type="spellEnd"/>
      <w:r w:rsidRPr="0045373C">
        <w:t>(</w:t>
      </w:r>
      <w:proofErr w:type="gramEnd"/>
      <w:r w:rsidRPr="0045373C">
        <w:t>).</w:t>
      </w:r>
      <w:proofErr w:type="spellStart"/>
      <w:r w:rsidRPr="0045373C">
        <w:t>getZBTxStatusResponse</w:t>
      </w:r>
      <w:proofErr w:type="spellEnd"/>
      <w:r w:rsidRPr="0045373C">
        <w:t>(</w:t>
      </w:r>
      <w:proofErr w:type="spellStart"/>
      <w:r w:rsidRPr="0045373C">
        <w:t>txStatus</w:t>
      </w:r>
      <w:proofErr w:type="spellEnd"/>
      <w:r w:rsidRPr="0045373C">
        <w:t>);</w:t>
      </w:r>
    </w:p>
    <w:p w:rsidR="00FE0084" w:rsidRPr="0045373C" w:rsidRDefault="00FE0084" w:rsidP="00FE0084"/>
    <w:p w:rsidR="00FE0084" w:rsidRPr="0045373C" w:rsidRDefault="00FE0084" w:rsidP="00FE0084">
      <w:r w:rsidRPr="0045373C">
        <w:t xml:space="preserve">    </w:t>
      </w:r>
      <w:r w:rsidRPr="0045373C">
        <w:tab/>
      </w:r>
      <w:r w:rsidRPr="0045373C">
        <w:tab/>
        <w:t xml:space="preserve"> // get the delivery status, the fifth byte</w:t>
      </w:r>
    </w:p>
    <w:p w:rsidR="00FE0084" w:rsidRPr="0045373C" w:rsidRDefault="00FE0084" w:rsidP="00FE0084">
      <w:r w:rsidRPr="0045373C">
        <w:t xml:space="preserve">      </w:t>
      </w:r>
      <w:r w:rsidRPr="0045373C">
        <w:tab/>
      </w:r>
      <w:r w:rsidRPr="0045373C">
        <w:tab/>
      </w:r>
      <w:r w:rsidRPr="0045373C">
        <w:tab/>
      </w:r>
      <w:proofErr w:type="gramStart"/>
      <w:r w:rsidRPr="0045373C">
        <w:t>if</w:t>
      </w:r>
      <w:proofErr w:type="gramEnd"/>
      <w:r w:rsidRPr="0045373C">
        <w:t xml:space="preserve"> (</w:t>
      </w:r>
      <w:proofErr w:type="spellStart"/>
      <w:r w:rsidRPr="0045373C">
        <w:t>txStatus.getDeliveryStatus</w:t>
      </w:r>
      <w:proofErr w:type="spellEnd"/>
      <w:r w:rsidRPr="0045373C">
        <w:t xml:space="preserve">() == SUCCESS) </w:t>
      </w:r>
    </w:p>
    <w:p w:rsidR="00FE0084" w:rsidRPr="0045373C" w:rsidRDefault="00FE0084" w:rsidP="00FE0084">
      <w:r w:rsidRPr="0045373C">
        <w:t xml:space="preserve">     </w:t>
      </w:r>
      <w:r w:rsidRPr="0045373C">
        <w:tab/>
      </w:r>
      <w:r w:rsidRPr="0045373C">
        <w:tab/>
      </w:r>
      <w:r w:rsidRPr="0045373C">
        <w:tab/>
        <w:t xml:space="preserve"> {</w:t>
      </w:r>
    </w:p>
    <w:p w:rsidR="00FE0084" w:rsidRPr="0045373C" w:rsidRDefault="00FE0084" w:rsidP="00FE0084">
      <w:r w:rsidRPr="0045373C">
        <w:t xml:space="preserve">       </w:t>
      </w:r>
      <w:r w:rsidRPr="0045373C">
        <w:tab/>
      </w:r>
      <w:r w:rsidRPr="0045373C">
        <w:tab/>
      </w:r>
      <w:r w:rsidRPr="0045373C">
        <w:tab/>
        <w:t xml:space="preserve"> </w:t>
      </w:r>
      <w:r w:rsidRPr="0045373C">
        <w:tab/>
        <w:t xml:space="preserve">// success.  </w:t>
      </w:r>
      <w:proofErr w:type="gramStart"/>
      <w:r w:rsidRPr="0045373C">
        <w:t>time</w:t>
      </w:r>
      <w:proofErr w:type="gramEnd"/>
      <w:r w:rsidRPr="0045373C">
        <w:t xml:space="preserve"> to celebrate</w:t>
      </w:r>
    </w:p>
    <w:p w:rsidR="00FE0084" w:rsidRPr="0045373C" w:rsidRDefault="00FE0084" w:rsidP="00FE0084">
      <w:r w:rsidRPr="0045373C">
        <w:t xml:space="preserve">        </w:t>
      </w:r>
      <w:r w:rsidRPr="0045373C">
        <w:tab/>
      </w:r>
      <w:r w:rsidRPr="0045373C">
        <w:tab/>
      </w:r>
      <w:r w:rsidRPr="0045373C">
        <w:tab/>
      </w:r>
      <w:r w:rsidRPr="0045373C">
        <w:tab/>
      </w:r>
      <w:proofErr w:type="spellStart"/>
      <w:proofErr w:type="gramStart"/>
      <w:r w:rsidRPr="0045373C">
        <w:t>flashLed</w:t>
      </w:r>
      <w:proofErr w:type="spellEnd"/>
      <w:r w:rsidRPr="0045373C">
        <w:t>(</w:t>
      </w:r>
      <w:proofErr w:type="spellStart"/>
      <w:proofErr w:type="gramEnd"/>
      <w:r w:rsidRPr="0045373C">
        <w:t>statusLed</w:t>
      </w:r>
      <w:proofErr w:type="spellEnd"/>
      <w:r w:rsidRPr="0045373C">
        <w:t>, 5, 50);</w:t>
      </w:r>
    </w:p>
    <w:p w:rsidR="00FE0084" w:rsidRPr="0045373C" w:rsidRDefault="00FE0084" w:rsidP="00FE0084">
      <w:r w:rsidRPr="0045373C">
        <w:t xml:space="preserve">      </w:t>
      </w:r>
      <w:r w:rsidRPr="0045373C">
        <w:tab/>
      </w:r>
      <w:r w:rsidRPr="0045373C">
        <w:tab/>
      </w:r>
      <w:r w:rsidRPr="0045373C">
        <w:tab/>
        <w:t xml:space="preserve"> } </w:t>
      </w:r>
    </w:p>
    <w:p w:rsidR="00FE0084" w:rsidRPr="0045373C" w:rsidRDefault="00FE0084" w:rsidP="00FE0084">
      <w:r w:rsidRPr="0045373C">
        <w:t xml:space="preserve">      </w:t>
      </w:r>
      <w:r w:rsidRPr="0045373C">
        <w:tab/>
      </w:r>
      <w:r w:rsidRPr="0045373C">
        <w:tab/>
      </w:r>
      <w:r w:rsidRPr="0045373C">
        <w:tab/>
      </w:r>
      <w:proofErr w:type="gramStart"/>
      <w:r w:rsidRPr="0045373C">
        <w:t>else</w:t>
      </w:r>
      <w:proofErr w:type="gramEnd"/>
    </w:p>
    <w:p w:rsidR="00FE0084" w:rsidRPr="0045373C" w:rsidRDefault="00FE0084" w:rsidP="00FE0084">
      <w:r w:rsidRPr="0045373C">
        <w:t xml:space="preserve">     </w:t>
      </w:r>
      <w:r w:rsidRPr="0045373C">
        <w:tab/>
      </w:r>
      <w:r w:rsidRPr="0045373C">
        <w:tab/>
      </w:r>
      <w:r w:rsidRPr="0045373C">
        <w:tab/>
        <w:t xml:space="preserve"> {</w:t>
      </w:r>
    </w:p>
    <w:p w:rsidR="00FE0084" w:rsidRPr="0045373C" w:rsidRDefault="00FE0084" w:rsidP="00FE0084">
      <w:pPr>
        <w:spacing w:line="360" w:lineRule="auto"/>
      </w:pPr>
      <w:r w:rsidRPr="0045373C">
        <w:t xml:space="preserve">        </w:t>
      </w:r>
      <w:r w:rsidRPr="0045373C">
        <w:tab/>
      </w:r>
      <w:r w:rsidRPr="0045373C">
        <w:tab/>
      </w:r>
      <w:r w:rsidRPr="0045373C">
        <w:tab/>
      </w:r>
      <w:r w:rsidRPr="0045373C">
        <w:tab/>
        <w:t>// the remote XBee did not receive our packet. Make sure power is on.</w:t>
      </w:r>
    </w:p>
    <w:p w:rsidR="00FE0084" w:rsidRPr="0045373C" w:rsidRDefault="00FE0084" w:rsidP="00FE0084">
      <w:pPr>
        <w:spacing w:line="360" w:lineRule="auto"/>
      </w:pPr>
      <w:r w:rsidRPr="0045373C">
        <w:t xml:space="preserve">        </w:t>
      </w:r>
      <w:r w:rsidRPr="0045373C">
        <w:tab/>
      </w:r>
      <w:r w:rsidRPr="0045373C">
        <w:tab/>
      </w:r>
      <w:r w:rsidRPr="0045373C">
        <w:tab/>
      </w:r>
      <w:r w:rsidRPr="0045373C">
        <w:tab/>
      </w:r>
      <w:proofErr w:type="spellStart"/>
      <w:proofErr w:type="gramStart"/>
      <w:r w:rsidRPr="0045373C">
        <w:t>flashLed</w:t>
      </w:r>
      <w:proofErr w:type="spellEnd"/>
      <w:r w:rsidRPr="0045373C">
        <w:t>(</w:t>
      </w:r>
      <w:proofErr w:type="spellStart"/>
      <w:proofErr w:type="gramEnd"/>
      <w:r w:rsidRPr="0045373C">
        <w:t>errorLed</w:t>
      </w:r>
      <w:proofErr w:type="spellEnd"/>
      <w:r w:rsidRPr="0045373C">
        <w:t>, 3, 500);</w:t>
      </w:r>
    </w:p>
    <w:p w:rsidR="00FE0084" w:rsidRPr="0045373C" w:rsidRDefault="00FE0084" w:rsidP="00FE0084">
      <w:r w:rsidRPr="0045373C">
        <w:t xml:space="preserve">      </w:t>
      </w:r>
      <w:r w:rsidRPr="0045373C">
        <w:tab/>
      </w:r>
      <w:r w:rsidRPr="0045373C">
        <w:tab/>
      </w:r>
      <w:r w:rsidRPr="0045373C">
        <w:tab/>
        <w:t>}</w:t>
      </w:r>
    </w:p>
    <w:p w:rsidR="00FE0084" w:rsidRPr="0045373C" w:rsidRDefault="00FE0084" w:rsidP="00FE0084">
      <w:r w:rsidRPr="0045373C">
        <w:t xml:space="preserve">    </w:t>
      </w:r>
      <w:r w:rsidRPr="0045373C">
        <w:tab/>
      </w:r>
      <w:r w:rsidRPr="0045373C">
        <w:tab/>
        <w:t>}</w:t>
      </w:r>
    </w:p>
    <w:p w:rsidR="00FE0084" w:rsidRPr="0045373C" w:rsidRDefault="00FE0084" w:rsidP="00FE0084">
      <w:r w:rsidRPr="0045373C">
        <w:t xml:space="preserve"> </w:t>
      </w:r>
      <w:r w:rsidRPr="0045373C">
        <w:tab/>
        <w:t xml:space="preserve"> } </w:t>
      </w:r>
    </w:p>
    <w:p w:rsidR="00FE0084" w:rsidRPr="0045373C" w:rsidRDefault="00FE0084" w:rsidP="00FE0084">
      <w:pPr>
        <w:ind w:firstLine="720"/>
      </w:pPr>
      <w:proofErr w:type="gramStart"/>
      <w:r w:rsidRPr="0045373C">
        <w:t>else</w:t>
      </w:r>
      <w:proofErr w:type="gramEnd"/>
      <w:r w:rsidRPr="0045373C">
        <w:t xml:space="preserve"> if (</w:t>
      </w:r>
      <w:proofErr w:type="spellStart"/>
      <w:r w:rsidRPr="0045373C">
        <w:t>xbee.getResponse</w:t>
      </w:r>
      <w:proofErr w:type="spellEnd"/>
      <w:r w:rsidRPr="0045373C">
        <w:t>().</w:t>
      </w:r>
      <w:proofErr w:type="spellStart"/>
      <w:r w:rsidRPr="0045373C">
        <w:t>isError</w:t>
      </w:r>
      <w:proofErr w:type="spellEnd"/>
      <w:r w:rsidRPr="0045373C">
        <w:t xml:space="preserve">()) </w:t>
      </w:r>
    </w:p>
    <w:p w:rsidR="00FE0084" w:rsidRPr="0045373C" w:rsidRDefault="00FE0084" w:rsidP="00FE0084">
      <w:r w:rsidRPr="0045373C">
        <w:t xml:space="preserve">  </w:t>
      </w:r>
      <w:r w:rsidRPr="0045373C">
        <w:tab/>
        <w:t>{</w:t>
      </w:r>
    </w:p>
    <w:p w:rsidR="00FE0084" w:rsidRPr="0045373C" w:rsidRDefault="00FE0084" w:rsidP="00FE0084">
      <w:r w:rsidRPr="0045373C">
        <w:t xml:space="preserve">   </w:t>
      </w:r>
      <w:r w:rsidRPr="0045373C">
        <w:tab/>
      </w:r>
      <w:r w:rsidRPr="0045373C">
        <w:tab/>
        <w:t xml:space="preserve">// </w:t>
      </w:r>
      <w:proofErr w:type="spellStart"/>
      <w:proofErr w:type="gramStart"/>
      <w:r w:rsidRPr="0045373C">
        <w:t>nss.print</w:t>
      </w:r>
      <w:proofErr w:type="spellEnd"/>
      <w:r w:rsidRPr="0045373C">
        <w:t>(</w:t>
      </w:r>
      <w:proofErr w:type="gramEnd"/>
      <w:r w:rsidRPr="0045373C">
        <w:t xml:space="preserve">"Error reading packet.  Error code: ");  </w:t>
      </w:r>
    </w:p>
    <w:p w:rsidR="00FE0084" w:rsidRPr="0045373C" w:rsidRDefault="00FE0084" w:rsidP="00FE0084">
      <w:r w:rsidRPr="0045373C">
        <w:t xml:space="preserve">    </w:t>
      </w:r>
      <w:r w:rsidRPr="0045373C">
        <w:tab/>
      </w:r>
      <w:r w:rsidRPr="0045373C">
        <w:tab/>
        <w:t>//</w:t>
      </w:r>
      <w:proofErr w:type="spellStart"/>
      <w:proofErr w:type="gramStart"/>
      <w:r w:rsidRPr="0045373C">
        <w:t>nss.println</w:t>
      </w:r>
      <w:proofErr w:type="spellEnd"/>
      <w:r w:rsidRPr="0045373C">
        <w:t>(</w:t>
      </w:r>
      <w:proofErr w:type="spellStart"/>
      <w:proofErr w:type="gramEnd"/>
      <w:r w:rsidRPr="0045373C">
        <w:t>xbee.getResponse</w:t>
      </w:r>
      <w:proofErr w:type="spellEnd"/>
      <w:r w:rsidRPr="0045373C">
        <w:t>().</w:t>
      </w:r>
      <w:proofErr w:type="spellStart"/>
      <w:r w:rsidRPr="0045373C">
        <w:t>getErrorCode</w:t>
      </w:r>
      <w:proofErr w:type="spellEnd"/>
      <w:r w:rsidRPr="0045373C">
        <w:t>());</w:t>
      </w:r>
    </w:p>
    <w:p w:rsidR="00FE0084" w:rsidRPr="0045373C" w:rsidRDefault="00FE0084" w:rsidP="00FE0084">
      <w:r w:rsidRPr="0045373C">
        <w:t xml:space="preserve">  </w:t>
      </w:r>
      <w:r w:rsidRPr="0045373C">
        <w:tab/>
        <w:t xml:space="preserve">} </w:t>
      </w:r>
    </w:p>
    <w:p w:rsidR="00FE0084" w:rsidRPr="0045373C" w:rsidRDefault="00FE0084" w:rsidP="00FE0084">
      <w:r w:rsidRPr="0045373C">
        <w:t xml:space="preserve"> </w:t>
      </w:r>
      <w:r w:rsidRPr="0045373C">
        <w:tab/>
        <w:t xml:space="preserve"> </w:t>
      </w:r>
      <w:proofErr w:type="gramStart"/>
      <w:r w:rsidRPr="0045373C">
        <w:t>else</w:t>
      </w:r>
      <w:proofErr w:type="gramEnd"/>
      <w:r w:rsidRPr="0045373C">
        <w:t xml:space="preserve"> </w:t>
      </w:r>
    </w:p>
    <w:p w:rsidR="00FE0084" w:rsidRPr="0045373C" w:rsidRDefault="00FE0084" w:rsidP="00FE0084">
      <w:r w:rsidRPr="0045373C">
        <w:t xml:space="preserve"> </w:t>
      </w:r>
      <w:r w:rsidRPr="0045373C">
        <w:tab/>
        <w:t xml:space="preserve"> {</w:t>
      </w:r>
    </w:p>
    <w:p w:rsidR="00FE0084" w:rsidRPr="0045373C" w:rsidRDefault="00FE0084" w:rsidP="00FE0084">
      <w:r w:rsidRPr="0045373C">
        <w:t xml:space="preserve">   </w:t>
      </w:r>
      <w:r w:rsidRPr="0045373C">
        <w:tab/>
      </w:r>
      <w:r w:rsidRPr="0045373C">
        <w:tab/>
        <w:t>// local XBee did not provide a timely TX Status Response -- should not happen</w:t>
      </w:r>
    </w:p>
    <w:p w:rsidR="00FE0084" w:rsidRPr="0045373C" w:rsidRDefault="00FE0084" w:rsidP="00FE0084">
      <w:r w:rsidRPr="0045373C">
        <w:t xml:space="preserve">    </w:t>
      </w:r>
      <w:r w:rsidRPr="0045373C">
        <w:tab/>
      </w:r>
      <w:r w:rsidRPr="0045373C">
        <w:tab/>
      </w:r>
      <w:proofErr w:type="spellStart"/>
      <w:proofErr w:type="gramStart"/>
      <w:r w:rsidRPr="0045373C">
        <w:t>flashLed</w:t>
      </w:r>
      <w:proofErr w:type="spellEnd"/>
      <w:r w:rsidRPr="0045373C">
        <w:t>(</w:t>
      </w:r>
      <w:proofErr w:type="spellStart"/>
      <w:proofErr w:type="gramEnd"/>
      <w:r w:rsidRPr="0045373C">
        <w:t>errorLed</w:t>
      </w:r>
      <w:proofErr w:type="spellEnd"/>
      <w:r w:rsidRPr="0045373C">
        <w:t>, 2, 50);</w:t>
      </w:r>
    </w:p>
    <w:p w:rsidR="00FE0084" w:rsidRPr="0045373C" w:rsidRDefault="00FE0084" w:rsidP="00FE0084">
      <w:r w:rsidRPr="0045373C">
        <w:t xml:space="preserve">  </w:t>
      </w:r>
      <w:r w:rsidRPr="0045373C">
        <w:tab/>
        <w:t>}</w:t>
      </w:r>
    </w:p>
    <w:p w:rsidR="00FE0084" w:rsidRPr="0045373C" w:rsidRDefault="00FE0084" w:rsidP="00FE0084"/>
    <w:p w:rsidR="00FE0084" w:rsidRPr="0045373C" w:rsidRDefault="00FE0084" w:rsidP="00FE0084">
      <w:r w:rsidRPr="0045373C">
        <w:t xml:space="preserve">  </w:t>
      </w:r>
      <w:proofErr w:type="gramStart"/>
      <w:r w:rsidRPr="0045373C">
        <w:t>delay(</w:t>
      </w:r>
      <w:proofErr w:type="gramEnd"/>
      <w:r w:rsidRPr="0045373C">
        <w:t>1000);</w:t>
      </w:r>
    </w:p>
    <w:p w:rsidR="00FE0084" w:rsidRPr="0045373C" w:rsidRDefault="00FE0084" w:rsidP="00FE0084">
      <w:pPr>
        <w:rPr>
          <w:sz w:val="24"/>
          <w:szCs w:val="24"/>
        </w:rPr>
      </w:pPr>
      <w:r w:rsidRPr="0045373C">
        <w:rPr>
          <w:sz w:val="24"/>
          <w:szCs w:val="24"/>
        </w:rPr>
        <w:t>}</w:t>
      </w:r>
    </w:p>
    <w:p w:rsidR="00FE0084" w:rsidRPr="0045373C" w:rsidRDefault="00FE0084" w:rsidP="00FE0084">
      <w:pPr>
        <w:rPr>
          <w:sz w:val="24"/>
          <w:szCs w:val="24"/>
        </w:rPr>
      </w:pPr>
      <w:r w:rsidRPr="0045373C">
        <w:rPr>
          <w:sz w:val="24"/>
          <w:szCs w:val="24"/>
        </w:rPr>
        <w:br w:type="page"/>
      </w:r>
    </w:p>
    <w:p w:rsidR="00FE0084" w:rsidRPr="0045373C" w:rsidRDefault="00FE0084" w:rsidP="00FE0084">
      <w:pPr>
        <w:spacing w:line="480" w:lineRule="auto"/>
        <w:ind w:firstLine="720"/>
        <w:jc w:val="both"/>
        <w:rPr>
          <w:sz w:val="24"/>
          <w:szCs w:val="24"/>
        </w:rPr>
      </w:pPr>
      <w:r w:rsidRPr="0045373C">
        <w:rPr>
          <w:sz w:val="24"/>
          <w:szCs w:val="24"/>
        </w:rPr>
        <w:lastRenderedPageBreak/>
        <w:t xml:space="preserve">In the above program we use the AT command set and API packets to communicate with remote XBee and Smart plug modules knowing their addresses. The XBee module have an AT command mode time out parameter preset for 100 milliseconds. That setting means after an XBee module receives an AT command, it waits for 100 milliseconds before it exits the AT command mode. During the 100 milliseconds AT command Mode time out period, the state of the D4 will not change. The change occurs only after the time out period ends. </w:t>
      </w:r>
    </w:p>
    <w:p w:rsidR="00FE0084" w:rsidRPr="0045373C" w:rsidRDefault="00FE0084" w:rsidP="00FE0084">
      <w:pPr>
        <w:spacing w:line="480" w:lineRule="auto"/>
        <w:ind w:firstLine="720"/>
        <w:jc w:val="both"/>
        <w:rPr>
          <w:sz w:val="24"/>
          <w:szCs w:val="24"/>
        </w:rPr>
      </w:pPr>
    </w:p>
    <w:p w:rsidR="00FE0084" w:rsidRPr="0045373C" w:rsidRDefault="00FE0084" w:rsidP="00FE0084">
      <w:pPr>
        <w:spacing w:line="480" w:lineRule="auto"/>
        <w:ind w:firstLine="720"/>
        <w:jc w:val="both"/>
        <w:rPr>
          <w:sz w:val="24"/>
          <w:szCs w:val="24"/>
        </w:rPr>
      </w:pPr>
      <w:r w:rsidRPr="0045373C">
        <w:rPr>
          <w:sz w:val="24"/>
          <w:szCs w:val="24"/>
        </w:rPr>
        <w:t xml:space="preserve">For a better understanding of the code, I send a signal to the LCD for every process done by the program to send the packet to the smart plug given address to turn on or off the end device. The tree main functions of these programs are the following: </w:t>
      </w:r>
      <w:proofErr w:type="spellStart"/>
      <w:r w:rsidRPr="0045373C">
        <w:rPr>
          <w:sz w:val="24"/>
          <w:szCs w:val="24"/>
        </w:rPr>
        <w:t>flashLed</w:t>
      </w:r>
      <w:proofErr w:type="spellEnd"/>
      <w:r w:rsidRPr="0045373C">
        <w:rPr>
          <w:sz w:val="24"/>
          <w:szCs w:val="24"/>
        </w:rPr>
        <w:t xml:space="preserve">, setup, and loop.  The first function is to communicate with the Arduino Uno with the LCD display in order to know that is running correctly and that the frame </w:t>
      </w:r>
      <w:proofErr w:type="gramStart"/>
      <w:r w:rsidRPr="0045373C">
        <w:rPr>
          <w:sz w:val="24"/>
          <w:szCs w:val="24"/>
        </w:rPr>
        <w:t>has been sent</w:t>
      </w:r>
      <w:proofErr w:type="gramEnd"/>
      <w:r w:rsidRPr="0045373C">
        <w:rPr>
          <w:sz w:val="24"/>
          <w:szCs w:val="24"/>
        </w:rPr>
        <w:t xml:space="preserve"> successfully. The second functions are the main function of the program. This method call the others method after initializing the XBee and sending the frame to a given address. The last function mentioned is to check that the Arduino Uno has received an answer from the XBee module. In this way, it knows whether it received the frame, and if it did not it will go back into a loop until it gets an answer from the XBee module.</w:t>
      </w:r>
    </w:p>
    <w:p w:rsidR="00FE0084" w:rsidRPr="0045373C" w:rsidRDefault="00FE0084">
      <w:pPr>
        <w:overflowPunct/>
        <w:autoSpaceDE/>
        <w:autoSpaceDN/>
        <w:adjustRightInd/>
        <w:textAlignment w:val="auto"/>
        <w:rPr>
          <w:sz w:val="24"/>
          <w:szCs w:val="24"/>
        </w:rPr>
      </w:pPr>
    </w:p>
    <w:p w:rsidR="00BA097C" w:rsidRPr="0045373C" w:rsidRDefault="00BA097C" w:rsidP="009B159A">
      <w:pPr>
        <w:overflowPunct/>
        <w:autoSpaceDE/>
        <w:autoSpaceDN/>
        <w:adjustRightInd/>
        <w:textAlignment w:val="auto"/>
        <w:rPr>
          <w:sz w:val="24"/>
          <w:szCs w:val="24"/>
        </w:rPr>
      </w:pPr>
    </w:p>
    <w:p w:rsidR="00BA097C" w:rsidRPr="0045373C" w:rsidRDefault="00BA097C" w:rsidP="009B159A">
      <w:pPr>
        <w:overflowPunct/>
        <w:autoSpaceDE/>
        <w:autoSpaceDN/>
        <w:adjustRightInd/>
        <w:textAlignment w:val="auto"/>
        <w:rPr>
          <w:sz w:val="24"/>
          <w:szCs w:val="24"/>
        </w:rPr>
      </w:pPr>
    </w:p>
    <w:p w:rsidR="00BA097C" w:rsidRPr="0045373C" w:rsidRDefault="00BA097C" w:rsidP="009B159A">
      <w:pPr>
        <w:overflowPunct/>
        <w:autoSpaceDE/>
        <w:autoSpaceDN/>
        <w:adjustRightInd/>
        <w:textAlignment w:val="auto"/>
        <w:rPr>
          <w:sz w:val="24"/>
          <w:szCs w:val="24"/>
        </w:rPr>
      </w:pPr>
    </w:p>
    <w:p w:rsidR="00BA097C" w:rsidRPr="0045373C" w:rsidRDefault="00BA097C" w:rsidP="009B159A">
      <w:pPr>
        <w:overflowPunct/>
        <w:autoSpaceDE/>
        <w:autoSpaceDN/>
        <w:adjustRightInd/>
        <w:textAlignment w:val="auto"/>
        <w:rPr>
          <w:sz w:val="24"/>
          <w:szCs w:val="24"/>
        </w:rPr>
      </w:pPr>
    </w:p>
    <w:p w:rsidR="00BA097C" w:rsidRPr="0045373C" w:rsidRDefault="00BA097C" w:rsidP="009B159A">
      <w:pPr>
        <w:overflowPunct/>
        <w:autoSpaceDE/>
        <w:autoSpaceDN/>
        <w:adjustRightInd/>
        <w:textAlignment w:val="auto"/>
        <w:rPr>
          <w:sz w:val="24"/>
          <w:szCs w:val="24"/>
        </w:rPr>
      </w:pPr>
    </w:p>
    <w:p w:rsidR="00BA097C" w:rsidRPr="0045373C" w:rsidRDefault="00BA097C" w:rsidP="009B159A">
      <w:pPr>
        <w:overflowPunct/>
        <w:autoSpaceDE/>
        <w:autoSpaceDN/>
        <w:adjustRightInd/>
        <w:textAlignment w:val="auto"/>
        <w:rPr>
          <w:sz w:val="24"/>
          <w:szCs w:val="24"/>
        </w:rPr>
      </w:pPr>
    </w:p>
    <w:p w:rsidR="00BA097C" w:rsidRPr="0045373C" w:rsidRDefault="00BA097C" w:rsidP="009B159A">
      <w:pPr>
        <w:overflowPunct/>
        <w:autoSpaceDE/>
        <w:autoSpaceDN/>
        <w:adjustRightInd/>
        <w:textAlignment w:val="auto"/>
        <w:rPr>
          <w:sz w:val="24"/>
          <w:szCs w:val="24"/>
        </w:rPr>
      </w:pPr>
    </w:p>
    <w:p w:rsidR="00FE0084" w:rsidRPr="0045373C" w:rsidRDefault="00FE0084" w:rsidP="009B159A">
      <w:pPr>
        <w:overflowPunct/>
        <w:autoSpaceDE/>
        <w:autoSpaceDN/>
        <w:adjustRightInd/>
        <w:textAlignment w:val="auto"/>
        <w:rPr>
          <w:b/>
          <w:sz w:val="36"/>
          <w:szCs w:val="36"/>
        </w:rPr>
      </w:pPr>
    </w:p>
    <w:p w:rsidR="00FE0084" w:rsidRPr="0045373C" w:rsidRDefault="00FE0084" w:rsidP="009B159A">
      <w:pPr>
        <w:overflowPunct/>
        <w:autoSpaceDE/>
        <w:autoSpaceDN/>
        <w:adjustRightInd/>
        <w:textAlignment w:val="auto"/>
        <w:rPr>
          <w:b/>
          <w:sz w:val="36"/>
          <w:szCs w:val="36"/>
        </w:rPr>
      </w:pPr>
    </w:p>
    <w:p w:rsidR="00FE0084" w:rsidRPr="0045373C" w:rsidRDefault="00FE0084" w:rsidP="009B159A">
      <w:pPr>
        <w:overflowPunct/>
        <w:autoSpaceDE/>
        <w:autoSpaceDN/>
        <w:adjustRightInd/>
        <w:textAlignment w:val="auto"/>
        <w:rPr>
          <w:b/>
          <w:sz w:val="36"/>
          <w:szCs w:val="36"/>
        </w:rPr>
      </w:pPr>
    </w:p>
    <w:p w:rsidR="00FE0084" w:rsidRPr="0045373C" w:rsidRDefault="00310878" w:rsidP="009B159A">
      <w:pPr>
        <w:overflowPunct/>
        <w:autoSpaceDE/>
        <w:autoSpaceDN/>
        <w:adjustRightInd/>
        <w:textAlignment w:val="auto"/>
        <w:rPr>
          <w:b/>
          <w:sz w:val="36"/>
          <w:szCs w:val="36"/>
        </w:rPr>
      </w:pPr>
      <w:r w:rsidRPr="0045373C">
        <w:rPr>
          <w:b/>
          <w:noProof/>
          <w:sz w:val="36"/>
          <w:szCs w:val="36"/>
        </w:rPr>
        <w:lastRenderedPageBreak/>
        <mc:AlternateContent>
          <mc:Choice Requires="wps">
            <w:drawing>
              <wp:anchor distT="0" distB="0" distL="114300" distR="114300" simplePos="0" relativeHeight="251695616" behindDoc="0" locked="0" layoutInCell="1" allowOverlap="1" wp14:anchorId="63098ACD" wp14:editId="001EB54A">
                <wp:simplePos x="0" y="0"/>
                <wp:positionH relativeFrom="column">
                  <wp:posOffset>4688699</wp:posOffset>
                </wp:positionH>
                <wp:positionV relativeFrom="paragraph">
                  <wp:posOffset>-829945</wp:posOffset>
                </wp:positionV>
                <wp:extent cx="1744980" cy="304800"/>
                <wp:effectExtent l="0" t="0" r="7620" b="0"/>
                <wp:wrapNone/>
                <wp:docPr id="65" name="Rounded Rectangle 65"/>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310878">
                            <w:pPr>
                              <w:jc w:val="center"/>
                              <w:rPr>
                                <w:b/>
                              </w:rPr>
                            </w:pPr>
                            <w:r w:rsidRPr="00310878">
                              <w:rPr>
                                <w:b/>
                              </w:rPr>
                              <w:t>8.0 Schedule of Progress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5" o:spid="_x0000_s1036" style="position:absolute;margin-left:369.2pt;margin-top:-65.35pt;width:137.4pt;height:24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" fillcolor="white [3201]" stroked="f" strokeweight="2pt">
                <v:textbox>
                  <w:txbxContent>
                    <w:p w:rsidR="00310878" w:rsidRPr="00310878" w:rsidRDefault="00310878" w:rsidP="00310878">
                      <w:pPr>
                        <w:jc w:val="center"/>
                        <w:rPr>
                          <w:b/>
                        </w:rPr>
                      </w:pPr>
                      <w:r w:rsidRPr="00310878">
                        <w:rPr>
                          <w:b/>
                        </w:rPr>
                        <w:t>8.0 Schedule of Progress</w:t>
                      </w:r>
                    </w:p>
                  </w:txbxContent>
                </v:textbox>
              </v:roundrect>
            </w:pict>
          </mc:Fallback>
        </mc:AlternateContent>
      </w:r>
    </w:p>
    <w:p w:rsidR="00FE0084" w:rsidRPr="0045373C" w:rsidRDefault="00FE0084" w:rsidP="009B159A">
      <w:pPr>
        <w:overflowPunct/>
        <w:autoSpaceDE/>
        <w:autoSpaceDN/>
        <w:adjustRightInd/>
        <w:textAlignment w:val="auto"/>
        <w:rPr>
          <w:b/>
          <w:sz w:val="36"/>
          <w:szCs w:val="36"/>
        </w:rPr>
      </w:pPr>
    </w:p>
    <w:p w:rsidR="00FE0084" w:rsidRPr="0045373C" w:rsidRDefault="00FE0084" w:rsidP="009B159A">
      <w:pPr>
        <w:overflowPunct/>
        <w:autoSpaceDE/>
        <w:autoSpaceDN/>
        <w:adjustRightInd/>
        <w:textAlignment w:val="auto"/>
        <w:rPr>
          <w:b/>
          <w:sz w:val="36"/>
          <w:szCs w:val="36"/>
        </w:rPr>
      </w:pPr>
    </w:p>
    <w:p w:rsidR="00FE0084" w:rsidRPr="0045373C" w:rsidRDefault="00FE0084" w:rsidP="009B159A">
      <w:pPr>
        <w:overflowPunct/>
        <w:autoSpaceDE/>
        <w:autoSpaceDN/>
        <w:adjustRightInd/>
        <w:textAlignment w:val="auto"/>
        <w:rPr>
          <w:b/>
          <w:sz w:val="36"/>
          <w:szCs w:val="36"/>
        </w:rPr>
      </w:pPr>
    </w:p>
    <w:p w:rsidR="00BA097C" w:rsidRPr="0045373C" w:rsidRDefault="00F03F38" w:rsidP="009B159A">
      <w:pPr>
        <w:overflowPunct/>
        <w:autoSpaceDE/>
        <w:autoSpaceDN/>
        <w:adjustRightInd/>
        <w:textAlignment w:val="auto"/>
        <w:rPr>
          <w:b/>
          <w:sz w:val="36"/>
          <w:szCs w:val="36"/>
        </w:rPr>
      </w:pPr>
      <w:proofErr w:type="gramStart"/>
      <w:r w:rsidRPr="0045373C">
        <w:rPr>
          <w:b/>
          <w:sz w:val="36"/>
          <w:szCs w:val="36"/>
        </w:rPr>
        <w:t>8.0</w:t>
      </w:r>
      <w:proofErr w:type="gramEnd"/>
      <w:r w:rsidRPr="0045373C">
        <w:rPr>
          <w:b/>
          <w:sz w:val="36"/>
          <w:szCs w:val="36"/>
        </w:rPr>
        <w:t xml:space="preserve"> – Schedu</w:t>
      </w:r>
      <w:r w:rsidR="00BA097C" w:rsidRPr="0045373C">
        <w:rPr>
          <w:b/>
          <w:sz w:val="36"/>
          <w:szCs w:val="36"/>
        </w:rPr>
        <w:t>l</w:t>
      </w:r>
      <w:r w:rsidRPr="0045373C">
        <w:rPr>
          <w:b/>
          <w:sz w:val="36"/>
          <w:szCs w:val="36"/>
        </w:rPr>
        <w:t>e</w:t>
      </w:r>
      <w:r w:rsidR="00BA097C" w:rsidRPr="0045373C">
        <w:rPr>
          <w:b/>
          <w:sz w:val="36"/>
          <w:szCs w:val="36"/>
        </w:rPr>
        <w:t xml:space="preserve"> of Progress</w:t>
      </w: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b/>
          <w:sz w:val="36"/>
          <w:szCs w:val="36"/>
        </w:rPr>
      </w:pPr>
    </w:p>
    <w:p w:rsidR="00BA097C" w:rsidRPr="0045373C" w:rsidRDefault="00BA097C" w:rsidP="009B159A">
      <w:pPr>
        <w:overflowPunct/>
        <w:autoSpaceDE/>
        <w:autoSpaceDN/>
        <w:adjustRightInd/>
        <w:textAlignment w:val="auto"/>
        <w:rPr>
          <w:sz w:val="24"/>
          <w:szCs w:val="24"/>
        </w:rPr>
      </w:pPr>
    </w:p>
    <w:p w:rsidR="00BA097C" w:rsidRPr="0045373C" w:rsidRDefault="00310878" w:rsidP="006601BC">
      <w:pPr>
        <w:overflowPunct/>
        <w:autoSpaceDE/>
        <w:autoSpaceDN/>
        <w:adjustRightInd/>
        <w:spacing w:line="480" w:lineRule="auto"/>
        <w:textAlignment w:val="auto"/>
        <w:rPr>
          <w:b/>
          <w:sz w:val="28"/>
          <w:szCs w:val="28"/>
        </w:rPr>
      </w:pPr>
      <w:r w:rsidRPr="0045373C">
        <w:rPr>
          <w:b/>
          <w:noProof/>
          <w:sz w:val="36"/>
          <w:szCs w:val="36"/>
        </w:rPr>
        <w:lastRenderedPageBreak/>
        <mc:AlternateContent>
          <mc:Choice Requires="wps">
            <w:drawing>
              <wp:anchor distT="0" distB="0" distL="114300" distR="114300" simplePos="0" relativeHeight="251697664" behindDoc="0" locked="0" layoutInCell="1" allowOverlap="1" wp14:anchorId="351D910E" wp14:editId="4A529044">
                <wp:simplePos x="0" y="0"/>
                <wp:positionH relativeFrom="column">
                  <wp:posOffset>4691874</wp:posOffset>
                </wp:positionH>
                <wp:positionV relativeFrom="paragraph">
                  <wp:posOffset>-828040</wp:posOffset>
                </wp:positionV>
                <wp:extent cx="1744980" cy="304800"/>
                <wp:effectExtent l="0" t="0" r="7620" b="0"/>
                <wp:wrapNone/>
                <wp:docPr id="66" name="Rounded Rectangle 66"/>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310878">
                            <w:pPr>
                              <w:jc w:val="center"/>
                              <w:rPr>
                                <w:b/>
                              </w:rPr>
                            </w:pPr>
                            <w:r w:rsidRPr="00310878">
                              <w:rPr>
                                <w:b/>
                              </w:rPr>
                              <w:t>8.0 Schedule of Progress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6" o:spid="_x0000_s1037" style="position:absolute;margin-left:369.45pt;margin-top:-65.2pt;width:137.4pt;height:24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" fillcolor="white [3201]" stroked="f" strokeweight="2pt">
                <v:textbox>
                  <w:txbxContent>
                    <w:p w:rsidR="00310878" w:rsidRPr="00310878" w:rsidRDefault="00310878" w:rsidP="00310878">
                      <w:pPr>
                        <w:jc w:val="center"/>
                        <w:rPr>
                          <w:b/>
                        </w:rPr>
                      </w:pPr>
                      <w:r w:rsidRPr="00310878">
                        <w:rPr>
                          <w:b/>
                        </w:rPr>
                        <w:t>8.0 Schedule of Progress</w:t>
                      </w:r>
                    </w:p>
                  </w:txbxContent>
                </v:textbox>
              </v:roundrect>
            </w:pict>
          </mc:Fallback>
        </mc:AlternateContent>
      </w:r>
      <w:r w:rsidR="003A5262" w:rsidRPr="0045373C">
        <w:rPr>
          <w:b/>
          <w:sz w:val="28"/>
          <w:szCs w:val="28"/>
        </w:rPr>
        <w:t>8.1 First Quarter</w:t>
      </w:r>
    </w:p>
    <w:p w:rsidR="00310878" w:rsidRPr="0045373C" w:rsidRDefault="00310878" w:rsidP="006601BC">
      <w:pPr>
        <w:overflowPunct/>
        <w:autoSpaceDE/>
        <w:autoSpaceDN/>
        <w:adjustRightInd/>
        <w:spacing w:after="200" w:line="480" w:lineRule="auto"/>
        <w:ind w:firstLine="720"/>
        <w:jc w:val="both"/>
        <w:textAlignment w:val="auto"/>
        <w:rPr>
          <w:sz w:val="24"/>
          <w:szCs w:val="24"/>
        </w:rPr>
      </w:pPr>
    </w:p>
    <w:p w:rsidR="003A5262" w:rsidRPr="0045373C" w:rsidRDefault="003A5262" w:rsidP="006601BC">
      <w:pPr>
        <w:overflowPunct/>
        <w:autoSpaceDE/>
        <w:autoSpaceDN/>
        <w:adjustRightInd/>
        <w:spacing w:after="200" w:line="480" w:lineRule="auto"/>
        <w:ind w:firstLine="720"/>
        <w:jc w:val="both"/>
        <w:textAlignment w:val="auto"/>
        <w:rPr>
          <w:sz w:val="24"/>
          <w:szCs w:val="24"/>
        </w:rPr>
      </w:pPr>
      <w:r w:rsidRPr="0045373C">
        <w:rPr>
          <w:sz w:val="24"/>
          <w:szCs w:val="24"/>
        </w:rPr>
        <w:t xml:space="preserve">In the beginning of the project, we were researching RF transceivers that support ZigBee to use for the Smart Meter Application.  We had found transceivers from Atmel, Freescale, Texas Instruments and Microchip.  These transceivers were sufficient for the project but they were not Dual In-line Packages (DIP).  They would need soldering but we wanted the chip to be mountable for convenience and ease.  In the end, we chose Digi’s XBee-Pro RF Module.  This module comes with a wire </w:t>
      </w:r>
      <w:r w:rsidR="00AB4E4E" w:rsidRPr="0045373C">
        <w:rPr>
          <w:sz w:val="24"/>
          <w:szCs w:val="24"/>
        </w:rPr>
        <w:t>antenna that</w:t>
      </w:r>
      <w:r w:rsidRPr="0045373C">
        <w:rPr>
          <w:sz w:val="24"/>
          <w:szCs w:val="24"/>
        </w:rPr>
        <w:t xml:space="preserve"> is necessary from transmitting and receiving data in the Smart Meter Application.  It is also interoperable with other ZigBee devices.</w:t>
      </w:r>
      <w:r w:rsidR="00310878" w:rsidRPr="0045373C">
        <w:rPr>
          <w:b/>
          <w:noProof/>
          <w:sz w:val="36"/>
          <w:szCs w:val="36"/>
        </w:rPr>
        <w:t xml:space="preserve"> </w:t>
      </w:r>
    </w:p>
    <w:p w:rsidR="00310878" w:rsidRPr="0045373C" w:rsidRDefault="00310878" w:rsidP="006601BC">
      <w:pPr>
        <w:overflowPunct/>
        <w:autoSpaceDE/>
        <w:autoSpaceDN/>
        <w:adjustRightInd/>
        <w:spacing w:after="200" w:line="480" w:lineRule="auto"/>
        <w:ind w:firstLine="720"/>
        <w:jc w:val="both"/>
        <w:textAlignment w:val="auto"/>
        <w:rPr>
          <w:sz w:val="24"/>
          <w:szCs w:val="24"/>
        </w:rPr>
      </w:pPr>
    </w:p>
    <w:p w:rsidR="003A5262" w:rsidRPr="0045373C" w:rsidRDefault="003A5262" w:rsidP="006601BC">
      <w:pPr>
        <w:overflowPunct/>
        <w:autoSpaceDE/>
        <w:autoSpaceDN/>
        <w:adjustRightInd/>
        <w:spacing w:after="200" w:line="480" w:lineRule="auto"/>
        <w:ind w:firstLine="720"/>
        <w:jc w:val="both"/>
        <w:textAlignment w:val="auto"/>
        <w:rPr>
          <w:sz w:val="24"/>
          <w:szCs w:val="24"/>
        </w:rPr>
      </w:pPr>
      <w:r w:rsidRPr="0045373C">
        <w:rPr>
          <w:sz w:val="24"/>
          <w:szCs w:val="24"/>
        </w:rPr>
        <w:t xml:space="preserve">With the XBee-Pro </w:t>
      </w:r>
      <w:r w:rsidR="00AB4E4E" w:rsidRPr="0045373C">
        <w:rPr>
          <w:sz w:val="24"/>
          <w:szCs w:val="24"/>
        </w:rPr>
        <w:t>module,</w:t>
      </w:r>
      <w:r w:rsidRPr="0045373C">
        <w:rPr>
          <w:sz w:val="24"/>
          <w:szCs w:val="24"/>
        </w:rPr>
        <w:t xml:space="preserve"> we chose the Cytron Technologies XBee Starter Kit.  This kit is used to program the RF module with a microcontroller and power the RF module.  The XBee-Pro is 3.3V power so the Starter Kit enables it to operate under 5V.  When the module </w:t>
      </w:r>
      <w:proofErr w:type="gramStart"/>
      <w:r w:rsidRPr="0045373C">
        <w:rPr>
          <w:sz w:val="24"/>
          <w:szCs w:val="24"/>
        </w:rPr>
        <w:t>is connected</w:t>
      </w:r>
      <w:proofErr w:type="gramEnd"/>
      <w:r w:rsidRPr="0045373C">
        <w:rPr>
          <w:sz w:val="24"/>
          <w:szCs w:val="24"/>
        </w:rPr>
        <w:t xml:space="preserve"> to the starter kit, it is ready to connect to the microcontroller and PC.</w:t>
      </w:r>
    </w:p>
    <w:p w:rsidR="00310878" w:rsidRPr="0045373C" w:rsidRDefault="00310878" w:rsidP="006601BC">
      <w:pPr>
        <w:overflowPunct/>
        <w:autoSpaceDE/>
        <w:autoSpaceDN/>
        <w:adjustRightInd/>
        <w:spacing w:after="200" w:line="480" w:lineRule="auto"/>
        <w:ind w:firstLine="720"/>
        <w:jc w:val="both"/>
        <w:textAlignment w:val="auto"/>
        <w:rPr>
          <w:sz w:val="24"/>
          <w:szCs w:val="24"/>
        </w:rPr>
      </w:pPr>
    </w:p>
    <w:p w:rsidR="003A5262" w:rsidRPr="0045373C" w:rsidRDefault="003A5262" w:rsidP="006601BC">
      <w:pPr>
        <w:overflowPunct/>
        <w:autoSpaceDE/>
        <w:autoSpaceDN/>
        <w:adjustRightInd/>
        <w:spacing w:after="200" w:line="480" w:lineRule="auto"/>
        <w:ind w:firstLine="720"/>
        <w:jc w:val="both"/>
        <w:textAlignment w:val="auto"/>
        <w:rPr>
          <w:sz w:val="24"/>
          <w:szCs w:val="24"/>
        </w:rPr>
      </w:pPr>
      <w:r w:rsidRPr="0045373C">
        <w:rPr>
          <w:sz w:val="24"/>
          <w:szCs w:val="24"/>
        </w:rPr>
        <w:t xml:space="preserve">The microcontroller we chose was PIC18F4550.  This is a Serial Port Interface (SPI) microcontroller, which is ideal for monitoring </w:t>
      </w:r>
      <w:r w:rsidR="00AB4E4E" w:rsidRPr="0045373C">
        <w:rPr>
          <w:sz w:val="24"/>
          <w:szCs w:val="24"/>
        </w:rPr>
        <w:t>applications that</w:t>
      </w:r>
      <w:r w:rsidRPr="0045373C">
        <w:rPr>
          <w:sz w:val="24"/>
          <w:szCs w:val="24"/>
        </w:rPr>
        <w:t xml:space="preserve"> require periodical communications.</w:t>
      </w:r>
    </w:p>
    <w:p w:rsidR="00310878" w:rsidRPr="0045373C" w:rsidRDefault="00310878" w:rsidP="006601BC">
      <w:pPr>
        <w:overflowPunct/>
        <w:autoSpaceDE/>
        <w:autoSpaceDN/>
        <w:adjustRightInd/>
        <w:spacing w:after="200" w:line="480" w:lineRule="auto"/>
        <w:ind w:firstLine="720"/>
        <w:jc w:val="both"/>
        <w:textAlignment w:val="auto"/>
        <w:rPr>
          <w:sz w:val="24"/>
          <w:szCs w:val="24"/>
        </w:rPr>
      </w:pPr>
    </w:p>
    <w:p w:rsidR="00310878" w:rsidRPr="0045373C" w:rsidRDefault="00310878" w:rsidP="006601BC">
      <w:pPr>
        <w:overflowPunct/>
        <w:autoSpaceDE/>
        <w:autoSpaceDN/>
        <w:adjustRightInd/>
        <w:spacing w:after="200" w:line="480" w:lineRule="auto"/>
        <w:ind w:firstLine="720"/>
        <w:jc w:val="both"/>
        <w:textAlignment w:val="auto"/>
        <w:rPr>
          <w:sz w:val="24"/>
          <w:szCs w:val="24"/>
        </w:rPr>
      </w:pPr>
    </w:p>
    <w:p w:rsidR="003A5262" w:rsidRPr="0045373C" w:rsidRDefault="00310878" w:rsidP="00310878">
      <w:pPr>
        <w:overflowPunct/>
        <w:autoSpaceDE/>
        <w:autoSpaceDN/>
        <w:adjustRightInd/>
        <w:spacing w:after="200" w:line="480" w:lineRule="auto"/>
        <w:ind w:firstLine="720"/>
        <w:jc w:val="both"/>
        <w:textAlignment w:val="auto"/>
        <w:rPr>
          <w:sz w:val="24"/>
          <w:szCs w:val="24"/>
        </w:rPr>
      </w:pPr>
      <w:r w:rsidRPr="0045373C">
        <w:rPr>
          <w:b/>
          <w:noProof/>
          <w:sz w:val="36"/>
          <w:szCs w:val="36"/>
        </w:rPr>
        <w:lastRenderedPageBreak/>
        <mc:AlternateContent>
          <mc:Choice Requires="wps">
            <w:drawing>
              <wp:anchor distT="0" distB="0" distL="114300" distR="114300" simplePos="0" relativeHeight="251699712" behindDoc="0" locked="0" layoutInCell="1" allowOverlap="1" wp14:anchorId="5C75622F" wp14:editId="1E448AFB">
                <wp:simplePos x="0" y="0"/>
                <wp:positionH relativeFrom="column">
                  <wp:posOffset>4693285</wp:posOffset>
                </wp:positionH>
                <wp:positionV relativeFrom="paragraph">
                  <wp:posOffset>-834249</wp:posOffset>
                </wp:positionV>
                <wp:extent cx="1744980" cy="304800"/>
                <wp:effectExtent l="0" t="0" r="7620" b="0"/>
                <wp:wrapNone/>
                <wp:docPr id="67" name="Rounded Rectangle 67"/>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310878">
                            <w:pPr>
                              <w:jc w:val="center"/>
                              <w:rPr>
                                <w:b/>
                              </w:rPr>
                            </w:pPr>
                            <w:r w:rsidRPr="00310878">
                              <w:rPr>
                                <w:b/>
                              </w:rPr>
                              <w:t>8.0 Schedule of Progress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7" o:spid="_x0000_s1038" style="position:absolute;left:0;text-align:left;margin-left:369.55pt;margin-top:-65.7pt;width:137.4pt;height:24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" fillcolor="white [3201]" stroked="f" strokeweight="2pt">
                <v:textbox>
                  <w:txbxContent>
                    <w:p w:rsidR="00310878" w:rsidRPr="00310878" w:rsidRDefault="00310878" w:rsidP="00310878">
                      <w:pPr>
                        <w:jc w:val="center"/>
                        <w:rPr>
                          <w:b/>
                        </w:rPr>
                      </w:pPr>
                      <w:r w:rsidRPr="00310878">
                        <w:rPr>
                          <w:b/>
                        </w:rPr>
                        <w:t>8.0 Schedule of Progress</w:t>
                      </w:r>
                    </w:p>
                  </w:txbxContent>
                </v:textbox>
              </v:roundrect>
            </w:pict>
          </mc:Fallback>
        </mc:AlternateContent>
      </w:r>
      <w:r w:rsidR="003A5262" w:rsidRPr="0045373C">
        <w:rPr>
          <w:sz w:val="24"/>
          <w:szCs w:val="24"/>
        </w:rPr>
        <w:t xml:space="preserve">A startup kit and programmer </w:t>
      </w:r>
      <w:proofErr w:type="gramStart"/>
      <w:r w:rsidR="003A5262" w:rsidRPr="0045373C">
        <w:rPr>
          <w:sz w:val="24"/>
          <w:szCs w:val="24"/>
        </w:rPr>
        <w:t>are needed</w:t>
      </w:r>
      <w:proofErr w:type="gramEnd"/>
      <w:r w:rsidR="003A5262" w:rsidRPr="0045373C">
        <w:rPr>
          <w:sz w:val="24"/>
          <w:szCs w:val="24"/>
        </w:rPr>
        <w:t xml:space="preserve"> to program and use the microcontroller.  We chose the PIC Start-Up Kit and PIC Programmer from Cytron Technologies.  The PIC programmer and PIC Start-Up Kit are used to load and modify the program from a PC using a USB cable.  When using the Start-Up Kit it is easy to plug the input and output com</w:t>
      </w:r>
      <w:r w:rsidRPr="0045373C">
        <w:rPr>
          <w:sz w:val="24"/>
          <w:szCs w:val="24"/>
        </w:rPr>
        <w:t xml:space="preserve">ponents to the microcontroller. </w:t>
      </w:r>
      <w:r w:rsidR="003A5262" w:rsidRPr="0045373C">
        <w:rPr>
          <w:sz w:val="24"/>
          <w:szCs w:val="24"/>
        </w:rPr>
        <w:t xml:space="preserve">All of these parts for the project </w:t>
      </w:r>
      <w:proofErr w:type="gramStart"/>
      <w:r w:rsidR="003A5262" w:rsidRPr="0045373C">
        <w:rPr>
          <w:sz w:val="24"/>
          <w:szCs w:val="24"/>
        </w:rPr>
        <w:t>were ordered</w:t>
      </w:r>
      <w:proofErr w:type="gramEnd"/>
      <w:r w:rsidR="003A5262" w:rsidRPr="0045373C">
        <w:rPr>
          <w:sz w:val="24"/>
          <w:szCs w:val="24"/>
        </w:rPr>
        <w:t xml:space="preserve">.  </w:t>
      </w:r>
    </w:p>
    <w:p w:rsidR="006601BC" w:rsidRPr="0045373C" w:rsidRDefault="006601BC" w:rsidP="006601BC">
      <w:pPr>
        <w:overflowPunct/>
        <w:autoSpaceDE/>
        <w:autoSpaceDN/>
        <w:adjustRightInd/>
        <w:spacing w:after="200" w:line="480" w:lineRule="auto"/>
        <w:ind w:firstLine="720"/>
        <w:jc w:val="both"/>
        <w:textAlignment w:val="auto"/>
        <w:rPr>
          <w:sz w:val="24"/>
          <w:szCs w:val="24"/>
        </w:rPr>
      </w:pPr>
    </w:p>
    <w:p w:rsidR="003A5262" w:rsidRPr="0045373C" w:rsidRDefault="003A5262" w:rsidP="006601BC">
      <w:pPr>
        <w:overflowPunct/>
        <w:autoSpaceDE/>
        <w:autoSpaceDN/>
        <w:adjustRightInd/>
        <w:spacing w:after="200" w:line="480" w:lineRule="auto"/>
        <w:jc w:val="both"/>
        <w:textAlignment w:val="auto"/>
        <w:rPr>
          <w:b/>
          <w:sz w:val="28"/>
          <w:szCs w:val="28"/>
        </w:rPr>
      </w:pPr>
      <w:r w:rsidRPr="0045373C">
        <w:rPr>
          <w:b/>
          <w:sz w:val="28"/>
          <w:szCs w:val="28"/>
        </w:rPr>
        <w:t>8.2 Second Quarter</w:t>
      </w:r>
    </w:p>
    <w:p w:rsidR="003A5262" w:rsidRPr="0045373C" w:rsidRDefault="003A5262" w:rsidP="006601BC">
      <w:pPr>
        <w:overflowPunct/>
        <w:autoSpaceDE/>
        <w:autoSpaceDN/>
        <w:adjustRightInd/>
        <w:spacing w:after="200" w:line="480" w:lineRule="auto"/>
        <w:ind w:firstLine="720"/>
        <w:jc w:val="both"/>
        <w:textAlignment w:val="auto"/>
        <w:rPr>
          <w:rFonts w:eastAsiaTheme="minorHAnsi"/>
          <w:sz w:val="25"/>
          <w:szCs w:val="25"/>
        </w:rPr>
      </w:pPr>
      <w:r w:rsidRPr="0045373C">
        <w:rPr>
          <w:rFonts w:eastAsiaTheme="minorHAnsi"/>
          <w:sz w:val="25"/>
          <w:szCs w:val="25"/>
        </w:rPr>
        <w:t xml:space="preserve">Since the last progress </w:t>
      </w:r>
      <w:r w:rsidR="00AB4E4E" w:rsidRPr="0045373C">
        <w:rPr>
          <w:rFonts w:eastAsiaTheme="minorHAnsi"/>
          <w:sz w:val="25"/>
          <w:szCs w:val="25"/>
        </w:rPr>
        <w:t>report,</w:t>
      </w:r>
      <w:r w:rsidRPr="0045373C">
        <w:rPr>
          <w:rFonts w:eastAsiaTheme="minorHAnsi"/>
          <w:sz w:val="25"/>
          <w:szCs w:val="25"/>
        </w:rPr>
        <w:t xml:space="preserve"> we received all the parts we need for the Smart Meter Application.  We have </w:t>
      </w:r>
      <w:r w:rsidR="00AB4E4E" w:rsidRPr="0045373C">
        <w:rPr>
          <w:rFonts w:eastAsiaTheme="minorHAnsi"/>
          <w:sz w:val="25"/>
          <w:szCs w:val="25"/>
        </w:rPr>
        <w:t>two</w:t>
      </w:r>
      <w:r w:rsidRPr="0045373C">
        <w:rPr>
          <w:rFonts w:eastAsiaTheme="minorHAnsi"/>
          <w:sz w:val="25"/>
          <w:szCs w:val="25"/>
        </w:rPr>
        <w:t xml:space="preserve"> </w:t>
      </w:r>
      <w:r w:rsidR="00AB4E4E" w:rsidRPr="0045373C">
        <w:rPr>
          <w:rFonts w:eastAsiaTheme="minorHAnsi"/>
          <w:sz w:val="25"/>
          <w:szCs w:val="25"/>
        </w:rPr>
        <w:t>XBee</w:t>
      </w:r>
      <w:r w:rsidRPr="0045373C">
        <w:rPr>
          <w:rFonts w:eastAsiaTheme="minorHAnsi"/>
          <w:sz w:val="25"/>
          <w:szCs w:val="25"/>
        </w:rPr>
        <w:t xml:space="preserve"> Pro modules with SK </w:t>
      </w:r>
      <w:r w:rsidR="00AB4E4E" w:rsidRPr="0045373C">
        <w:rPr>
          <w:rFonts w:eastAsiaTheme="minorHAnsi"/>
          <w:sz w:val="25"/>
          <w:szCs w:val="25"/>
        </w:rPr>
        <w:t>XBee</w:t>
      </w:r>
      <w:r w:rsidRPr="0045373C">
        <w:rPr>
          <w:rFonts w:eastAsiaTheme="minorHAnsi"/>
          <w:sz w:val="25"/>
          <w:szCs w:val="25"/>
        </w:rPr>
        <w:t xml:space="preserve"> boards.  The SK </w:t>
      </w:r>
      <w:r w:rsidR="00AB4E4E" w:rsidRPr="0045373C">
        <w:rPr>
          <w:rFonts w:eastAsiaTheme="minorHAnsi"/>
          <w:sz w:val="25"/>
          <w:szCs w:val="25"/>
        </w:rPr>
        <w:t>XBee</w:t>
      </w:r>
      <w:r w:rsidRPr="0045373C">
        <w:rPr>
          <w:rFonts w:eastAsiaTheme="minorHAnsi"/>
          <w:sz w:val="25"/>
          <w:szCs w:val="25"/>
        </w:rPr>
        <w:t xml:space="preserve"> boards are used to power the </w:t>
      </w:r>
      <w:r w:rsidR="00AB4E4E" w:rsidRPr="0045373C">
        <w:rPr>
          <w:rFonts w:eastAsiaTheme="minorHAnsi"/>
          <w:sz w:val="25"/>
          <w:szCs w:val="25"/>
        </w:rPr>
        <w:t>XBee</w:t>
      </w:r>
      <w:r w:rsidRPr="0045373C">
        <w:rPr>
          <w:rFonts w:eastAsiaTheme="minorHAnsi"/>
          <w:sz w:val="25"/>
          <w:szCs w:val="25"/>
        </w:rPr>
        <w:t xml:space="preserve"> RF Module and program it with the microcontroller.  The microcontroller we have is PIC18F4550.  We purchased a SK40 board and UIC00B board to program the microcontroller through the boards USB.</w:t>
      </w:r>
    </w:p>
    <w:p w:rsidR="00310878" w:rsidRPr="0045373C" w:rsidRDefault="00310878" w:rsidP="006601BC">
      <w:pPr>
        <w:overflowPunct/>
        <w:autoSpaceDE/>
        <w:autoSpaceDN/>
        <w:adjustRightInd/>
        <w:spacing w:after="200" w:line="480" w:lineRule="auto"/>
        <w:ind w:firstLine="720"/>
        <w:jc w:val="both"/>
        <w:textAlignment w:val="auto"/>
        <w:rPr>
          <w:rFonts w:eastAsiaTheme="minorHAnsi"/>
          <w:sz w:val="25"/>
          <w:szCs w:val="25"/>
        </w:rPr>
      </w:pPr>
    </w:p>
    <w:p w:rsidR="003A5262" w:rsidRPr="0045373C" w:rsidRDefault="003A5262" w:rsidP="006601BC">
      <w:pPr>
        <w:overflowPunct/>
        <w:autoSpaceDE/>
        <w:autoSpaceDN/>
        <w:adjustRightInd/>
        <w:spacing w:after="200" w:line="480" w:lineRule="auto"/>
        <w:ind w:firstLine="720"/>
        <w:jc w:val="both"/>
        <w:textAlignment w:val="auto"/>
        <w:rPr>
          <w:rFonts w:eastAsiaTheme="minorHAnsi"/>
          <w:sz w:val="25"/>
          <w:szCs w:val="25"/>
        </w:rPr>
      </w:pPr>
      <w:r w:rsidRPr="0045373C">
        <w:rPr>
          <w:rFonts w:eastAsiaTheme="minorHAnsi"/>
          <w:sz w:val="25"/>
          <w:szCs w:val="25"/>
        </w:rPr>
        <w:t xml:space="preserve">Our first step was to setup our </w:t>
      </w:r>
      <w:r w:rsidR="00AB4E4E" w:rsidRPr="0045373C">
        <w:rPr>
          <w:rFonts w:eastAsiaTheme="minorHAnsi"/>
          <w:sz w:val="25"/>
          <w:szCs w:val="25"/>
        </w:rPr>
        <w:t>XBee</w:t>
      </w:r>
      <w:r w:rsidRPr="0045373C">
        <w:rPr>
          <w:rFonts w:eastAsiaTheme="minorHAnsi"/>
          <w:sz w:val="25"/>
          <w:szCs w:val="25"/>
        </w:rPr>
        <w:t xml:space="preserve"> RF transceivers.  We used X-CTU to set the XBee Module Source address and Destination address.  First, we connected the SKXBee with the XBee module to the computers USB port without the microcontroller connected.  Using the X-CTU </w:t>
      </w:r>
      <w:r w:rsidR="00AB4E4E" w:rsidRPr="0045373C">
        <w:rPr>
          <w:rFonts w:eastAsiaTheme="minorHAnsi"/>
          <w:sz w:val="25"/>
          <w:szCs w:val="25"/>
        </w:rPr>
        <w:t>program,</w:t>
      </w:r>
      <w:r w:rsidRPr="0045373C">
        <w:rPr>
          <w:rFonts w:eastAsiaTheme="minorHAnsi"/>
          <w:sz w:val="25"/>
          <w:szCs w:val="25"/>
        </w:rPr>
        <w:t xml:space="preserve"> we tested the RF Module.  After the test </w:t>
      </w:r>
      <w:proofErr w:type="gramStart"/>
      <w:r w:rsidRPr="0045373C">
        <w:rPr>
          <w:rFonts w:eastAsiaTheme="minorHAnsi"/>
          <w:sz w:val="25"/>
          <w:szCs w:val="25"/>
        </w:rPr>
        <w:t xml:space="preserve">was </w:t>
      </w:r>
      <w:r w:rsidR="00AB4E4E" w:rsidRPr="0045373C">
        <w:rPr>
          <w:rFonts w:eastAsiaTheme="minorHAnsi"/>
          <w:sz w:val="25"/>
          <w:szCs w:val="25"/>
        </w:rPr>
        <w:t>confirmed</w:t>
      </w:r>
      <w:proofErr w:type="gramEnd"/>
      <w:r w:rsidR="00AB4E4E" w:rsidRPr="0045373C">
        <w:rPr>
          <w:rFonts w:eastAsiaTheme="minorHAnsi"/>
          <w:sz w:val="25"/>
          <w:szCs w:val="25"/>
        </w:rPr>
        <w:t>,</w:t>
      </w:r>
      <w:r w:rsidRPr="0045373C">
        <w:rPr>
          <w:rFonts w:eastAsiaTheme="minorHAnsi"/>
          <w:sz w:val="25"/>
          <w:szCs w:val="25"/>
        </w:rPr>
        <w:t xml:space="preserve"> we set the baud rate to 9600bps and went into command mode.</w:t>
      </w:r>
    </w:p>
    <w:p w:rsidR="00310878" w:rsidRPr="0045373C" w:rsidRDefault="00310878" w:rsidP="006601BC">
      <w:pPr>
        <w:overflowPunct/>
        <w:autoSpaceDE/>
        <w:autoSpaceDN/>
        <w:adjustRightInd/>
        <w:spacing w:after="200" w:line="480" w:lineRule="auto"/>
        <w:ind w:firstLine="720"/>
        <w:jc w:val="both"/>
        <w:textAlignment w:val="auto"/>
        <w:rPr>
          <w:rFonts w:eastAsiaTheme="minorHAnsi"/>
          <w:sz w:val="25"/>
          <w:szCs w:val="25"/>
        </w:rPr>
      </w:pPr>
    </w:p>
    <w:p w:rsidR="003A5262" w:rsidRPr="0045373C" w:rsidRDefault="0045373C" w:rsidP="006601BC">
      <w:pPr>
        <w:overflowPunct/>
        <w:autoSpaceDE/>
        <w:autoSpaceDN/>
        <w:adjustRightInd/>
        <w:spacing w:after="200" w:line="480" w:lineRule="auto"/>
        <w:ind w:firstLine="720"/>
        <w:jc w:val="both"/>
        <w:textAlignment w:val="auto"/>
        <w:rPr>
          <w:rFonts w:eastAsiaTheme="minorHAnsi"/>
          <w:sz w:val="25"/>
          <w:szCs w:val="25"/>
        </w:rPr>
      </w:pPr>
      <w:r w:rsidRPr="0045373C">
        <w:rPr>
          <w:b/>
          <w:noProof/>
          <w:sz w:val="36"/>
          <w:szCs w:val="36"/>
        </w:rPr>
        <w:lastRenderedPageBreak/>
        <mc:AlternateContent>
          <mc:Choice Requires="wps">
            <w:drawing>
              <wp:anchor distT="0" distB="0" distL="114300" distR="114300" simplePos="0" relativeHeight="251701760" behindDoc="0" locked="0" layoutInCell="1" allowOverlap="1" wp14:anchorId="469473DC" wp14:editId="482D8CFF">
                <wp:simplePos x="0" y="0"/>
                <wp:positionH relativeFrom="column">
                  <wp:posOffset>4714099</wp:posOffset>
                </wp:positionH>
                <wp:positionV relativeFrom="paragraph">
                  <wp:posOffset>-816610</wp:posOffset>
                </wp:positionV>
                <wp:extent cx="1744980" cy="304800"/>
                <wp:effectExtent l="0" t="0" r="7620" b="0"/>
                <wp:wrapNone/>
                <wp:docPr id="68" name="Rounded Rectangle 68"/>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45373C">
                            <w:pPr>
                              <w:jc w:val="center"/>
                              <w:rPr>
                                <w:b/>
                              </w:rPr>
                            </w:pPr>
                            <w:r w:rsidRPr="00310878">
                              <w:rPr>
                                <w:b/>
                              </w:rPr>
                              <w:t>8.0 Schedule of Progress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8" o:spid="_x0000_s1039" style="position:absolute;left:0;text-align:left;margin-left:371.2pt;margin-top:-64.3pt;width:137.4pt;height:24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" fillcolor="white [3201]" stroked="f" strokeweight="2pt">
                <v:textbox>
                  <w:txbxContent>
                    <w:p w:rsidR="0045373C" w:rsidRPr="00310878" w:rsidRDefault="0045373C" w:rsidP="0045373C">
                      <w:pPr>
                        <w:jc w:val="center"/>
                        <w:rPr>
                          <w:b/>
                        </w:rPr>
                      </w:pPr>
                      <w:r w:rsidRPr="00310878">
                        <w:rPr>
                          <w:b/>
                        </w:rPr>
                        <w:t>8.0 Schedule of Progress</w:t>
                      </w:r>
                    </w:p>
                  </w:txbxContent>
                </v:textbox>
              </v:roundrect>
            </w:pict>
          </mc:Fallback>
        </mc:AlternateContent>
      </w:r>
      <w:r w:rsidR="003A5262" w:rsidRPr="0045373C">
        <w:rPr>
          <w:rFonts w:eastAsiaTheme="minorHAnsi"/>
          <w:sz w:val="25"/>
          <w:szCs w:val="25"/>
        </w:rPr>
        <w:t xml:space="preserve">In the command </w:t>
      </w:r>
      <w:r w:rsidR="00AB4E4E" w:rsidRPr="0045373C">
        <w:rPr>
          <w:rFonts w:eastAsiaTheme="minorHAnsi"/>
          <w:sz w:val="25"/>
          <w:szCs w:val="25"/>
        </w:rPr>
        <w:t>mode,</w:t>
      </w:r>
      <w:r w:rsidR="003A5262" w:rsidRPr="0045373C">
        <w:rPr>
          <w:rFonts w:eastAsiaTheme="minorHAnsi"/>
          <w:sz w:val="25"/>
          <w:szCs w:val="25"/>
        </w:rPr>
        <w:t xml:space="preserve"> we checked the previous Destination ID address of the module and changed it to a new Destination ID address using “WRITE” command.  The “</w:t>
      </w:r>
      <w:proofErr w:type="spellStart"/>
      <w:r w:rsidR="003A5262" w:rsidRPr="0045373C">
        <w:rPr>
          <w:rFonts w:eastAsiaTheme="minorHAnsi"/>
          <w:sz w:val="25"/>
          <w:szCs w:val="25"/>
        </w:rPr>
        <w:t>atwr</w:t>
      </w:r>
      <w:proofErr w:type="spellEnd"/>
      <w:r w:rsidRPr="0045373C">
        <w:rPr>
          <w:rFonts w:eastAsiaTheme="minorHAnsi"/>
          <w:sz w:val="25"/>
          <w:szCs w:val="25"/>
        </w:rPr>
        <w:t>”</w:t>
      </w:r>
      <w:r w:rsidRPr="0045373C">
        <w:rPr>
          <w:b/>
          <w:noProof/>
          <w:sz w:val="36"/>
          <w:szCs w:val="36"/>
        </w:rPr>
        <w:t xml:space="preserve"> </w:t>
      </w:r>
      <w:r w:rsidRPr="0045373C">
        <w:rPr>
          <w:rFonts w:eastAsiaTheme="minorHAnsi"/>
          <w:sz w:val="25"/>
          <w:szCs w:val="25"/>
        </w:rPr>
        <w:t>command</w:t>
      </w:r>
      <w:r w:rsidR="003A5262" w:rsidRPr="0045373C">
        <w:rPr>
          <w:rFonts w:eastAsiaTheme="minorHAnsi"/>
          <w:sz w:val="25"/>
          <w:szCs w:val="25"/>
        </w:rPr>
        <w:t xml:space="preserve"> </w:t>
      </w:r>
      <w:proofErr w:type="gramStart"/>
      <w:r w:rsidR="003A5262" w:rsidRPr="0045373C">
        <w:rPr>
          <w:rFonts w:eastAsiaTheme="minorHAnsi"/>
          <w:sz w:val="25"/>
          <w:szCs w:val="25"/>
        </w:rPr>
        <w:t>is used</w:t>
      </w:r>
      <w:proofErr w:type="gramEnd"/>
      <w:r w:rsidR="003A5262" w:rsidRPr="0045373C">
        <w:rPr>
          <w:rFonts w:eastAsiaTheme="minorHAnsi"/>
          <w:sz w:val="25"/>
          <w:szCs w:val="25"/>
        </w:rPr>
        <w:t xml:space="preserve"> to store a value in </w:t>
      </w:r>
      <w:r w:rsidR="00AB4E4E" w:rsidRPr="0045373C">
        <w:rPr>
          <w:rFonts w:eastAsiaTheme="minorHAnsi"/>
          <w:sz w:val="25"/>
          <w:szCs w:val="25"/>
        </w:rPr>
        <w:t>long-term</w:t>
      </w:r>
      <w:r w:rsidR="003A5262" w:rsidRPr="0045373C">
        <w:rPr>
          <w:rFonts w:eastAsiaTheme="minorHAnsi"/>
          <w:sz w:val="25"/>
          <w:szCs w:val="25"/>
        </w:rPr>
        <w:t xml:space="preserve"> memory.  When a command is successfully </w:t>
      </w:r>
      <w:r w:rsidR="00AB4E4E" w:rsidRPr="0045373C">
        <w:rPr>
          <w:rFonts w:eastAsiaTheme="minorHAnsi"/>
          <w:sz w:val="25"/>
          <w:szCs w:val="25"/>
        </w:rPr>
        <w:t>executed,</w:t>
      </w:r>
      <w:r w:rsidR="003A5262" w:rsidRPr="0045373C">
        <w:rPr>
          <w:rFonts w:eastAsiaTheme="minorHAnsi"/>
          <w:sz w:val="25"/>
          <w:szCs w:val="25"/>
        </w:rPr>
        <w:t xml:space="preserve"> an “OK” message will come up and if it </w:t>
      </w:r>
      <w:r w:rsidR="00AB4E4E" w:rsidRPr="0045373C">
        <w:rPr>
          <w:rFonts w:eastAsiaTheme="minorHAnsi"/>
          <w:sz w:val="25"/>
          <w:szCs w:val="25"/>
        </w:rPr>
        <w:t>fails,</w:t>
      </w:r>
      <w:r w:rsidR="003A5262" w:rsidRPr="0045373C">
        <w:rPr>
          <w:rFonts w:eastAsiaTheme="minorHAnsi"/>
          <w:sz w:val="25"/>
          <w:szCs w:val="25"/>
        </w:rPr>
        <w:t xml:space="preserve"> “ERROR” will come up.  In order for the two XBee Modules to communicate to each </w:t>
      </w:r>
      <w:r w:rsidR="00AB4E4E" w:rsidRPr="0045373C">
        <w:rPr>
          <w:rFonts w:eastAsiaTheme="minorHAnsi"/>
          <w:sz w:val="25"/>
          <w:szCs w:val="25"/>
        </w:rPr>
        <w:t>other,</w:t>
      </w:r>
      <w:r w:rsidR="003A5262" w:rsidRPr="0045373C">
        <w:rPr>
          <w:rFonts w:eastAsiaTheme="minorHAnsi"/>
          <w:sz w:val="25"/>
          <w:szCs w:val="25"/>
        </w:rPr>
        <w:t xml:space="preserve"> we must set the destination and source addresses for each.  When everything was set </w:t>
      </w:r>
      <w:r w:rsidR="00AB4E4E" w:rsidRPr="0045373C">
        <w:rPr>
          <w:rFonts w:eastAsiaTheme="minorHAnsi"/>
          <w:sz w:val="25"/>
          <w:szCs w:val="25"/>
        </w:rPr>
        <w:t>up,</w:t>
      </w:r>
      <w:r w:rsidR="003A5262" w:rsidRPr="0045373C">
        <w:rPr>
          <w:rFonts w:eastAsiaTheme="minorHAnsi"/>
          <w:sz w:val="25"/>
          <w:szCs w:val="25"/>
        </w:rPr>
        <w:t xml:space="preserve"> we were able to make them communicate with each other.  We could send messages from one to the other instantly.</w:t>
      </w:r>
    </w:p>
    <w:p w:rsidR="003A5262" w:rsidRPr="0045373C" w:rsidRDefault="003A5262" w:rsidP="006601BC">
      <w:pPr>
        <w:overflowPunct/>
        <w:autoSpaceDE/>
        <w:autoSpaceDN/>
        <w:adjustRightInd/>
        <w:spacing w:after="200" w:line="480" w:lineRule="auto"/>
        <w:jc w:val="both"/>
        <w:textAlignment w:val="auto"/>
        <w:rPr>
          <w:b/>
          <w:sz w:val="28"/>
          <w:szCs w:val="28"/>
        </w:rPr>
      </w:pPr>
    </w:p>
    <w:p w:rsidR="006601BC" w:rsidRPr="0045373C" w:rsidRDefault="006601BC" w:rsidP="006601BC">
      <w:pPr>
        <w:overflowPunct/>
        <w:autoSpaceDE/>
        <w:autoSpaceDN/>
        <w:adjustRightInd/>
        <w:spacing w:after="200" w:line="480" w:lineRule="auto"/>
        <w:jc w:val="both"/>
        <w:textAlignment w:val="auto"/>
        <w:rPr>
          <w:b/>
          <w:sz w:val="28"/>
          <w:szCs w:val="28"/>
        </w:rPr>
      </w:pPr>
    </w:p>
    <w:p w:rsidR="003A5262" w:rsidRPr="0045373C" w:rsidRDefault="003A5262" w:rsidP="006601BC">
      <w:pPr>
        <w:overflowPunct/>
        <w:autoSpaceDE/>
        <w:autoSpaceDN/>
        <w:adjustRightInd/>
        <w:spacing w:after="200" w:line="480" w:lineRule="auto"/>
        <w:jc w:val="both"/>
        <w:textAlignment w:val="auto"/>
        <w:rPr>
          <w:b/>
          <w:sz w:val="28"/>
          <w:szCs w:val="28"/>
        </w:rPr>
      </w:pPr>
      <w:r w:rsidRPr="0045373C">
        <w:rPr>
          <w:b/>
          <w:sz w:val="28"/>
          <w:szCs w:val="28"/>
        </w:rPr>
        <w:t>8.3 Third Quarter</w:t>
      </w:r>
    </w:p>
    <w:p w:rsidR="003A5262" w:rsidRPr="0045373C" w:rsidRDefault="003A5262" w:rsidP="006601BC">
      <w:pPr>
        <w:overflowPunct/>
        <w:autoSpaceDE/>
        <w:autoSpaceDN/>
        <w:adjustRightInd/>
        <w:spacing w:after="200" w:line="480" w:lineRule="auto"/>
        <w:ind w:firstLine="720"/>
        <w:jc w:val="both"/>
        <w:textAlignment w:val="auto"/>
        <w:rPr>
          <w:rFonts w:eastAsiaTheme="minorHAnsi"/>
          <w:sz w:val="24"/>
          <w:szCs w:val="24"/>
        </w:rPr>
      </w:pPr>
      <w:r w:rsidRPr="0045373C">
        <w:rPr>
          <w:rFonts w:eastAsiaTheme="minorHAnsi"/>
          <w:sz w:val="24"/>
          <w:szCs w:val="24"/>
        </w:rPr>
        <w:t xml:space="preserve">As of my last progress </w:t>
      </w:r>
      <w:r w:rsidR="00AB4E4E" w:rsidRPr="0045373C">
        <w:rPr>
          <w:rFonts w:eastAsiaTheme="minorHAnsi"/>
          <w:sz w:val="24"/>
          <w:szCs w:val="24"/>
        </w:rPr>
        <w:t>report,</w:t>
      </w:r>
      <w:r w:rsidRPr="0045373C">
        <w:rPr>
          <w:rFonts w:eastAsiaTheme="minorHAnsi"/>
          <w:sz w:val="24"/>
          <w:szCs w:val="24"/>
        </w:rPr>
        <w:t xml:space="preserve"> we encountered a problem with our </w:t>
      </w:r>
      <w:r w:rsidR="00AB4E4E" w:rsidRPr="0045373C">
        <w:rPr>
          <w:rFonts w:eastAsiaTheme="minorHAnsi"/>
          <w:sz w:val="24"/>
          <w:szCs w:val="24"/>
        </w:rPr>
        <w:t>XBee</w:t>
      </w:r>
      <w:r w:rsidRPr="0045373C">
        <w:rPr>
          <w:rFonts w:eastAsiaTheme="minorHAnsi"/>
          <w:sz w:val="24"/>
          <w:szCs w:val="24"/>
        </w:rPr>
        <w:t xml:space="preserve"> RF modules.  We were unable to get the Digi </w:t>
      </w:r>
      <w:r w:rsidR="00AB4E4E" w:rsidRPr="0045373C">
        <w:rPr>
          <w:rFonts w:eastAsiaTheme="minorHAnsi"/>
          <w:sz w:val="24"/>
          <w:szCs w:val="24"/>
        </w:rPr>
        <w:t>XBee</w:t>
      </w:r>
      <w:r w:rsidRPr="0045373C">
        <w:rPr>
          <w:rFonts w:eastAsiaTheme="minorHAnsi"/>
          <w:sz w:val="24"/>
          <w:szCs w:val="24"/>
        </w:rPr>
        <w:t xml:space="preserve"> Smart Plug to join the network that we created with our </w:t>
      </w:r>
      <w:r w:rsidR="00AB4E4E" w:rsidRPr="0045373C">
        <w:rPr>
          <w:rFonts w:eastAsiaTheme="minorHAnsi"/>
          <w:sz w:val="24"/>
          <w:szCs w:val="24"/>
        </w:rPr>
        <w:t>XBee</w:t>
      </w:r>
      <w:r w:rsidRPr="0045373C">
        <w:rPr>
          <w:rFonts w:eastAsiaTheme="minorHAnsi"/>
          <w:sz w:val="24"/>
          <w:szCs w:val="24"/>
        </w:rPr>
        <w:t xml:space="preserve"> RF modules.  After calling Digi customer support, they told us that our RF modules are not compatible with the Digi </w:t>
      </w:r>
      <w:r w:rsidR="00AB4E4E" w:rsidRPr="0045373C">
        <w:rPr>
          <w:rFonts w:eastAsiaTheme="minorHAnsi"/>
          <w:sz w:val="24"/>
          <w:szCs w:val="24"/>
        </w:rPr>
        <w:t>XBee</w:t>
      </w:r>
      <w:r w:rsidRPr="0045373C">
        <w:rPr>
          <w:rFonts w:eastAsiaTheme="minorHAnsi"/>
          <w:sz w:val="24"/>
          <w:szCs w:val="24"/>
        </w:rPr>
        <w:t xml:space="preserve"> Smart Plug.  The </w:t>
      </w:r>
      <w:r w:rsidR="00AB4E4E" w:rsidRPr="0045373C">
        <w:rPr>
          <w:rFonts w:eastAsiaTheme="minorHAnsi"/>
          <w:sz w:val="24"/>
          <w:szCs w:val="24"/>
        </w:rPr>
        <w:t>XBee</w:t>
      </w:r>
      <w:r w:rsidRPr="0045373C">
        <w:rPr>
          <w:rFonts w:eastAsiaTheme="minorHAnsi"/>
          <w:sz w:val="24"/>
          <w:szCs w:val="24"/>
        </w:rPr>
        <w:t xml:space="preserve"> RF modules that we had were </w:t>
      </w:r>
      <w:r w:rsidR="00AB4E4E" w:rsidRPr="0045373C">
        <w:rPr>
          <w:rFonts w:eastAsiaTheme="minorHAnsi"/>
          <w:sz w:val="24"/>
          <w:szCs w:val="24"/>
        </w:rPr>
        <w:t>XBee</w:t>
      </w:r>
      <w:r w:rsidRPr="0045373C">
        <w:rPr>
          <w:rFonts w:eastAsiaTheme="minorHAnsi"/>
          <w:sz w:val="24"/>
          <w:szCs w:val="24"/>
        </w:rPr>
        <w:t xml:space="preserve"> compatible for other devices but they were not compatible with </w:t>
      </w:r>
      <w:r w:rsidR="00AB4E4E" w:rsidRPr="0045373C">
        <w:rPr>
          <w:rFonts w:eastAsiaTheme="minorHAnsi"/>
          <w:sz w:val="24"/>
          <w:szCs w:val="24"/>
        </w:rPr>
        <w:t>XBee</w:t>
      </w:r>
      <w:r w:rsidRPr="0045373C">
        <w:rPr>
          <w:rFonts w:eastAsiaTheme="minorHAnsi"/>
          <w:sz w:val="24"/>
          <w:szCs w:val="24"/>
        </w:rPr>
        <w:t xml:space="preserve"> smart plugs.  We had to choose new modules that were compatible with the smart plugs.  We chose the </w:t>
      </w:r>
      <w:r w:rsidR="00AB4E4E" w:rsidRPr="0045373C">
        <w:rPr>
          <w:rFonts w:eastAsiaTheme="minorHAnsi"/>
          <w:sz w:val="24"/>
          <w:szCs w:val="24"/>
        </w:rPr>
        <w:t>XBee</w:t>
      </w:r>
      <w:r w:rsidRPr="0045373C">
        <w:rPr>
          <w:rFonts w:eastAsiaTheme="minorHAnsi"/>
          <w:sz w:val="24"/>
          <w:szCs w:val="24"/>
        </w:rPr>
        <w:t xml:space="preserve">-Pro ZB S2B modules.  These are similar to the module we had but the original we had were S1 (Series 1).  Before we </w:t>
      </w:r>
      <w:r w:rsidR="00AB4E4E" w:rsidRPr="0045373C">
        <w:rPr>
          <w:rFonts w:eastAsiaTheme="minorHAnsi"/>
          <w:sz w:val="24"/>
          <w:szCs w:val="24"/>
        </w:rPr>
        <w:t>ordered,</w:t>
      </w:r>
      <w:r w:rsidRPr="0045373C">
        <w:rPr>
          <w:rFonts w:eastAsiaTheme="minorHAnsi"/>
          <w:sz w:val="24"/>
          <w:szCs w:val="24"/>
        </w:rPr>
        <w:t xml:space="preserve"> we confirmed with Digi customer support that they were compatible.</w:t>
      </w:r>
    </w:p>
    <w:p w:rsidR="003A5262" w:rsidRPr="0045373C" w:rsidRDefault="0045373C" w:rsidP="006601BC">
      <w:pPr>
        <w:overflowPunct/>
        <w:autoSpaceDE/>
        <w:autoSpaceDN/>
        <w:adjustRightInd/>
        <w:spacing w:after="200" w:line="480" w:lineRule="auto"/>
        <w:ind w:firstLine="720"/>
        <w:jc w:val="both"/>
        <w:textAlignment w:val="auto"/>
        <w:rPr>
          <w:rFonts w:eastAsiaTheme="minorHAnsi"/>
          <w:sz w:val="24"/>
          <w:szCs w:val="24"/>
        </w:rPr>
      </w:pPr>
      <w:r w:rsidRPr="0045373C">
        <w:rPr>
          <w:b/>
          <w:noProof/>
          <w:sz w:val="36"/>
          <w:szCs w:val="36"/>
        </w:rPr>
        <w:lastRenderedPageBreak/>
        <mc:AlternateContent>
          <mc:Choice Requires="wps">
            <w:drawing>
              <wp:anchor distT="0" distB="0" distL="114300" distR="114300" simplePos="0" relativeHeight="251703808" behindDoc="0" locked="0" layoutInCell="1" allowOverlap="1" wp14:anchorId="1686F6D2" wp14:editId="52B78425">
                <wp:simplePos x="0" y="0"/>
                <wp:positionH relativeFrom="column">
                  <wp:posOffset>4714875</wp:posOffset>
                </wp:positionH>
                <wp:positionV relativeFrom="paragraph">
                  <wp:posOffset>-836154</wp:posOffset>
                </wp:positionV>
                <wp:extent cx="1744980" cy="304800"/>
                <wp:effectExtent l="0" t="0" r="7620" b="0"/>
                <wp:wrapNone/>
                <wp:docPr id="69" name="Rounded Rectangle 69"/>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45373C">
                            <w:pPr>
                              <w:jc w:val="center"/>
                              <w:rPr>
                                <w:b/>
                              </w:rPr>
                            </w:pPr>
                            <w:r w:rsidRPr="00310878">
                              <w:rPr>
                                <w:b/>
                              </w:rPr>
                              <w:t>8.0 Schedule of Progress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9" o:spid="_x0000_s1040" style="position:absolute;left:0;text-align:left;margin-left:371.25pt;margin-top:-65.85pt;width:137.4pt;height:24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" fillcolor="white [3201]" stroked="f" strokeweight="2pt">
                <v:textbox>
                  <w:txbxContent>
                    <w:p w:rsidR="0045373C" w:rsidRPr="00310878" w:rsidRDefault="0045373C" w:rsidP="0045373C">
                      <w:pPr>
                        <w:jc w:val="center"/>
                        <w:rPr>
                          <w:b/>
                        </w:rPr>
                      </w:pPr>
                      <w:r w:rsidRPr="00310878">
                        <w:rPr>
                          <w:b/>
                        </w:rPr>
                        <w:t>8.0 Schedule of Progress</w:t>
                      </w:r>
                    </w:p>
                  </w:txbxContent>
                </v:textbox>
              </v:roundrect>
            </w:pict>
          </mc:Fallback>
        </mc:AlternateContent>
      </w:r>
      <w:r w:rsidR="003A5262" w:rsidRPr="0045373C">
        <w:rPr>
          <w:rFonts w:eastAsiaTheme="minorHAnsi"/>
          <w:sz w:val="24"/>
          <w:szCs w:val="24"/>
        </w:rPr>
        <w:t xml:space="preserve">When we received the new </w:t>
      </w:r>
      <w:r w:rsidR="00AB4E4E" w:rsidRPr="0045373C">
        <w:rPr>
          <w:rFonts w:eastAsiaTheme="minorHAnsi"/>
          <w:sz w:val="24"/>
          <w:szCs w:val="24"/>
        </w:rPr>
        <w:t>XBee</w:t>
      </w:r>
      <w:r w:rsidR="003A5262" w:rsidRPr="0045373C">
        <w:rPr>
          <w:rFonts w:eastAsiaTheme="minorHAnsi"/>
          <w:sz w:val="24"/>
          <w:szCs w:val="24"/>
        </w:rPr>
        <w:t xml:space="preserve"> RF </w:t>
      </w:r>
      <w:r w:rsidR="00AB4E4E" w:rsidRPr="0045373C">
        <w:rPr>
          <w:rFonts w:eastAsiaTheme="minorHAnsi"/>
          <w:sz w:val="24"/>
          <w:szCs w:val="24"/>
        </w:rPr>
        <w:t>Modules,</w:t>
      </w:r>
      <w:r w:rsidR="003A5262" w:rsidRPr="0045373C">
        <w:rPr>
          <w:rFonts w:eastAsiaTheme="minorHAnsi"/>
          <w:sz w:val="24"/>
          <w:szCs w:val="24"/>
        </w:rPr>
        <w:t xml:space="preserve"> we had to put them on the Starter Kit boards.  We had to unsolder the old </w:t>
      </w:r>
      <w:r w:rsidR="00AB4E4E" w:rsidRPr="0045373C">
        <w:rPr>
          <w:rFonts w:eastAsiaTheme="minorHAnsi"/>
          <w:sz w:val="24"/>
          <w:szCs w:val="24"/>
        </w:rPr>
        <w:t>XBee</w:t>
      </w:r>
      <w:r w:rsidR="003A5262" w:rsidRPr="0045373C">
        <w:rPr>
          <w:rFonts w:eastAsiaTheme="minorHAnsi"/>
          <w:sz w:val="24"/>
          <w:szCs w:val="24"/>
        </w:rPr>
        <w:t xml:space="preserve"> RF modules and solder the new ones on.  After they were soldered on, we tested them with the program X-CTU and it was able to communicate with each of them.</w:t>
      </w:r>
    </w:p>
    <w:p w:rsidR="00310878" w:rsidRPr="0045373C" w:rsidRDefault="00310878" w:rsidP="006601BC">
      <w:pPr>
        <w:overflowPunct/>
        <w:autoSpaceDE/>
        <w:autoSpaceDN/>
        <w:adjustRightInd/>
        <w:spacing w:after="200" w:line="480" w:lineRule="auto"/>
        <w:ind w:firstLine="720"/>
        <w:jc w:val="both"/>
        <w:textAlignment w:val="auto"/>
        <w:rPr>
          <w:rFonts w:eastAsiaTheme="minorHAnsi"/>
          <w:sz w:val="24"/>
          <w:szCs w:val="24"/>
        </w:rPr>
      </w:pPr>
    </w:p>
    <w:p w:rsidR="003A5262" w:rsidRPr="0045373C" w:rsidRDefault="003A5262" w:rsidP="006601BC">
      <w:pPr>
        <w:overflowPunct/>
        <w:autoSpaceDE/>
        <w:autoSpaceDN/>
        <w:adjustRightInd/>
        <w:spacing w:after="200" w:line="480" w:lineRule="auto"/>
        <w:ind w:firstLine="720"/>
        <w:jc w:val="both"/>
        <w:textAlignment w:val="auto"/>
        <w:rPr>
          <w:rFonts w:eastAsiaTheme="minorHAnsi"/>
          <w:sz w:val="24"/>
          <w:szCs w:val="24"/>
        </w:rPr>
      </w:pPr>
      <w:r w:rsidRPr="0045373C">
        <w:rPr>
          <w:rFonts w:eastAsiaTheme="minorHAnsi"/>
          <w:sz w:val="24"/>
          <w:szCs w:val="24"/>
        </w:rPr>
        <w:t xml:space="preserve">We were able to make a network using one </w:t>
      </w:r>
      <w:r w:rsidR="00AB4E4E" w:rsidRPr="0045373C">
        <w:rPr>
          <w:rFonts w:eastAsiaTheme="minorHAnsi"/>
          <w:sz w:val="24"/>
          <w:szCs w:val="24"/>
        </w:rPr>
        <w:t>XBee</w:t>
      </w:r>
      <w:r w:rsidRPr="0045373C">
        <w:rPr>
          <w:rFonts w:eastAsiaTheme="minorHAnsi"/>
          <w:sz w:val="24"/>
          <w:szCs w:val="24"/>
        </w:rPr>
        <w:t xml:space="preserve"> RF module and setting it as the coordinator.  We set the other as a router and plugged the smart plug in.  In X-CTU, we had to set the same PAN ID, Baud Rate, and Scan Channels for each module.  The “ASSC” light on the smart plug is supposed to flash when it joins a network.  After writing all the settings to the </w:t>
      </w:r>
      <w:r w:rsidR="00AB4E4E" w:rsidRPr="0045373C">
        <w:rPr>
          <w:rFonts w:eastAsiaTheme="minorHAnsi"/>
          <w:sz w:val="24"/>
          <w:szCs w:val="24"/>
        </w:rPr>
        <w:t>XBee</w:t>
      </w:r>
      <w:r w:rsidRPr="0045373C">
        <w:rPr>
          <w:rFonts w:eastAsiaTheme="minorHAnsi"/>
          <w:sz w:val="24"/>
          <w:szCs w:val="24"/>
        </w:rPr>
        <w:t xml:space="preserve"> RF </w:t>
      </w:r>
      <w:r w:rsidR="00AB4E4E" w:rsidRPr="0045373C">
        <w:rPr>
          <w:rFonts w:eastAsiaTheme="minorHAnsi"/>
          <w:sz w:val="24"/>
          <w:szCs w:val="24"/>
        </w:rPr>
        <w:t>modules,</w:t>
      </w:r>
      <w:r w:rsidRPr="0045373C">
        <w:rPr>
          <w:rFonts w:eastAsiaTheme="minorHAnsi"/>
          <w:sz w:val="24"/>
          <w:szCs w:val="24"/>
        </w:rPr>
        <w:t xml:space="preserve"> the smart plug did not join the network.  We pressed the button on the smart plug four times to reset it and after a few </w:t>
      </w:r>
      <w:r w:rsidR="00AB4E4E" w:rsidRPr="0045373C">
        <w:rPr>
          <w:rFonts w:eastAsiaTheme="minorHAnsi"/>
          <w:sz w:val="24"/>
          <w:szCs w:val="24"/>
        </w:rPr>
        <w:t>seconds,</w:t>
      </w:r>
      <w:r w:rsidRPr="0045373C">
        <w:rPr>
          <w:rFonts w:eastAsiaTheme="minorHAnsi"/>
          <w:sz w:val="24"/>
          <w:szCs w:val="24"/>
        </w:rPr>
        <w:t xml:space="preserve"> the light started to flash.</w:t>
      </w:r>
      <w:r w:rsidR="0045373C" w:rsidRPr="0045373C">
        <w:rPr>
          <w:b/>
          <w:noProof/>
          <w:sz w:val="36"/>
          <w:szCs w:val="36"/>
        </w:rPr>
        <w:t xml:space="preserve"> </w:t>
      </w:r>
    </w:p>
    <w:p w:rsidR="00310878" w:rsidRPr="0045373C" w:rsidRDefault="00310878" w:rsidP="006601BC">
      <w:pPr>
        <w:overflowPunct/>
        <w:autoSpaceDE/>
        <w:autoSpaceDN/>
        <w:adjustRightInd/>
        <w:spacing w:after="200" w:line="480" w:lineRule="auto"/>
        <w:ind w:firstLine="720"/>
        <w:jc w:val="both"/>
        <w:textAlignment w:val="auto"/>
        <w:rPr>
          <w:rFonts w:eastAsiaTheme="minorHAnsi"/>
          <w:sz w:val="24"/>
          <w:szCs w:val="24"/>
        </w:rPr>
      </w:pPr>
    </w:p>
    <w:p w:rsidR="003A5262" w:rsidRPr="0045373C" w:rsidRDefault="003A5262" w:rsidP="006601BC">
      <w:pPr>
        <w:overflowPunct/>
        <w:autoSpaceDE/>
        <w:autoSpaceDN/>
        <w:adjustRightInd/>
        <w:spacing w:after="200" w:line="480" w:lineRule="auto"/>
        <w:ind w:firstLine="720"/>
        <w:jc w:val="both"/>
        <w:textAlignment w:val="auto"/>
        <w:rPr>
          <w:rFonts w:eastAsiaTheme="minorHAnsi"/>
          <w:sz w:val="24"/>
          <w:szCs w:val="24"/>
        </w:rPr>
      </w:pPr>
      <w:r w:rsidRPr="0045373C">
        <w:rPr>
          <w:rFonts w:eastAsiaTheme="minorHAnsi"/>
          <w:sz w:val="24"/>
          <w:szCs w:val="24"/>
        </w:rPr>
        <w:t xml:space="preserve">Now that the smart plug joined the network, we wanted to obtain its address using X-CTU.  When we first tried to discover </w:t>
      </w:r>
      <w:r w:rsidR="00AB4E4E" w:rsidRPr="0045373C">
        <w:rPr>
          <w:rFonts w:eastAsiaTheme="minorHAnsi"/>
          <w:sz w:val="24"/>
          <w:szCs w:val="24"/>
        </w:rPr>
        <w:t>devices,</w:t>
      </w:r>
      <w:r w:rsidRPr="0045373C">
        <w:rPr>
          <w:rFonts w:eastAsiaTheme="minorHAnsi"/>
          <w:sz w:val="24"/>
          <w:szCs w:val="24"/>
        </w:rPr>
        <w:t xml:space="preserve"> nothing came up on the list.  After research, we found that I had to set the </w:t>
      </w:r>
      <w:r w:rsidR="00AB4E4E" w:rsidRPr="0045373C">
        <w:rPr>
          <w:rFonts w:eastAsiaTheme="minorHAnsi"/>
          <w:sz w:val="24"/>
          <w:szCs w:val="24"/>
        </w:rPr>
        <w:t>XBee</w:t>
      </w:r>
      <w:r w:rsidRPr="0045373C">
        <w:rPr>
          <w:rFonts w:eastAsiaTheme="minorHAnsi"/>
          <w:sz w:val="24"/>
          <w:szCs w:val="24"/>
        </w:rPr>
        <w:t xml:space="preserve"> RF modules as a “COORDINATOR API” instead of “COORDINATOR AT.”  Once we changed the coordinator and router to API and reset the smart plug, we attempted to discover the devices.  The coordinator, router and smart plug showed up on the list with their addresses and type of device they are.  We need the addresses to write our program to communicate to each device.  </w:t>
      </w:r>
    </w:p>
    <w:p w:rsidR="00310878" w:rsidRPr="0045373C" w:rsidRDefault="00310878" w:rsidP="006601BC">
      <w:pPr>
        <w:overflowPunct/>
        <w:autoSpaceDE/>
        <w:autoSpaceDN/>
        <w:adjustRightInd/>
        <w:spacing w:after="200" w:line="480" w:lineRule="auto"/>
        <w:ind w:firstLine="720"/>
        <w:jc w:val="both"/>
        <w:textAlignment w:val="auto"/>
        <w:rPr>
          <w:rFonts w:eastAsiaTheme="minorHAnsi"/>
          <w:sz w:val="24"/>
          <w:szCs w:val="24"/>
        </w:rPr>
      </w:pPr>
    </w:p>
    <w:p w:rsidR="00310878" w:rsidRPr="0045373C" w:rsidRDefault="00310878" w:rsidP="006601BC">
      <w:pPr>
        <w:overflowPunct/>
        <w:autoSpaceDE/>
        <w:autoSpaceDN/>
        <w:adjustRightInd/>
        <w:spacing w:after="200" w:line="480" w:lineRule="auto"/>
        <w:ind w:firstLine="720"/>
        <w:jc w:val="both"/>
        <w:textAlignment w:val="auto"/>
        <w:rPr>
          <w:rFonts w:eastAsiaTheme="minorHAnsi"/>
          <w:sz w:val="24"/>
          <w:szCs w:val="24"/>
        </w:rPr>
      </w:pPr>
    </w:p>
    <w:p w:rsidR="00310878" w:rsidRPr="0045373C" w:rsidRDefault="00310878" w:rsidP="006601BC">
      <w:pPr>
        <w:overflowPunct/>
        <w:autoSpaceDE/>
        <w:autoSpaceDN/>
        <w:adjustRightInd/>
        <w:spacing w:after="200" w:line="480" w:lineRule="auto"/>
        <w:ind w:firstLine="720"/>
        <w:jc w:val="both"/>
        <w:textAlignment w:val="auto"/>
        <w:rPr>
          <w:rFonts w:eastAsiaTheme="minorHAnsi"/>
          <w:sz w:val="24"/>
          <w:szCs w:val="24"/>
        </w:rPr>
      </w:pPr>
    </w:p>
    <w:p w:rsidR="00B1103C" w:rsidRDefault="0045373C" w:rsidP="006601BC">
      <w:pPr>
        <w:overflowPunct/>
        <w:autoSpaceDE/>
        <w:autoSpaceDN/>
        <w:adjustRightInd/>
        <w:spacing w:after="200" w:line="480" w:lineRule="auto"/>
        <w:ind w:firstLine="720"/>
        <w:jc w:val="both"/>
        <w:textAlignment w:val="auto"/>
        <w:rPr>
          <w:rFonts w:eastAsiaTheme="minorHAnsi"/>
          <w:sz w:val="24"/>
          <w:szCs w:val="24"/>
        </w:rPr>
      </w:pPr>
      <w:r w:rsidRPr="0045373C">
        <w:rPr>
          <w:b/>
          <w:noProof/>
          <w:sz w:val="36"/>
          <w:szCs w:val="36"/>
        </w:rPr>
        <w:lastRenderedPageBreak/>
        <mc:AlternateContent>
          <mc:Choice Requires="wps">
            <w:drawing>
              <wp:anchor distT="0" distB="0" distL="114300" distR="114300" simplePos="0" relativeHeight="251705856" behindDoc="0" locked="0" layoutInCell="1" allowOverlap="1" wp14:anchorId="65555F93" wp14:editId="174065F8">
                <wp:simplePos x="0" y="0"/>
                <wp:positionH relativeFrom="column">
                  <wp:posOffset>4714734</wp:posOffset>
                </wp:positionH>
                <wp:positionV relativeFrom="paragraph">
                  <wp:posOffset>-827405</wp:posOffset>
                </wp:positionV>
                <wp:extent cx="1744980" cy="304800"/>
                <wp:effectExtent l="0" t="0" r="7620" b="0"/>
                <wp:wrapNone/>
                <wp:docPr id="70" name="Rounded Rectangle 70"/>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45373C">
                            <w:pPr>
                              <w:jc w:val="center"/>
                              <w:rPr>
                                <w:b/>
                              </w:rPr>
                            </w:pPr>
                            <w:r w:rsidRPr="00310878">
                              <w:rPr>
                                <w:b/>
                              </w:rPr>
                              <w:t>8.0 Schedule of Progress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0" o:spid="_x0000_s1041" style="position:absolute;left:0;text-align:left;margin-left:371.25pt;margin-top:-65.15pt;width:137.4pt;height:24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" fillcolor="white [3201]" stroked="f" strokeweight="2pt">
                <v:textbox>
                  <w:txbxContent>
                    <w:p w:rsidR="0045373C" w:rsidRPr="00310878" w:rsidRDefault="0045373C" w:rsidP="0045373C">
                      <w:pPr>
                        <w:jc w:val="center"/>
                        <w:rPr>
                          <w:b/>
                        </w:rPr>
                      </w:pPr>
                      <w:r w:rsidRPr="00310878">
                        <w:rPr>
                          <w:b/>
                        </w:rPr>
                        <w:t>8.0 Schedule of Progress</w:t>
                      </w:r>
                    </w:p>
                  </w:txbxContent>
                </v:textbox>
              </v:roundrect>
            </w:pict>
          </mc:Fallback>
        </mc:AlternateContent>
      </w:r>
      <w:r w:rsidR="003A5262" w:rsidRPr="0045373C">
        <w:rPr>
          <w:rFonts w:eastAsiaTheme="minorHAnsi"/>
          <w:sz w:val="24"/>
          <w:szCs w:val="24"/>
        </w:rPr>
        <w:t xml:space="preserve">We are currently writing the program for our microcontroller to send commands to our </w:t>
      </w:r>
      <w:r w:rsidR="00AB4E4E" w:rsidRPr="0045373C">
        <w:rPr>
          <w:rFonts w:eastAsiaTheme="minorHAnsi"/>
          <w:sz w:val="24"/>
          <w:szCs w:val="24"/>
        </w:rPr>
        <w:t>XBee</w:t>
      </w:r>
      <w:r w:rsidR="003A5262" w:rsidRPr="0045373C">
        <w:rPr>
          <w:rFonts w:eastAsiaTheme="minorHAnsi"/>
          <w:sz w:val="24"/>
          <w:szCs w:val="24"/>
        </w:rPr>
        <w:t xml:space="preserve"> RF modules.  In our program, we will be able to turn electrical devices on and off through the smart plugs.  Our program will tell the </w:t>
      </w:r>
      <w:r w:rsidR="00AB4E4E" w:rsidRPr="0045373C">
        <w:rPr>
          <w:rFonts w:eastAsiaTheme="minorHAnsi"/>
          <w:sz w:val="24"/>
          <w:szCs w:val="24"/>
        </w:rPr>
        <w:t>XBee</w:t>
      </w:r>
      <w:r w:rsidR="003A5262" w:rsidRPr="0045373C">
        <w:rPr>
          <w:rFonts w:eastAsiaTheme="minorHAnsi"/>
          <w:sz w:val="24"/>
          <w:szCs w:val="24"/>
        </w:rPr>
        <w:t xml:space="preserve"> RF modules to turn off all of the devices connected to the network.  We are writing our program in MPLab.  The program will be loaded onto our PIC18F4550 microcontroller using our programming board.  We have to connect our microcontroller to one of our </w:t>
      </w:r>
      <w:r w:rsidR="00AB4E4E" w:rsidRPr="0045373C">
        <w:rPr>
          <w:rFonts w:eastAsiaTheme="minorHAnsi"/>
          <w:sz w:val="24"/>
          <w:szCs w:val="24"/>
        </w:rPr>
        <w:t>XBee</w:t>
      </w:r>
      <w:r w:rsidR="003A5262" w:rsidRPr="0045373C">
        <w:rPr>
          <w:rFonts w:eastAsiaTheme="minorHAnsi"/>
          <w:sz w:val="24"/>
          <w:szCs w:val="24"/>
        </w:rPr>
        <w:t xml:space="preserve"> RF modules</w:t>
      </w:r>
      <w:r w:rsidR="00AB4E4E" w:rsidRPr="0045373C">
        <w:rPr>
          <w:rFonts w:eastAsiaTheme="minorHAnsi"/>
          <w:sz w:val="24"/>
          <w:szCs w:val="24"/>
        </w:rPr>
        <w:t>, which</w:t>
      </w:r>
      <w:r w:rsidR="003A5262" w:rsidRPr="0045373C">
        <w:rPr>
          <w:rFonts w:eastAsiaTheme="minorHAnsi"/>
          <w:sz w:val="24"/>
          <w:szCs w:val="24"/>
        </w:rPr>
        <w:t xml:space="preserve"> will be able to use the program </w:t>
      </w:r>
      <w:proofErr w:type="gramStart"/>
      <w:r w:rsidR="003A5262" w:rsidRPr="0045373C">
        <w:rPr>
          <w:rFonts w:eastAsiaTheme="minorHAnsi"/>
          <w:sz w:val="24"/>
          <w:szCs w:val="24"/>
        </w:rPr>
        <w:t>to wirelessly communicate</w:t>
      </w:r>
      <w:proofErr w:type="gramEnd"/>
      <w:r w:rsidR="003A5262" w:rsidRPr="0045373C">
        <w:rPr>
          <w:rFonts w:eastAsiaTheme="minorHAnsi"/>
          <w:sz w:val="24"/>
          <w:szCs w:val="24"/>
        </w:rPr>
        <w:t xml:space="preserve"> to other </w:t>
      </w:r>
      <w:r w:rsidR="00AB4E4E" w:rsidRPr="0045373C">
        <w:rPr>
          <w:rFonts w:eastAsiaTheme="minorHAnsi"/>
          <w:sz w:val="24"/>
          <w:szCs w:val="24"/>
        </w:rPr>
        <w:t>XBee</w:t>
      </w:r>
      <w:r w:rsidR="003A5262" w:rsidRPr="0045373C">
        <w:rPr>
          <w:rFonts w:eastAsiaTheme="minorHAnsi"/>
          <w:sz w:val="24"/>
          <w:szCs w:val="24"/>
        </w:rPr>
        <w:t xml:space="preserve"> RF modules and smart plugs.  </w:t>
      </w:r>
    </w:p>
    <w:p w:rsidR="00B1103C" w:rsidRDefault="00B1103C">
      <w:pPr>
        <w:overflowPunct/>
        <w:autoSpaceDE/>
        <w:autoSpaceDN/>
        <w:adjustRightInd/>
        <w:textAlignment w:val="auto"/>
        <w:rPr>
          <w:rFonts w:eastAsiaTheme="minorHAnsi"/>
          <w:sz w:val="24"/>
          <w:szCs w:val="24"/>
        </w:rPr>
      </w:pPr>
      <w:r>
        <w:rPr>
          <w:rFonts w:eastAsiaTheme="minorHAnsi"/>
          <w:sz w:val="24"/>
          <w:szCs w:val="24"/>
        </w:rPr>
        <w:br w:type="page"/>
      </w:r>
    </w:p>
    <w:p w:rsidR="00B1103C" w:rsidRDefault="00B1103C">
      <w:pPr>
        <w:overflowPunct/>
        <w:autoSpaceDE/>
        <w:autoSpaceDN/>
        <w:adjustRightInd/>
        <w:textAlignment w:val="auto"/>
        <w:rPr>
          <w:rFonts w:eastAsiaTheme="minorHAnsi"/>
          <w:sz w:val="24"/>
          <w:szCs w:val="24"/>
        </w:rPr>
      </w:pPr>
      <w:r w:rsidRPr="0045373C">
        <w:rPr>
          <w:b/>
          <w:noProof/>
          <w:sz w:val="36"/>
          <w:szCs w:val="36"/>
        </w:rPr>
        <w:lastRenderedPageBreak/>
        <mc:AlternateContent>
          <mc:Choice Requires="wps">
            <w:drawing>
              <wp:anchor distT="0" distB="0" distL="114300" distR="114300" simplePos="0" relativeHeight="251732480" behindDoc="0" locked="0" layoutInCell="1" allowOverlap="1" wp14:anchorId="25800419" wp14:editId="3B2A043B">
                <wp:simplePos x="0" y="0"/>
                <wp:positionH relativeFrom="column">
                  <wp:posOffset>4689969</wp:posOffset>
                </wp:positionH>
                <wp:positionV relativeFrom="paragraph">
                  <wp:posOffset>-831850</wp:posOffset>
                </wp:positionV>
                <wp:extent cx="1744980" cy="304800"/>
                <wp:effectExtent l="0" t="0" r="7620" b="0"/>
                <wp:wrapNone/>
                <wp:docPr id="1" name="Rounded Rectangle 1"/>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B1103C">
                            <w:pPr>
                              <w:jc w:val="center"/>
                              <w:rPr>
                                <w:b/>
                              </w:rPr>
                            </w:pPr>
                            <w:proofErr w:type="gramStart"/>
                            <w:r>
                              <w:rPr>
                                <w:b/>
                              </w:rPr>
                              <w:t>9</w:t>
                            </w:r>
                            <w:r w:rsidRPr="00310878">
                              <w:rPr>
                                <w:b/>
                              </w:rPr>
                              <w:t>.0</w:t>
                            </w:r>
                            <w:proofErr w:type="gramEnd"/>
                            <w:r w:rsidRPr="00310878">
                              <w:rPr>
                                <w:b/>
                              </w:rPr>
                              <w:t xml:space="preserve"> </w:t>
                            </w:r>
                            <w:r>
                              <w:rPr>
                                <w:b/>
                              </w:rPr>
                              <w:t>Report Specifications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42" style="position:absolute;margin-left:369.3pt;margin-top:-65.5pt;width:137.4pt;height:24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" fillcolor="white [3201]" stroked="f" strokeweight="2pt">
                <v:textbox>
                  <w:txbxContent>
                    <w:p w:rsidR="00513A05" w:rsidRPr="00310878" w:rsidRDefault="00513A05" w:rsidP="00B1103C">
                      <w:pPr>
                        <w:jc w:val="center"/>
                        <w:rPr>
                          <w:b/>
                        </w:rPr>
                      </w:pPr>
                      <w:proofErr w:type="gramStart"/>
                      <w:r>
                        <w:rPr>
                          <w:b/>
                        </w:rPr>
                        <w:t>9</w:t>
                      </w:r>
                      <w:r w:rsidRPr="00310878">
                        <w:rPr>
                          <w:b/>
                        </w:rPr>
                        <w:t>.0</w:t>
                      </w:r>
                      <w:proofErr w:type="gramEnd"/>
                      <w:r w:rsidRPr="00310878">
                        <w:rPr>
                          <w:b/>
                        </w:rPr>
                        <w:t xml:space="preserve"> </w:t>
                      </w:r>
                      <w:r>
                        <w:rPr>
                          <w:b/>
                        </w:rPr>
                        <w:t>Report Specifications</w:t>
                      </w:r>
                    </w:p>
                  </w:txbxContent>
                </v:textbox>
              </v:roundrect>
            </w:pict>
          </mc:Fallback>
        </mc:AlternateContent>
      </w:r>
    </w:p>
    <w:p w:rsidR="00B1103C" w:rsidRDefault="00B1103C">
      <w:pPr>
        <w:overflowPunct/>
        <w:autoSpaceDE/>
        <w:autoSpaceDN/>
        <w:adjustRightInd/>
        <w:textAlignment w:val="auto"/>
        <w:rPr>
          <w:rFonts w:eastAsiaTheme="minorHAnsi"/>
          <w:sz w:val="24"/>
          <w:szCs w:val="24"/>
        </w:rPr>
      </w:pPr>
    </w:p>
    <w:p w:rsidR="00B1103C" w:rsidRDefault="00B1103C" w:rsidP="00B1103C">
      <w:pPr>
        <w:overflowPunct/>
        <w:autoSpaceDE/>
        <w:autoSpaceDN/>
        <w:adjustRightInd/>
        <w:spacing w:after="200" w:line="480" w:lineRule="auto"/>
        <w:jc w:val="both"/>
        <w:textAlignment w:val="auto"/>
        <w:rPr>
          <w:rFonts w:eastAsiaTheme="minorHAnsi"/>
          <w:b/>
          <w:sz w:val="24"/>
          <w:szCs w:val="24"/>
        </w:rPr>
      </w:pPr>
    </w:p>
    <w:p w:rsidR="00B1103C" w:rsidRDefault="00B1103C" w:rsidP="00B1103C">
      <w:pPr>
        <w:overflowPunct/>
        <w:autoSpaceDE/>
        <w:autoSpaceDN/>
        <w:adjustRightInd/>
        <w:spacing w:after="200" w:line="480" w:lineRule="auto"/>
        <w:jc w:val="both"/>
        <w:textAlignment w:val="auto"/>
        <w:rPr>
          <w:rFonts w:eastAsiaTheme="minorHAnsi"/>
          <w:b/>
          <w:sz w:val="24"/>
          <w:szCs w:val="24"/>
        </w:rPr>
      </w:pPr>
      <w:r w:rsidRPr="00B1103C">
        <w:rPr>
          <w:rFonts w:eastAsiaTheme="minorHAnsi"/>
          <w:b/>
          <w:sz w:val="24"/>
          <w:szCs w:val="24"/>
        </w:rPr>
        <w:t>REPORT SPECIFICATIONS</w:t>
      </w:r>
    </w:p>
    <w:p w:rsidR="00B1103C" w:rsidRDefault="00B1103C">
      <w:pPr>
        <w:overflowPunct/>
        <w:autoSpaceDE/>
        <w:autoSpaceDN/>
        <w:adjustRightInd/>
        <w:textAlignment w:val="auto"/>
        <w:rPr>
          <w:rFonts w:eastAsiaTheme="minorHAnsi"/>
          <w:b/>
          <w:sz w:val="24"/>
          <w:szCs w:val="24"/>
        </w:rPr>
      </w:pPr>
      <w:r>
        <w:rPr>
          <w:rFonts w:eastAsiaTheme="minorHAnsi"/>
          <w:b/>
          <w:sz w:val="24"/>
          <w:szCs w:val="24"/>
        </w:rPr>
        <w:br w:type="page"/>
      </w:r>
    </w:p>
    <w:p w:rsidR="007373C3" w:rsidRPr="007373C3" w:rsidRDefault="007373C3" w:rsidP="007373C3">
      <w:pPr>
        <w:pStyle w:val="TOC1"/>
        <w:rPr>
          <w:i w:val="0"/>
          <w:szCs w:val="22"/>
        </w:rPr>
      </w:pPr>
      <w:r w:rsidRPr="007373C3">
        <w:rPr>
          <w:noProof/>
          <w:sz w:val="36"/>
          <w:szCs w:val="36"/>
        </w:rPr>
        <w:lastRenderedPageBreak/>
        <mc:AlternateContent>
          <mc:Choice Requires="wps">
            <w:drawing>
              <wp:anchor distT="0" distB="0" distL="114300" distR="114300" simplePos="0" relativeHeight="251734528" behindDoc="0" locked="0" layoutInCell="1" allowOverlap="1" wp14:anchorId="16550C31" wp14:editId="57C166D3">
                <wp:simplePos x="0" y="0"/>
                <wp:positionH relativeFrom="column">
                  <wp:posOffset>4681079</wp:posOffset>
                </wp:positionH>
                <wp:positionV relativeFrom="paragraph">
                  <wp:posOffset>-829310</wp:posOffset>
                </wp:positionV>
                <wp:extent cx="1744980" cy="304800"/>
                <wp:effectExtent l="0" t="0" r="7620" b="0"/>
                <wp:wrapNone/>
                <wp:docPr id="73" name="Rounded Rectangle 73"/>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B1103C">
                            <w:pPr>
                              <w:jc w:val="center"/>
                              <w:rPr>
                                <w:b/>
                              </w:rPr>
                            </w:pPr>
                            <w:proofErr w:type="gramStart"/>
                            <w:r>
                              <w:rPr>
                                <w:b/>
                              </w:rPr>
                              <w:t>9</w:t>
                            </w:r>
                            <w:r w:rsidRPr="00310878">
                              <w:rPr>
                                <w:b/>
                              </w:rPr>
                              <w:t>.0</w:t>
                            </w:r>
                            <w:proofErr w:type="gramEnd"/>
                            <w:r w:rsidRPr="00310878">
                              <w:rPr>
                                <w:b/>
                              </w:rPr>
                              <w:t xml:space="preserve"> </w:t>
                            </w:r>
                            <w:r>
                              <w:rPr>
                                <w:b/>
                              </w:rPr>
                              <w:t>Report Specifications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3" o:spid="_x0000_s1043" style="position:absolute;margin-left:368.6pt;margin-top:-65.3pt;width:137.4pt;height:24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" fillcolor="white [3201]" stroked="f" strokeweight="2pt">
                <v:textbox>
                  <w:txbxContent>
                    <w:p w:rsidR="00513A05" w:rsidRPr="00310878" w:rsidRDefault="00513A05" w:rsidP="00B1103C">
                      <w:pPr>
                        <w:jc w:val="center"/>
                        <w:rPr>
                          <w:b/>
                        </w:rPr>
                      </w:pPr>
                      <w:proofErr w:type="gramStart"/>
                      <w:r>
                        <w:rPr>
                          <w:b/>
                        </w:rPr>
                        <w:t>9</w:t>
                      </w:r>
                      <w:r w:rsidRPr="00310878">
                        <w:rPr>
                          <w:b/>
                        </w:rPr>
                        <w:t>.0</w:t>
                      </w:r>
                      <w:proofErr w:type="gramEnd"/>
                      <w:r w:rsidRPr="00310878">
                        <w:rPr>
                          <w:b/>
                        </w:rPr>
                        <w:t xml:space="preserve"> </w:t>
                      </w:r>
                      <w:r>
                        <w:rPr>
                          <w:b/>
                        </w:rPr>
                        <w:t>Report Specifications</w:t>
                      </w:r>
                    </w:p>
                  </w:txbxContent>
                </v:textbox>
              </v:roundrect>
            </w:pict>
          </mc:Fallback>
        </mc:AlternateContent>
      </w:r>
      <w:r w:rsidRPr="007373C3">
        <w:rPr>
          <w:i w:val="0"/>
          <w:szCs w:val="22"/>
        </w:rPr>
        <w:t xml:space="preserve">   9.1 Poster Presentations</w:t>
      </w:r>
    </w:p>
    <w:p w:rsidR="007373C3" w:rsidRPr="007373C3" w:rsidRDefault="007373C3" w:rsidP="007373C3"/>
    <w:p w:rsidR="007373C3" w:rsidRPr="00441B56" w:rsidRDefault="007373C3" w:rsidP="007373C3">
      <w:pPr>
        <w:pStyle w:val="TOC1"/>
        <w:rPr>
          <w:b w:val="0"/>
          <w:i w:val="0"/>
          <w:szCs w:val="22"/>
        </w:rPr>
      </w:pPr>
      <w:r w:rsidRPr="00441B56">
        <w:rPr>
          <w:b w:val="0"/>
          <w:i w:val="0"/>
          <w:szCs w:val="22"/>
        </w:rPr>
        <w:t xml:space="preserve"> </w:t>
      </w:r>
    </w:p>
    <w:p w:rsidR="003A5262" w:rsidRDefault="007373C3" w:rsidP="007373C3">
      <w:pPr>
        <w:overflowPunct/>
        <w:autoSpaceDE/>
        <w:autoSpaceDN/>
        <w:adjustRightInd/>
        <w:spacing w:line="480" w:lineRule="auto"/>
        <w:ind w:firstLine="720"/>
        <w:jc w:val="both"/>
        <w:textAlignment w:val="auto"/>
        <w:rPr>
          <w:rFonts w:eastAsiaTheme="minorHAnsi"/>
          <w:sz w:val="24"/>
          <w:szCs w:val="24"/>
        </w:rPr>
      </w:pPr>
      <w:r w:rsidRPr="00441B56">
        <w:rPr>
          <w:szCs w:val="22"/>
        </w:rPr>
        <w:t xml:space="preserve">   </w:t>
      </w:r>
      <w:r w:rsidR="00B1103C" w:rsidRPr="00B1103C">
        <w:rPr>
          <w:rFonts w:eastAsiaTheme="minorHAnsi"/>
          <w:sz w:val="24"/>
          <w:szCs w:val="24"/>
        </w:rPr>
        <w:t xml:space="preserve">Piter Garcia, representing of this group, traveled upstate to compete with different schools in the field of technology at Lake George.  </w:t>
      </w:r>
      <w:r w:rsidR="00B1103C">
        <w:rPr>
          <w:rFonts w:eastAsiaTheme="minorHAnsi"/>
          <w:sz w:val="24"/>
          <w:szCs w:val="24"/>
        </w:rPr>
        <w:t xml:space="preserve">The preparation of our poster along with all the information gathered and obtained by the members of this group satisfied the judges’ perspective. Giving to our project a second places in the poster presentation of the technology field. </w:t>
      </w:r>
    </w:p>
    <w:p w:rsidR="007373C3" w:rsidRDefault="007373C3" w:rsidP="007373C3">
      <w:pPr>
        <w:overflowPunct/>
        <w:autoSpaceDE/>
        <w:autoSpaceDN/>
        <w:adjustRightInd/>
        <w:spacing w:line="480" w:lineRule="auto"/>
        <w:ind w:firstLine="720"/>
        <w:jc w:val="both"/>
        <w:textAlignment w:val="auto"/>
        <w:rPr>
          <w:rFonts w:eastAsiaTheme="minorHAnsi"/>
          <w:sz w:val="24"/>
          <w:szCs w:val="24"/>
        </w:rPr>
      </w:pPr>
    </w:p>
    <w:p w:rsidR="007373C3" w:rsidRPr="007373C3" w:rsidRDefault="007373C3" w:rsidP="007373C3">
      <w:pPr>
        <w:overflowPunct/>
        <w:autoSpaceDE/>
        <w:autoSpaceDN/>
        <w:adjustRightInd/>
        <w:spacing w:line="480" w:lineRule="auto"/>
        <w:jc w:val="both"/>
        <w:textAlignment w:val="auto"/>
        <w:rPr>
          <w:b/>
          <w:szCs w:val="22"/>
        </w:rPr>
      </w:pPr>
      <w:r w:rsidRPr="007373C3">
        <w:rPr>
          <w:b/>
          <w:szCs w:val="22"/>
        </w:rPr>
        <w:t xml:space="preserve"> 9.2 Poster Design</w:t>
      </w:r>
    </w:p>
    <w:p w:rsidR="007373C3" w:rsidRDefault="007373C3" w:rsidP="007373C3">
      <w:pPr>
        <w:overflowPunct/>
        <w:autoSpaceDE/>
        <w:autoSpaceDN/>
        <w:adjustRightInd/>
        <w:spacing w:line="480" w:lineRule="auto"/>
        <w:jc w:val="both"/>
        <w:textAlignment w:val="auto"/>
        <w:rPr>
          <w:rFonts w:eastAsiaTheme="minorHAnsi"/>
          <w:sz w:val="24"/>
          <w:szCs w:val="24"/>
        </w:rPr>
      </w:pPr>
      <w:r w:rsidRPr="00441B56">
        <w:rPr>
          <w:szCs w:val="22"/>
        </w:rPr>
        <w:tab/>
      </w:r>
    </w:p>
    <w:p w:rsidR="00F101E2" w:rsidRDefault="007373C3" w:rsidP="007373C3">
      <w:pPr>
        <w:overflowPunct/>
        <w:autoSpaceDE/>
        <w:autoSpaceDN/>
        <w:adjustRightInd/>
        <w:spacing w:line="480" w:lineRule="auto"/>
        <w:ind w:firstLine="720"/>
        <w:jc w:val="both"/>
        <w:textAlignment w:val="auto"/>
        <w:rPr>
          <w:rFonts w:eastAsiaTheme="minorHAnsi"/>
          <w:sz w:val="24"/>
          <w:szCs w:val="24"/>
        </w:rPr>
      </w:pPr>
      <w:r>
        <w:rPr>
          <w:rFonts w:eastAsiaTheme="minorHAnsi"/>
          <w:sz w:val="24"/>
          <w:szCs w:val="24"/>
        </w:rPr>
        <w:t>The poster preparation based mostly on how to build a ZigBee network in homes to link and control electronic devices. It was explained how a microcontroller is to take place to work along with the XBee chip, coordinator, in order to manage and control the energy better.</w:t>
      </w:r>
    </w:p>
    <w:p w:rsidR="007373C3" w:rsidRDefault="007373C3" w:rsidP="007373C3">
      <w:pPr>
        <w:overflowPunct/>
        <w:autoSpaceDE/>
        <w:autoSpaceDN/>
        <w:adjustRightInd/>
        <w:spacing w:line="480" w:lineRule="auto"/>
        <w:ind w:firstLine="720"/>
        <w:jc w:val="both"/>
        <w:textAlignment w:val="auto"/>
        <w:rPr>
          <w:rFonts w:eastAsiaTheme="minorHAnsi"/>
          <w:sz w:val="24"/>
          <w:szCs w:val="24"/>
        </w:rPr>
      </w:pPr>
    </w:p>
    <w:p w:rsidR="007373C3" w:rsidRPr="007373C3" w:rsidRDefault="007373C3" w:rsidP="007373C3">
      <w:pPr>
        <w:overflowPunct/>
        <w:autoSpaceDE/>
        <w:autoSpaceDN/>
        <w:adjustRightInd/>
        <w:spacing w:line="480" w:lineRule="auto"/>
        <w:jc w:val="both"/>
        <w:textAlignment w:val="auto"/>
        <w:rPr>
          <w:b/>
          <w:szCs w:val="22"/>
        </w:rPr>
      </w:pPr>
      <w:r w:rsidRPr="007373C3">
        <w:rPr>
          <w:b/>
          <w:szCs w:val="22"/>
        </w:rPr>
        <w:t>9.3 Acknowledgments</w:t>
      </w:r>
    </w:p>
    <w:p w:rsidR="007373C3" w:rsidRDefault="007373C3" w:rsidP="007373C3">
      <w:pPr>
        <w:overflowPunct/>
        <w:autoSpaceDE/>
        <w:autoSpaceDN/>
        <w:adjustRightInd/>
        <w:spacing w:line="480" w:lineRule="auto"/>
        <w:jc w:val="both"/>
        <w:textAlignment w:val="auto"/>
        <w:rPr>
          <w:rFonts w:eastAsiaTheme="minorHAnsi"/>
          <w:sz w:val="24"/>
          <w:szCs w:val="24"/>
        </w:rPr>
      </w:pPr>
    </w:p>
    <w:p w:rsidR="007373C3" w:rsidRPr="007373C3" w:rsidRDefault="007373C3" w:rsidP="007373C3">
      <w:pPr>
        <w:overflowPunct/>
        <w:autoSpaceDE/>
        <w:autoSpaceDN/>
        <w:adjustRightInd/>
        <w:spacing w:line="480" w:lineRule="auto"/>
        <w:ind w:firstLine="720"/>
        <w:jc w:val="both"/>
        <w:textAlignment w:val="auto"/>
        <w:rPr>
          <w:rFonts w:eastAsiaTheme="minorHAnsi"/>
          <w:sz w:val="24"/>
          <w:szCs w:val="24"/>
        </w:rPr>
      </w:pPr>
      <w:r>
        <w:rPr>
          <w:rFonts w:eastAsiaTheme="minorHAnsi"/>
          <w:sz w:val="24"/>
          <w:szCs w:val="24"/>
        </w:rPr>
        <w:t xml:space="preserve">As a result, our assumptions and goals were clear and firm. This is the reason why our project awarded due to the clarity and details of the target of its content, which is to save energy in homes so families can also save money while protecting their electronic appliances. </w:t>
      </w:r>
    </w:p>
    <w:p w:rsidR="006601BC" w:rsidRPr="0045373C" w:rsidRDefault="006601BC" w:rsidP="009B159A">
      <w:pPr>
        <w:overflowPunct/>
        <w:autoSpaceDE/>
        <w:autoSpaceDN/>
        <w:adjustRightInd/>
        <w:textAlignment w:val="auto"/>
        <w:rPr>
          <w:b/>
          <w:sz w:val="36"/>
          <w:szCs w:val="36"/>
        </w:rPr>
      </w:pPr>
    </w:p>
    <w:p w:rsidR="006601BC" w:rsidRPr="0045373C" w:rsidRDefault="006601BC" w:rsidP="009B159A">
      <w:pPr>
        <w:overflowPunct/>
        <w:autoSpaceDE/>
        <w:autoSpaceDN/>
        <w:adjustRightInd/>
        <w:textAlignment w:val="auto"/>
        <w:rPr>
          <w:b/>
          <w:sz w:val="36"/>
          <w:szCs w:val="36"/>
        </w:rPr>
      </w:pPr>
    </w:p>
    <w:p w:rsidR="006601BC" w:rsidRPr="0045373C" w:rsidRDefault="006601BC" w:rsidP="009B159A">
      <w:pPr>
        <w:overflowPunct/>
        <w:autoSpaceDE/>
        <w:autoSpaceDN/>
        <w:adjustRightInd/>
        <w:textAlignment w:val="auto"/>
        <w:rPr>
          <w:b/>
          <w:sz w:val="36"/>
          <w:szCs w:val="36"/>
        </w:rPr>
      </w:pPr>
    </w:p>
    <w:p w:rsidR="006601BC" w:rsidRPr="0045373C" w:rsidRDefault="006601BC" w:rsidP="009B159A">
      <w:pPr>
        <w:overflowPunct/>
        <w:autoSpaceDE/>
        <w:autoSpaceDN/>
        <w:adjustRightInd/>
        <w:textAlignment w:val="auto"/>
        <w:rPr>
          <w:b/>
          <w:sz w:val="36"/>
          <w:szCs w:val="36"/>
        </w:rPr>
      </w:pPr>
    </w:p>
    <w:p w:rsidR="006601BC" w:rsidRPr="0045373C" w:rsidRDefault="006601BC" w:rsidP="009B159A">
      <w:pPr>
        <w:overflowPunct/>
        <w:autoSpaceDE/>
        <w:autoSpaceDN/>
        <w:adjustRightInd/>
        <w:textAlignment w:val="auto"/>
        <w:rPr>
          <w:b/>
          <w:sz w:val="36"/>
          <w:szCs w:val="36"/>
        </w:rPr>
      </w:pPr>
    </w:p>
    <w:p w:rsidR="006601BC" w:rsidRPr="0045373C" w:rsidRDefault="006601BC" w:rsidP="009B159A">
      <w:pPr>
        <w:overflowPunct/>
        <w:autoSpaceDE/>
        <w:autoSpaceDN/>
        <w:adjustRightInd/>
        <w:textAlignment w:val="auto"/>
        <w:rPr>
          <w:b/>
          <w:sz w:val="36"/>
          <w:szCs w:val="36"/>
        </w:rPr>
      </w:pPr>
    </w:p>
    <w:p w:rsidR="006601BC" w:rsidRPr="0045373C" w:rsidRDefault="006601BC" w:rsidP="009B159A">
      <w:pPr>
        <w:overflowPunct/>
        <w:autoSpaceDE/>
        <w:autoSpaceDN/>
        <w:adjustRightInd/>
        <w:textAlignment w:val="auto"/>
        <w:rPr>
          <w:b/>
          <w:sz w:val="36"/>
          <w:szCs w:val="36"/>
        </w:rPr>
      </w:pPr>
    </w:p>
    <w:p w:rsidR="00310878" w:rsidRPr="0045373C" w:rsidRDefault="00310878" w:rsidP="009B159A">
      <w:pPr>
        <w:overflowPunct/>
        <w:autoSpaceDE/>
        <w:autoSpaceDN/>
        <w:adjustRightInd/>
        <w:textAlignment w:val="auto"/>
        <w:rPr>
          <w:b/>
          <w:sz w:val="36"/>
          <w:szCs w:val="36"/>
        </w:rPr>
      </w:pPr>
    </w:p>
    <w:p w:rsidR="00310878" w:rsidRPr="0045373C" w:rsidRDefault="00310878" w:rsidP="009B159A">
      <w:pPr>
        <w:overflowPunct/>
        <w:autoSpaceDE/>
        <w:autoSpaceDN/>
        <w:adjustRightInd/>
        <w:textAlignment w:val="auto"/>
        <w:rPr>
          <w:b/>
          <w:sz w:val="36"/>
          <w:szCs w:val="36"/>
        </w:rPr>
      </w:pPr>
    </w:p>
    <w:p w:rsidR="00310878" w:rsidRPr="0045373C" w:rsidRDefault="00310878" w:rsidP="009B159A">
      <w:pPr>
        <w:overflowPunct/>
        <w:autoSpaceDE/>
        <w:autoSpaceDN/>
        <w:adjustRightInd/>
        <w:textAlignment w:val="auto"/>
        <w:rPr>
          <w:b/>
          <w:sz w:val="36"/>
          <w:szCs w:val="36"/>
        </w:rPr>
      </w:pPr>
    </w:p>
    <w:p w:rsidR="00310878" w:rsidRPr="0045373C" w:rsidRDefault="00310878" w:rsidP="009B159A">
      <w:pPr>
        <w:overflowPunct/>
        <w:autoSpaceDE/>
        <w:autoSpaceDN/>
        <w:adjustRightInd/>
        <w:textAlignment w:val="auto"/>
        <w:rPr>
          <w:b/>
          <w:sz w:val="36"/>
          <w:szCs w:val="36"/>
        </w:rPr>
      </w:pPr>
    </w:p>
    <w:p w:rsidR="00310878" w:rsidRPr="0045373C" w:rsidRDefault="00310878" w:rsidP="009B159A">
      <w:pPr>
        <w:overflowPunct/>
        <w:autoSpaceDE/>
        <w:autoSpaceDN/>
        <w:adjustRightInd/>
        <w:textAlignment w:val="auto"/>
        <w:rPr>
          <w:b/>
          <w:sz w:val="36"/>
          <w:szCs w:val="36"/>
        </w:rPr>
      </w:pPr>
    </w:p>
    <w:p w:rsidR="00310878" w:rsidRPr="0045373C" w:rsidRDefault="00310878" w:rsidP="009B159A">
      <w:pPr>
        <w:overflowPunct/>
        <w:autoSpaceDE/>
        <w:autoSpaceDN/>
        <w:adjustRightInd/>
        <w:textAlignment w:val="auto"/>
        <w:rPr>
          <w:b/>
          <w:sz w:val="36"/>
          <w:szCs w:val="36"/>
        </w:rPr>
      </w:pPr>
    </w:p>
    <w:p w:rsidR="00B1103C" w:rsidRDefault="00B1103C">
      <w:pPr>
        <w:overflowPunct/>
        <w:autoSpaceDE/>
        <w:autoSpaceDN/>
        <w:adjustRightInd/>
        <w:textAlignment w:val="auto"/>
        <w:rPr>
          <w:b/>
          <w:sz w:val="36"/>
          <w:szCs w:val="36"/>
        </w:rPr>
      </w:pPr>
      <w:r>
        <w:rPr>
          <w:b/>
          <w:sz w:val="36"/>
          <w:szCs w:val="36"/>
        </w:rPr>
        <w:br w:type="page"/>
      </w:r>
    </w:p>
    <w:p w:rsidR="00310878" w:rsidRPr="0045373C" w:rsidRDefault="00B1103C" w:rsidP="009B159A">
      <w:pPr>
        <w:overflowPunct/>
        <w:autoSpaceDE/>
        <w:autoSpaceDN/>
        <w:adjustRightInd/>
        <w:textAlignment w:val="auto"/>
        <w:rPr>
          <w:b/>
          <w:sz w:val="36"/>
          <w:szCs w:val="36"/>
        </w:rPr>
      </w:pPr>
      <w:r w:rsidRPr="0045373C">
        <w:rPr>
          <w:b/>
          <w:noProof/>
          <w:sz w:val="36"/>
          <w:szCs w:val="36"/>
        </w:rPr>
        <w:lastRenderedPageBreak/>
        <mc:AlternateContent>
          <mc:Choice Requires="wps">
            <w:drawing>
              <wp:anchor distT="0" distB="0" distL="114300" distR="114300" simplePos="0" relativeHeight="251707904" behindDoc="0" locked="0" layoutInCell="1" allowOverlap="1" wp14:anchorId="5AF41D33" wp14:editId="6211021F">
                <wp:simplePos x="0" y="0"/>
                <wp:positionH relativeFrom="column">
                  <wp:posOffset>4775200</wp:posOffset>
                </wp:positionH>
                <wp:positionV relativeFrom="paragraph">
                  <wp:posOffset>-826276</wp:posOffset>
                </wp:positionV>
                <wp:extent cx="1744980" cy="304800"/>
                <wp:effectExtent l="0" t="0" r="7620" b="0"/>
                <wp:wrapNone/>
                <wp:docPr id="71" name="Rounded Rectangle 71"/>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45373C">
                            <w:pPr>
                              <w:jc w:val="center"/>
                              <w:rPr>
                                <w:b/>
                              </w:rPr>
                            </w:pPr>
                            <w:r>
                              <w:rPr>
                                <w:b/>
                              </w:rPr>
                              <w:t>10</w:t>
                            </w:r>
                            <w:r w:rsidRPr="00310878">
                              <w:rPr>
                                <w:b/>
                              </w:rPr>
                              <w:t xml:space="preserve">.0 </w:t>
                            </w:r>
                            <w:r>
                              <w:rPr>
                                <w:b/>
                              </w:rPr>
                              <w:t>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1" o:spid="_x0000_s1044" style="position:absolute;margin-left:376pt;margin-top:-65.05pt;width:137.4pt;height:24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" fillcolor="white [3201]" stroked="f" strokeweight="2pt">
                <v:textbox>
                  <w:txbxContent>
                    <w:p w:rsidR="00513A05" w:rsidRPr="00310878" w:rsidRDefault="00513A05" w:rsidP="0045373C">
                      <w:pPr>
                        <w:jc w:val="center"/>
                        <w:rPr>
                          <w:b/>
                        </w:rPr>
                      </w:pPr>
                      <w:r>
                        <w:rPr>
                          <w:b/>
                        </w:rPr>
                        <w:t>10</w:t>
                      </w:r>
                      <w:r w:rsidRPr="00310878">
                        <w:rPr>
                          <w:b/>
                        </w:rPr>
                        <w:t xml:space="preserve">.0 </w:t>
                      </w:r>
                      <w:r>
                        <w:rPr>
                          <w:b/>
                        </w:rPr>
                        <w:t>Results</w:t>
                      </w:r>
                    </w:p>
                  </w:txbxContent>
                </v:textbox>
              </v:roundrect>
            </w:pict>
          </mc:Fallback>
        </mc:AlternateContent>
      </w:r>
    </w:p>
    <w:p w:rsidR="00310878" w:rsidRPr="0045373C" w:rsidRDefault="00310878" w:rsidP="009B159A">
      <w:pPr>
        <w:overflowPunct/>
        <w:autoSpaceDE/>
        <w:autoSpaceDN/>
        <w:adjustRightInd/>
        <w:textAlignment w:val="auto"/>
        <w:rPr>
          <w:b/>
          <w:sz w:val="36"/>
          <w:szCs w:val="36"/>
        </w:rPr>
      </w:pPr>
    </w:p>
    <w:p w:rsidR="00310878" w:rsidRPr="0045373C" w:rsidRDefault="00310878" w:rsidP="009B159A">
      <w:pPr>
        <w:overflowPunct/>
        <w:autoSpaceDE/>
        <w:autoSpaceDN/>
        <w:adjustRightInd/>
        <w:textAlignment w:val="auto"/>
        <w:rPr>
          <w:b/>
          <w:sz w:val="36"/>
          <w:szCs w:val="36"/>
        </w:rPr>
      </w:pPr>
    </w:p>
    <w:p w:rsidR="006601BC" w:rsidRPr="0045373C" w:rsidRDefault="006601BC" w:rsidP="009B159A">
      <w:pPr>
        <w:overflowPunct/>
        <w:autoSpaceDE/>
        <w:autoSpaceDN/>
        <w:adjustRightInd/>
        <w:textAlignment w:val="auto"/>
        <w:rPr>
          <w:b/>
          <w:sz w:val="36"/>
          <w:szCs w:val="36"/>
        </w:rPr>
      </w:pPr>
    </w:p>
    <w:p w:rsidR="0062672B" w:rsidRPr="0045373C" w:rsidRDefault="0045373C" w:rsidP="009B159A">
      <w:pPr>
        <w:overflowPunct/>
        <w:autoSpaceDE/>
        <w:autoSpaceDN/>
        <w:adjustRightInd/>
        <w:textAlignment w:val="auto"/>
        <w:rPr>
          <w:b/>
          <w:sz w:val="36"/>
          <w:szCs w:val="36"/>
        </w:rPr>
      </w:pPr>
      <w:proofErr w:type="gramStart"/>
      <w:r w:rsidRPr="0045373C">
        <w:rPr>
          <w:b/>
          <w:sz w:val="36"/>
          <w:szCs w:val="36"/>
        </w:rPr>
        <w:t>10</w:t>
      </w:r>
      <w:r w:rsidR="0062672B" w:rsidRPr="0045373C">
        <w:rPr>
          <w:b/>
          <w:sz w:val="36"/>
          <w:szCs w:val="36"/>
        </w:rPr>
        <w:t>.0</w:t>
      </w:r>
      <w:proofErr w:type="gramEnd"/>
      <w:r w:rsidR="0062672B" w:rsidRPr="0045373C">
        <w:rPr>
          <w:b/>
          <w:sz w:val="36"/>
          <w:szCs w:val="36"/>
        </w:rPr>
        <w:t xml:space="preserve"> – Results</w:t>
      </w:r>
    </w:p>
    <w:p w:rsidR="0062672B" w:rsidRPr="0045373C" w:rsidRDefault="0062672B" w:rsidP="009B159A">
      <w:pPr>
        <w:overflowPunct/>
        <w:autoSpaceDE/>
        <w:autoSpaceDN/>
        <w:adjustRightInd/>
        <w:textAlignment w:val="auto"/>
        <w:rPr>
          <w:b/>
          <w:sz w:val="36"/>
          <w:szCs w:val="36"/>
        </w:rPr>
      </w:pPr>
    </w:p>
    <w:p w:rsidR="0062672B" w:rsidRPr="0045373C" w:rsidRDefault="001F1E46" w:rsidP="001F1E46">
      <w:pPr>
        <w:overflowPunct/>
        <w:autoSpaceDE/>
        <w:autoSpaceDN/>
        <w:adjustRightInd/>
        <w:spacing w:line="480" w:lineRule="auto"/>
        <w:jc w:val="both"/>
        <w:textAlignment w:val="auto"/>
        <w:rPr>
          <w:sz w:val="24"/>
          <w:szCs w:val="24"/>
        </w:rPr>
      </w:pPr>
      <w:r w:rsidRPr="0045373C">
        <w:rPr>
          <w:sz w:val="24"/>
          <w:szCs w:val="24"/>
        </w:rPr>
        <w:tab/>
        <w:t xml:space="preserve">We were able set up a network with our XBee modules by setting one as a coordinator and the other as a router.  Our Digi Smart Plugs joined the network when we reset them to search for networks.  Using X-CTU we discovered all the devices in our network and acquired the addresses to the smart plugs.  Using these addresses, we built API frames that </w:t>
      </w:r>
      <w:proofErr w:type="gramStart"/>
      <w:r w:rsidRPr="0045373C">
        <w:rPr>
          <w:sz w:val="24"/>
          <w:szCs w:val="24"/>
        </w:rPr>
        <w:t>are used</w:t>
      </w:r>
      <w:proofErr w:type="gramEnd"/>
      <w:r w:rsidRPr="0045373C">
        <w:rPr>
          <w:sz w:val="24"/>
          <w:szCs w:val="24"/>
        </w:rPr>
        <w:t xml:space="preserve"> to turn each smart plug ON and OFF.  These commands toggle the D</w:t>
      </w:r>
      <w:r w:rsidR="007362A4" w:rsidRPr="0045373C">
        <w:rPr>
          <w:sz w:val="24"/>
          <w:szCs w:val="24"/>
        </w:rPr>
        <w:t>4</w:t>
      </w:r>
      <w:r w:rsidRPr="0045373C">
        <w:rPr>
          <w:sz w:val="24"/>
          <w:szCs w:val="24"/>
        </w:rPr>
        <w:t xml:space="preserve"> pin, which is necessary to give power to the smart plug.  </w:t>
      </w:r>
    </w:p>
    <w:p w:rsidR="007362A4" w:rsidRPr="0045373C" w:rsidRDefault="007362A4" w:rsidP="001F1E46">
      <w:pPr>
        <w:overflowPunct/>
        <w:autoSpaceDE/>
        <w:autoSpaceDN/>
        <w:adjustRightInd/>
        <w:spacing w:line="480" w:lineRule="auto"/>
        <w:jc w:val="both"/>
        <w:textAlignment w:val="auto"/>
        <w:rPr>
          <w:sz w:val="24"/>
          <w:szCs w:val="24"/>
        </w:rPr>
      </w:pPr>
    </w:p>
    <w:p w:rsidR="007362A4" w:rsidRPr="0045373C" w:rsidRDefault="007362A4" w:rsidP="007362A4">
      <w:pPr>
        <w:overflowPunct/>
        <w:autoSpaceDE/>
        <w:autoSpaceDN/>
        <w:adjustRightInd/>
        <w:spacing w:line="480" w:lineRule="auto"/>
        <w:ind w:firstLine="720"/>
        <w:jc w:val="both"/>
        <w:textAlignment w:val="auto"/>
        <w:rPr>
          <w:sz w:val="24"/>
          <w:szCs w:val="24"/>
        </w:rPr>
      </w:pPr>
      <w:r w:rsidRPr="0045373C">
        <w:rPr>
          <w:sz w:val="24"/>
          <w:szCs w:val="24"/>
        </w:rPr>
        <w:t xml:space="preserve">On the other hand, </w:t>
      </w:r>
      <w:r w:rsidR="006601BC" w:rsidRPr="0045373C">
        <w:rPr>
          <w:sz w:val="24"/>
          <w:szCs w:val="24"/>
        </w:rPr>
        <w:t xml:space="preserve">we built software to receive signal from the XBee modules and the as smart plugs as well. Furthermore, </w:t>
      </w:r>
      <w:r w:rsidRPr="0045373C">
        <w:rPr>
          <w:sz w:val="24"/>
          <w:szCs w:val="24"/>
        </w:rPr>
        <w:t xml:space="preserve">we were able </w:t>
      </w:r>
      <w:r w:rsidR="006601BC" w:rsidRPr="0045373C">
        <w:rPr>
          <w:sz w:val="24"/>
          <w:szCs w:val="24"/>
        </w:rPr>
        <w:t>to develop software</w:t>
      </w:r>
      <w:r w:rsidRPr="0045373C">
        <w:rPr>
          <w:sz w:val="24"/>
          <w:szCs w:val="24"/>
        </w:rPr>
        <w:t xml:space="preserve"> that sends frames to the XBee modules by initiating the XBee and </w:t>
      </w:r>
      <w:r w:rsidR="006601BC" w:rsidRPr="0045373C">
        <w:rPr>
          <w:sz w:val="24"/>
          <w:szCs w:val="24"/>
        </w:rPr>
        <w:t>Arduino</w:t>
      </w:r>
      <w:r w:rsidRPr="0045373C">
        <w:rPr>
          <w:sz w:val="24"/>
          <w:szCs w:val="24"/>
        </w:rPr>
        <w:t xml:space="preserve"> Uno board, and establishing a</w:t>
      </w:r>
      <w:r w:rsidR="006601BC" w:rsidRPr="0045373C">
        <w:rPr>
          <w:sz w:val="24"/>
          <w:szCs w:val="24"/>
        </w:rPr>
        <w:t xml:space="preserve"> wireless communication</w:t>
      </w:r>
      <w:r w:rsidRPr="0045373C">
        <w:rPr>
          <w:sz w:val="24"/>
          <w:szCs w:val="24"/>
        </w:rPr>
        <w:t xml:space="preserve"> through </w:t>
      </w:r>
      <w:r w:rsidR="006601BC" w:rsidRPr="0045373C">
        <w:rPr>
          <w:sz w:val="24"/>
          <w:szCs w:val="24"/>
        </w:rPr>
        <w:t xml:space="preserve">the </w:t>
      </w:r>
      <w:r w:rsidRPr="0045373C">
        <w:rPr>
          <w:sz w:val="24"/>
          <w:szCs w:val="24"/>
        </w:rPr>
        <w:t>UART</w:t>
      </w:r>
      <w:r w:rsidR="006601BC" w:rsidRPr="0045373C">
        <w:rPr>
          <w:sz w:val="24"/>
          <w:szCs w:val="24"/>
        </w:rPr>
        <w:t xml:space="preserve"> pins on the boards</w:t>
      </w:r>
      <w:r w:rsidRPr="0045373C">
        <w:rPr>
          <w:sz w:val="24"/>
          <w:szCs w:val="24"/>
        </w:rPr>
        <w:t>.</w:t>
      </w:r>
      <w:r w:rsidR="006601BC" w:rsidRPr="0045373C">
        <w:rPr>
          <w:sz w:val="24"/>
          <w:szCs w:val="24"/>
        </w:rPr>
        <w:t xml:space="preserve">  To make sure our programs work correctly, we established a connection between the Arduino Uno and the LCD to monitor every step of the program during the API sending frame process. In fact, we were able to prove that program works and Arduino Uno work through the LCD commands.</w:t>
      </w:r>
    </w:p>
    <w:p w:rsidR="0062672B" w:rsidRPr="0045373C" w:rsidRDefault="0062672B" w:rsidP="009B159A">
      <w:pPr>
        <w:overflowPunct/>
        <w:autoSpaceDE/>
        <w:autoSpaceDN/>
        <w:adjustRightInd/>
        <w:textAlignment w:val="auto"/>
        <w:rPr>
          <w:b/>
          <w:sz w:val="24"/>
          <w:szCs w:val="24"/>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601BC" w:rsidRPr="0045373C" w:rsidRDefault="006601BC" w:rsidP="009B159A">
      <w:pPr>
        <w:overflowPunct/>
        <w:autoSpaceDE/>
        <w:autoSpaceDN/>
        <w:adjustRightInd/>
        <w:textAlignment w:val="auto"/>
        <w:rPr>
          <w:b/>
          <w:sz w:val="36"/>
          <w:szCs w:val="36"/>
        </w:rPr>
      </w:pPr>
    </w:p>
    <w:p w:rsidR="006601BC" w:rsidRPr="0045373C" w:rsidRDefault="00B62CD0" w:rsidP="009B159A">
      <w:pPr>
        <w:overflowPunct/>
        <w:autoSpaceDE/>
        <w:autoSpaceDN/>
        <w:adjustRightInd/>
        <w:textAlignment w:val="auto"/>
        <w:rPr>
          <w:b/>
          <w:sz w:val="36"/>
          <w:szCs w:val="36"/>
        </w:rPr>
      </w:pPr>
      <w:r w:rsidRPr="0045373C">
        <w:rPr>
          <w:b/>
          <w:noProof/>
          <w:sz w:val="36"/>
          <w:szCs w:val="36"/>
        </w:rPr>
        <mc:AlternateContent>
          <mc:Choice Requires="wps">
            <w:drawing>
              <wp:anchor distT="0" distB="0" distL="114300" distR="114300" simplePos="0" relativeHeight="251709952" behindDoc="0" locked="0" layoutInCell="1" allowOverlap="1" wp14:anchorId="454EB8A8" wp14:editId="780ECDC9">
                <wp:simplePos x="0" y="0"/>
                <wp:positionH relativeFrom="column">
                  <wp:posOffset>4666756</wp:posOffset>
                </wp:positionH>
                <wp:positionV relativeFrom="paragraph">
                  <wp:posOffset>-834390</wp:posOffset>
                </wp:positionV>
                <wp:extent cx="1744980" cy="304800"/>
                <wp:effectExtent l="0" t="0" r="7620" b="0"/>
                <wp:wrapNone/>
                <wp:docPr id="72" name="Rounded Rectangle 72"/>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45373C">
                            <w:pPr>
                              <w:jc w:val="center"/>
                              <w:rPr>
                                <w:b/>
                              </w:rPr>
                            </w:pPr>
                            <w:r>
                              <w:rPr>
                                <w:b/>
                              </w:rPr>
                              <w:t>11.</w:t>
                            </w:r>
                            <w:r w:rsidRPr="00310878">
                              <w:rPr>
                                <w:b/>
                              </w:rPr>
                              <w:t xml:space="preserve">0 </w:t>
                            </w:r>
                            <w:r>
                              <w:rPr>
                                <w:b/>
                              </w:rPr>
                              <w:t>Ethical Concerns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2" o:spid="_x0000_s1043" style="position:absolute;margin-left:367.45pt;margin-top:-65.7pt;width:137.4pt;height:24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" fillcolor="white [3201]" stroked="f" strokeweight="2pt">
                <v:textbox>
                  <w:txbxContent>
                    <w:p w:rsidR="0045373C" w:rsidRPr="00310878" w:rsidRDefault="0045373C" w:rsidP="0045373C">
                      <w:pPr>
                        <w:jc w:val="center"/>
                        <w:rPr>
                          <w:b/>
                        </w:rPr>
                      </w:pPr>
                      <w:r>
                        <w:rPr>
                          <w:b/>
                        </w:rPr>
                        <w:t>11.</w:t>
                      </w:r>
                      <w:r w:rsidRPr="00310878">
                        <w:rPr>
                          <w:b/>
                        </w:rPr>
                        <w:t xml:space="preserve">0 </w:t>
                      </w:r>
                      <w:r w:rsidR="00B62CD0">
                        <w:rPr>
                          <w:b/>
                        </w:rPr>
                        <w:t>Ethical Concerns</w:t>
                      </w:r>
                    </w:p>
                  </w:txbxContent>
                </v:textbox>
              </v:roundrect>
            </w:pict>
          </mc:Fallback>
        </mc:AlternateContent>
      </w:r>
    </w:p>
    <w:p w:rsidR="0062672B" w:rsidRPr="0045373C" w:rsidRDefault="0062672B" w:rsidP="009B159A">
      <w:pPr>
        <w:overflowPunct/>
        <w:autoSpaceDE/>
        <w:autoSpaceDN/>
        <w:adjustRightInd/>
        <w:textAlignment w:val="auto"/>
        <w:rPr>
          <w:b/>
          <w:sz w:val="36"/>
          <w:szCs w:val="36"/>
        </w:rPr>
      </w:pPr>
      <w:proofErr w:type="gramStart"/>
      <w:r w:rsidRPr="0045373C">
        <w:rPr>
          <w:b/>
          <w:sz w:val="36"/>
          <w:szCs w:val="36"/>
        </w:rPr>
        <w:t>11.0</w:t>
      </w:r>
      <w:proofErr w:type="gramEnd"/>
      <w:r w:rsidRPr="0045373C">
        <w:rPr>
          <w:b/>
          <w:sz w:val="36"/>
          <w:szCs w:val="36"/>
        </w:rPr>
        <w:t xml:space="preserve"> – Ethical Concerns</w:t>
      </w:r>
    </w:p>
    <w:p w:rsidR="0062672B" w:rsidRPr="0045373C" w:rsidRDefault="0062672B" w:rsidP="007362A4">
      <w:pPr>
        <w:overflowPunct/>
        <w:autoSpaceDE/>
        <w:autoSpaceDN/>
        <w:adjustRightInd/>
        <w:spacing w:line="480" w:lineRule="auto"/>
        <w:jc w:val="both"/>
        <w:textAlignment w:val="auto"/>
        <w:rPr>
          <w:b/>
          <w:sz w:val="36"/>
          <w:szCs w:val="36"/>
        </w:rPr>
      </w:pPr>
    </w:p>
    <w:p w:rsidR="007362A4" w:rsidRPr="0045373C" w:rsidRDefault="007362A4" w:rsidP="007362A4">
      <w:pPr>
        <w:overflowPunct/>
        <w:autoSpaceDE/>
        <w:autoSpaceDN/>
        <w:adjustRightInd/>
        <w:spacing w:line="480" w:lineRule="auto"/>
        <w:ind w:firstLine="720"/>
        <w:jc w:val="both"/>
        <w:textAlignment w:val="auto"/>
        <w:rPr>
          <w:color w:val="222222"/>
          <w:sz w:val="20"/>
        </w:rPr>
      </w:pPr>
      <w:r w:rsidRPr="0045373C">
        <w:rPr>
          <w:color w:val="222222"/>
          <w:sz w:val="24"/>
          <w:szCs w:val="24"/>
        </w:rPr>
        <w:t xml:space="preserve">We consider some of the ethical issues that arise in the practice of software/electrical engineering. Our comments </w:t>
      </w:r>
      <w:proofErr w:type="gramStart"/>
      <w:r w:rsidRPr="0045373C">
        <w:rPr>
          <w:color w:val="222222"/>
          <w:sz w:val="24"/>
          <w:szCs w:val="24"/>
        </w:rPr>
        <w:t>are guided</w:t>
      </w:r>
      <w:proofErr w:type="gramEnd"/>
      <w:r w:rsidRPr="0045373C">
        <w:rPr>
          <w:color w:val="222222"/>
          <w:sz w:val="24"/>
          <w:szCs w:val="24"/>
        </w:rPr>
        <w:t xml:space="preserve"> by the cases described within the project. As a </w:t>
      </w:r>
      <w:proofErr w:type="gramStart"/>
      <w:r w:rsidRPr="0045373C">
        <w:rPr>
          <w:color w:val="222222"/>
          <w:sz w:val="24"/>
          <w:szCs w:val="24"/>
        </w:rPr>
        <w:t>group</w:t>
      </w:r>
      <w:proofErr w:type="gramEnd"/>
      <w:r w:rsidRPr="0045373C">
        <w:rPr>
          <w:color w:val="222222"/>
          <w:sz w:val="24"/>
          <w:szCs w:val="24"/>
        </w:rPr>
        <w:t xml:space="preserve"> our preliminary responses include comments on: the relation between software safety and ethics, informed consent and ethical decisions, the customer's responsibility for end product quality, internal performance standards and customer consent to inferior work, and techniques for addressing ethical issues.</w:t>
      </w:r>
    </w:p>
    <w:p w:rsidR="007362A4" w:rsidRPr="0045373C" w:rsidRDefault="007362A4" w:rsidP="007362A4">
      <w:pPr>
        <w:overflowPunct/>
        <w:autoSpaceDE/>
        <w:autoSpaceDN/>
        <w:adjustRightInd/>
        <w:spacing w:line="480" w:lineRule="auto"/>
        <w:ind w:firstLine="720"/>
        <w:jc w:val="both"/>
        <w:textAlignment w:val="auto"/>
        <w:rPr>
          <w:color w:val="222222"/>
          <w:sz w:val="24"/>
          <w:szCs w:val="24"/>
        </w:rPr>
      </w:pPr>
    </w:p>
    <w:p w:rsidR="007362A4" w:rsidRPr="0045373C" w:rsidRDefault="007362A4" w:rsidP="007362A4">
      <w:pPr>
        <w:overflowPunct/>
        <w:autoSpaceDE/>
        <w:autoSpaceDN/>
        <w:adjustRightInd/>
        <w:spacing w:line="480" w:lineRule="auto"/>
        <w:ind w:firstLine="720"/>
        <w:jc w:val="both"/>
        <w:textAlignment w:val="auto"/>
        <w:rPr>
          <w:color w:val="222222"/>
          <w:sz w:val="20"/>
        </w:rPr>
      </w:pPr>
      <w:r w:rsidRPr="0045373C">
        <w:rPr>
          <w:color w:val="222222"/>
          <w:sz w:val="24"/>
          <w:szCs w:val="24"/>
        </w:rPr>
        <w:t xml:space="preserve">The practicing software/electrical engineer </w:t>
      </w:r>
      <w:proofErr w:type="gramStart"/>
      <w:r w:rsidRPr="0045373C">
        <w:rPr>
          <w:color w:val="222222"/>
          <w:sz w:val="24"/>
          <w:szCs w:val="24"/>
        </w:rPr>
        <w:t>engages</w:t>
      </w:r>
      <w:proofErr w:type="gramEnd"/>
      <w:r w:rsidRPr="0045373C">
        <w:rPr>
          <w:color w:val="222222"/>
          <w:sz w:val="24"/>
          <w:szCs w:val="24"/>
        </w:rPr>
        <w:t xml:space="preserve"> in a social process during software/electrical production and thereby acquires obligations to: users, clients, customers, colleagues, supervisors, the organization for which we work, and the discipline of software/electrical engineering. The ethical problems faced by the software engineer </w:t>
      </w:r>
      <w:proofErr w:type="gramStart"/>
      <w:r w:rsidRPr="0045373C">
        <w:rPr>
          <w:color w:val="222222"/>
          <w:sz w:val="24"/>
          <w:szCs w:val="24"/>
        </w:rPr>
        <w:t>involve:</w:t>
      </w:r>
      <w:proofErr w:type="gramEnd"/>
      <w:r w:rsidRPr="0045373C">
        <w:rPr>
          <w:color w:val="222222"/>
          <w:sz w:val="24"/>
          <w:szCs w:val="24"/>
        </w:rPr>
        <w:t xml:space="preserve"> the end product, the process of developing that product, and the human interactions in the development of the product.</w:t>
      </w:r>
    </w:p>
    <w:p w:rsidR="007362A4" w:rsidRPr="0045373C" w:rsidRDefault="007362A4" w:rsidP="007362A4">
      <w:pPr>
        <w:overflowPunct/>
        <w:autoSpaceDE/>
        <w:autoSpaceDN/>
        <w:adjustRightInd/>
        <w:spacing w:line="480" w:lineRule="auto"/>
        <w:ind w:firstLine="720"/>
        <w:jc w:val="both"/>
        <w:textAlignment w:val="auto"/>
        <w:rPr>
          <w:color w:val="222222"/>
          <w:sz w:val="24"/>
          <w:szCs w:val="24"/>
        </w:rPr>
      </w:pPr>
      <w:r w:rsidRPr="0045373C">
        <w:rPr>
          <w:color w:val="222222"/>
          <w:sz w:val="24"/>
          <w:szCs w:val="24"/>
        </w:rPr>
        <w:t> </w:t>
      </w:r>
    </w:p>
    <w:p w:rsidR="007362A4" w:rsidRPr="0045373C" w:rsidRDefault="007362A4" w:rsidP="007362A4">
      <w:pPr>
        <w:overflowPunct/>
        <w:autoSpaceDE/>
        <w:autoSpaceDN/>
        <w:adjustRightInd/>
        <w:spacing w:line="480" w:lineRule="auto"/>
        <w:ind w:firstLine="720"/>
        <w:jc w:val="both"/>
        <w:textAlignment w:val="auto"/>
        <w:rPr>
          <w:color w:val="222222"/>
          <w:sz w:val="20"/>
        </w:rPr>
      </w:pPr>
      <w:r w:rsidRPr="0045373C">
        <w:rPr>
          <w:color w:val="222222"/>
          <w:sz w:val="24"/>
          <w:szCs w:val="24"/>
        </w:rPr>
        <w:t>Our practicing software and electrical engineering has a great potential to affect the lives of others. The ethical concerns of the practicing software/electrical engineer include the types of issues that mainly affect our society, energy.</w:t>
      </w:r>
    </w:p>
    <w:p w:rsidR="007362A4" w:rsidRPr="0045373C" w:rsidRDefault="007362A4" w:rsidP="007362A4">
      <w:pPr>
        <w:overflowPunct/>
        <w:autoSpaceDE/>
        <w:autoSpaceDN/>
        <w:adjustRightInd/>
        <w:spacing w:line="480" w:lineRule="auto"/>
        <w:ind w:firstLine="720"/>
        <w:jc w:val="both"/>
        <w:textAlignment w:val="auto"/>
        <w:rPr>
          <w:color w:val="222222"/>
          <w:sz w:val="20"/>
        </w:rPr>
      </w:pPr>
      <w:r w:rsidRPr="0045373C">
        <w:rPr>
          <w:color w:val="222222"/>
          <w:sz w:val="24"/>
          <w:szCs w:val="24"/>
        </w:rPr>
        <w:lastRenderedPageBreak/>
        <w:t> </w:t>
      </w:r>
    </w:p>
    <w:p w:rsidR="007362A4" w:rsidRPr="0045373C" w:rsidRDefault="007362A4" w:rsidP="007362A4">
      <w:pPr>
        <w:overflowPunct/>
        <w:autoSpaceDE/>
        <w:autoSpaceDN/>
        <w:adjustRightInd/>
        <w:spacing w:line="480" w:lineRule="auto"/>
        <w:jc w:val="both"/>
        <w:textAlignment w:val="auto"/>
        <w:rPr>
          <w:b/>
          <w:bCs/>
          <w:color w:val="222222"/>
          <w:sz w:val="24"/>
          <w:szCs w:val="24"/>
        </w:rPr>
      </w:pPr>
    </w:p>
    <w:p w:rsidR="007362A4" w:rsidRPr="0045373C" w:rsidRDefault="007362A4" w:rsidP="007362A4">
      <w:pPr>
        <w:overflowPunct/>
        <w:autoSpaceDE/>
        <w:autoSpaceDN/>
        <w:adjustRightInd/>
        <w:spacing w:line="480" w:lineRule="auto"/>
        <w:jc w:val="both"/>
        <w:textAlignment w:val="auto"/>
        <w:rPr>
          <w:b/>
          <w:bCs/>
          <w:color w:val="222222"/>
          <w:sz w:val="24"/>
          <w:szCs w:val="24"/>
        </w:rPr>
      </w:pPr>
    </w:p>
    <w:p w:rsidR="007362A4" w:rsidRPr="0045373C" w:rsidRDefault="00B62CD0" w:rsidP="007362A4">
      <w:pPr>
        <w:overflowPunct/>
        <w:autoSpaceDE/>
        <w:autoSpaceDN/>
        <w:adjustRightInd/>
        <w:spacing w:line="480" w:lineRule="auto"/>
        <w:jc w:val="both"/>
        <w:textAlignment w:val="auto"/>
        <w:rPr>
          <w:b/>
          <w:bCs/>
          <w:color w:val="222222"/>
          <w:sz w:val="24"/>
          <w:szCs w:val="24"/>
        </w:rPr>
      </w:pPr>
      <w:r w:rsidRPr="0045373C">
        <w:rPr>
          <w:b/>
          <w:noProof/>
          <w:sz w:val="36"/>
          <w:szCs w:val="36"/>
        </w:rPr>
        <mc:AlternateContent>
          <mc:Choice Requires="wps">
            <w:drawing>
              <wp:anchor distT="0" distB="0" distL="114300" distR="114300" simplePos="0" relativeHeight="251722240" behindDoc="0" locked="0" layoutInCell="1" allowOverlap="1" wp14:anchorId="503FD214" wp14:editId="3B6B2B1F">
                <wp:simplePos x="0" y="0"/>
                <wp:positionH relativeFrom="column">
                  <wp:posOffset>4773154</wp:posOffset>
                </wp:positionH>
                <wp:positionV relativeFrom="paragraph">
                  <wp:posOffset>-828040</wp:posOffset>
                </wp:positionV>
                <wp:extent cx="1744980" cy="304800"/>
                <wp:effectExtent l="0" t="0" r="7620" b="0"/>
                <wp:wrapNone/>
                <wp:docPr id="78" name="Rounded Rectangle 78"/>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B62CD0">
                            <w:pPr>
                              <w:jc w:val="center"/>
                              <w:rPr>
                                <w:b/>
                              </w:rPr>
                            </w:pPr>
                            <w:r>
                              <w:rPr>
                                <w:b/>
                              </w:rPr>
                              <w:t>11.</w:t>
                            </w:r>
                            <w:r w:rsidRPr="00310878">
                              <w:rPr>
                                <w:b/>
                              </w:rPr>
                              <w:t xml:space="preserve">0 </w:t>
                            </w:r>
                            <w:r>
                              <w:rPr>
                                <w:b/>
                              </w:rPr>
                              <w:t>Ethical Concerns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8" o:spid="_x0000_s1044" style="position:absolute;left:0;text-align:left;margin-left:375.85pt;margin-top:-65.2pt;width:137.4pt;height:24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" fillcolor="white [3201]" stroked="f" strokeweight="2pt">
                <v:textbox>
                  <w:txbxContent>
                    <w:p w:rsidR="00B62CD0" w:rsidRPr="00310878" w:rsidRDefault="00B62CD0" w:rsidP="00B62CD0">
                      <w:pPr>
                        <w:jc w:val="center"/>
                        <w:rPr>
                          <w:b/>
                        </w:rPr>
                      </w:pPr>
                      <w:r>
                        <w:rPr>
                          <w:b/>
                        </w:rPr>
                        <w:t>11.</w:t>
                      </w:r>
                      <w:r w:rsidRPr="00310878">
                        <w:rPr>
                          <w:b/>
                        </w:rPr>
                        <w:t xml:space="preserve">0 </w:t>
                      </w:r>
                      <w:r>
                        <w:rPr>
                          <w:b/>
                        </w:rPr>
                        <w:t>Ethical Concerns</w:t>
                      </w:r>
                    </w:p>
                  </w:txbxContent>
                </v:textbox>
              </v:roundrect>
            </w:pict>
          </mc:Fallback>
        </mc:AlternateContent>
      </w:r>
    </w:p>
    <w:p w:rsidR="007362A4" w:rsidRPr="0045373C" w:rsidRDefault="007362A4" w:rsidP="007362A4">
      <w:pPr>
        <w:overflowPunct/>
        <w:autoSpaceDE/>
        <w:autoSpaceDN/>
        <w:adjustRightInd/>
        <w:spacing w:line="480" w:lineRule="auto"/>
        <w:jc w:val="both"/>
        <w:textAlignment w:val="auto"/>
        <w:rPr>
          <w:color w:val="222222"/>
          <w:sz w:val="20"/>
        </w:rPr>
      </w:pPr>
      <w:r w:rsidRPr="0045373C">
        <w:rPr>
          <w:b/>
          <w:bCs/>
          <w:color w:val="222222"/>
          <w:sz w:val="24"/>
          <w:szCs w:val="24"/>
        </w:rPr>
        <w:t>The User Interface</w:t>
      </w:r>
    </w:p>
    <w:p w:rsidR="007362A4" w:rsidRPr="0045373C" w:rsidRDefault="007362A4" w:rsidP="007362A4">
      <w:pPr>
        <w:overflowPunct/>
        <w:autoSpaceDE/>
        <w:autoSpaceDN/>
        <w:adjustRightInd/>
        <w:spacing w:line="480" w:lineRule="auto"/>
        <w:ind w:firstLine="720"/>
        <w:jc w:val="both"/>
        <w:textAlignment w:val="auto"/>
        <w:rPr>
          <w:color w:val="222222"/>
          <w:sz w:val="20"/>
        </w:rPr>
      </w:pPr>
      <w:r w:rsidRPr="0045373C">
        <w:rPr>
          <w:color w:val="222222"/>
          <w:sz w:val="24"/>
          <w:szCs w:val="24"/>
        </w:rPr>
        <w:t xml:space="preserve">Our project is to write the first stage of a more efficient electrical </w:t>
      </w:r>
      <w:proofErr w:type="gramStart"/>
      <w:r w:rsidRPr="0045373C">
        <w:rPr>
          <w:color w:val="222222"/>
          <w:sz w:val="24"/>
          <w:szCs w:val="24"/>
        </w:rPr>
        <w:t>system which</w:t>
      </w:r>
      <w:proofErr w:type="gramEnd"/>
      <w:r w:rsidRPr="0045373C">
        <w:rPr>
          <w:color w:val="222222"/>
          <w:sz w:val="24"/>
          <w:szCs w:val="24"/>
        </w:rPr>
        <w:t xml:space="preserve"> will be used by homes and will save a considerable amount of money. As </w:t>
      </w:r>
      <w:proofErr w:type="gramStart"/>
      <w:r w:rsidRPr="0045373C">
        <w:rPr>
          <w:color w:val="222222"/>
          <w:sz w:val="24"/>
          <w:szCs w:val="24"/>
        </w:rPr>
        <w:t>software/electrical engineer</w:t>
      </w:r>
      <w:proofErr w:type="gramEnd"/>
      <w:r w:rsidRPr="0045373C">
        <w:rPr>
          <w:color w:val="222222"/>
          <w:sz w:val="24"/>
          <w:szCs w:val="24"/>
        </w:rPr>
        <w:t xml:space="preserve"> we are to develop a friendlier user interface which will display needed information. This information can be used to determine what electronic appliance needs to be </w:t>
      </w:r>
      <w:proofErr w:type="gramStart"/>
      <w:r w:rsidRPr="0045373C">
        <w:rPr>
          <w:color w:val="222222"/>
          <w:sz w:val="24"/>
          <w:szCs w:val="24"/>
        </w:rPr>
        <w:t>shout</w:t>
      </w:r>
      <w:proofErr w:type="gramEnd"/>
      <w:r w:rsidRPr="0045373C">
        <w:rPr>
          <w:color w:val="222222"/>
          <w:sz w:val="24"/>
          <w:szCs w:val="24"/>
        </w:rPr>
        <w:t xml:space="preserve"> off, and to control all electronic devices. The system and the interface are to contain all of the functionality described in the requirements.</w:t>
      </w:r>
    </w:p>
    <w:p w:rsidR="007362A4" w:rsidRPr="0045373C" w:rsidRDefault="007362A4" w:rsidP="007362A4">
      <w:pPr>
        <w:overflowPunct/>
        <w:autoSpaceDE/>
        <w:autoSpaceDN/>
        <w:adjustRightInd/>
        <w:spacing w:line="480" w:lineRule="auto"/>
        <w:ind w:firstLine="720"/>
        <w:jc w:val="both"/>
        <w:textAlignment w:val="auto"/>
        <w:rPr>
          <w:color w:val="222222"/>
          <w:sz w:val="20"/>
        </w:rPr>
      </w:pPr>
      <w:r w:rsidRPr="0045373C">
        <w:rPr>
          <w:color w:val="222222"/>
          <w:sz w:val="24"/>
          <w:szCs w:val="24"/>
        </w:rPr>
        <w:t> </w:t>
      </w:r>
    </w:p>
    <w:p w:rsidR="007362A4" w:rsidRPr="0045373C" w:rsidRDefault="007362A4" w:rsidP="007362A4">
      <w:pPr>
        <w:overflowPunct/>
        <w:autoSpaceDE/>
        <w:autoSpaceDN/>
        <w:adjustRightInd/>
        <w:spacing w:line="480" w:lineRule="auto"/>
        <w:jc w:val="both"/>
        <w:textAlignment w:val="auto"/>
        <w:rPr>
          <w:color w:val="222222"/>
          <w:sz w:val="20"/>
        </w:rPr>
      </w:pPr>
      <w:r w:rsidRPr="0045373C">
        <w:rPr>
          <w:b/>
          <w:bCs/>
          <w:color w:val="222222"/>
          <w:sz w:val="24"/>
          <w:szCs w:val="24"/>
        </w:rPr>
        <w:t>System Modifications</w:t>
      </w:r>
    </w:p>
    <w:p w:rsidR="007362A4" w:rsidRPr="0045373C" w:rsidRDefault="007362A4" w:rsidP="007362A4">
      <w:pPr>
        <w:overflowPunct/>
        <w:autoSpaceDE/>
        <w:autoSpaceDN/>
        <w:adjustRightInd/>
        <w:spacing w:line="480" w:lineRule="auto"/>
        <w:ind w:firstLine="720"/>
        <w:jc w:val="both"/>
        <w:textAlignment w:val="auto"/>
        <w:rPr>
          <w:color w:val="222222"/>
          <w:sz w:val="20"/>
        </w:rPr>
      </w:pPr>
      <w:r w:rsidRPr="0045373C">
        <w:rPr>
          <w:color w:val="222222"/>
          <w:sz w:val="24"/>
          <w:szCs w:val="24"/>
        </w:rPr>
        <w:t>The system manages all electronic appliances, saving energy and money. The system becomes aware of some things it can do that will better protect every electronic appliance from the threat of a lower or higher current. The system will request the network to make immediate modifications to this system through a coordinator to maintain a safe environment.</w:t>
      </w:r>
    </w:p>
    <w:p w:rsidR="007362A4" w:rsidRPr="0045373C" w:rsidRDefault="007362A4" w:rsidP="007362A4">
      <w:pPr>
        <w:overflowPunct/>
        <w:autoSpaceDE/>
        <w:autoSpaceDN/>
        <w:adjustRightInd/>
        <w:spacing w:line="480" w:lineRule="auto"/>
        <w:ind w:firstLine="720"/>
        <w:jc w:val="both"/>
        <w:textAlignment w:val="auto"/>
        <w:rPr>
          <w:color w:val="222222"/>
          <w:sz w:val="20"/>
        </w:rPr>
      </w:pPr>
      <w:r w:rsidRPr="0045373C">
        <w:rPr>
          <w:b/>
          <w:bCs/>
          <w:color w:val="222222"/>
          <w:sz w:val="24"/>
          <w:szCs w:val="24"/>
        </w:rPr>
        <w:t> </w:t>
      </w:r>
    </w:p>
    <w:p w:rsidR="007362A4" w:rsidRPr="0045373C" w:rsidRDefault="007362A4" w:rsidP="007362A4">
      <w:pPr>
        <w:overflowPunct/>
        <w:autoSpaceDE/>
        <w:autoSpaceDN/>
        <w:adjustRightInd/>
        <w:spacing w:line="480" w:lineRule="auto"/>
        <w:jc w:val="both"/>
        <w:textAlignment w:val="auto"/>
        <w:rPr>
          <w:color w:val="222222"/>
          <w:sz w:val="20"/>
        </w:rPr>
      </w:pPr>
      <w:r w:rsidRPr="0045373C">
        <w:rPr>
          <w:b/>
          <w:bCs/>
          <w:color w:val="222222"/>
          <w:sz w:val="24"/>
          <w:szCs w:val="24"/>
        </w:rPr>
        <w:t>Professional Judgment</w:t>
      </w:r>
    </w:p>
    <w:p w:rsidR="007362A4" w:rsidRPr="0045373C" w:rsidRDefault="007362A4" w:rsidP="007362A4">
      <w:pPr>
        <w:overflowPunct/>
        <w:autoSpaceDE/>
        <w:autoSpaceDN/>
        <w:adjustRightInd/>
        <w:spacing w:line="480" w:lineRule="auto"/>
        <w:ind w:firstLine="720"/>
        <w:jc w:val="both"/>
        <w:textAlignment w:val="auto"/>
        <w:rPr>
          <w:color w:val="222222"/>
          <w:sz w:val="20"/>
        </w:rPr>
      </w:pPr>
      <w:r w:rsidRPr="0045373C">
        <w:rPr>
          <w:color w:val="222222"/>
          <w:sz w:val="24"/>
          <w:szCs w:val="24"/>
        </w:rPr>
        <w:t>Our system is working on an integrated control system for homes. The system will gather end devices information daily. This information will be used by the coordinator; ordering their status to control all of their functions in a single corporation.</w:t>
      </w: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7362A4" w:rsidRPr="0045373C" w:rsidRDefault="00B62CD0" w:rsidP="009B159A">
      <w:pPr>
        <w:overflowPunct/>
        <w:autoSpaceDE/>
        <w:autoSpaceDN/>
        <w:adjustRightInd/>
        <w:textAlignment w:val="auto"/>
        <w:rPr>
          <w:b/>
          <w:sz w:val="36"/>
          <w:szCs w:val="36"/>
        </w:rPr>
      </w:pPr>
      <w:r w:rsidRPr="0045373C">
        <w:rPr>
          <w:b/>
          <w:noProof/>
          <w:sz w:val="36"/>
          <w:szCs w:val="36"/>
        </w:rPr>
        <mc:AlternateContent>
          <mc:Choice Requires="wps">
            <w:drawing>
              <wp:anchor distT="0" distB="0" distL="114300" distR="114300" simplePos="0" relativeHeight="251714048" behindDoc="0" locked="0" layoutInCell="1" allowOverlap="1" wp14:anchorId="62BDF483" wp14:editId="2C5A2D71">
                <wp:simplePos x="0" y="0"/>
                <wp:positionH relativeFrom="column">
                  <wp:posOffset>4555631</wp:posOffset>
                </wp:positionH>
                <wp:positionV relativeFrom="paragraph">
                  <wp:posOffset>-831215</wp:posOffset>
                </wp:positionV>
                <wp:extent cx="1857375" cy="304800"/>
                <wp:effectExtent l="0" t="0" r="9525" b="0"/>
                <wp:wrapNone/>
                <wp:docPr id="74" name="Rounded Rectangle 74"/>
                <wp:cNvGraphicFramePr/>
                <a:graphic xmlns:a="http://schemas.openxmlformats.org/drawingml/2006/main">
                  <a:graphicData uri="http://schemas.microsoft.com/office/word/2010/wordprocessingShape">
                    <wps:wsp>
                      <wps:cNvSpPr/>
                      <wps:spPr>
                        <a:xfrm>
                          <a:off x="0" y="0"/>
                          <a:ext cx="1857375"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45373C">
                            <w:pPr>
                              <w:jc w:val="center"/>
                              <w:rPr>
                                <w:b/>
                              </w:rPr>
                            </w:pPr>
                            <w:r>
                              <w:rPr>
                                <w:b/>
                              </w:rPr>
                              <w:t>12.</w:t>
                            </w:r>
                            <w:r w:rsidRPr="00310878">
                              <w:rPr>
                                <w:b/>
                              </w:rPr>
                              <w:t xml:space="preserve">0 </w:t>
                            </w:r>
                            <w:r>
                              <w:rPr>
                                <w:b/>
                              </w:rPr>
                              <w:t>Future Considerations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4" o:spid="_x0000_s1045" style="position:absolute;margin-left:358.7pt;margin-top:-65.45pt;width:146.25pt;height:24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" fillcolor="white [3201]" stroked="f" strokeweight="2pt">
                <v:textbox>
                  <w:txbxContent>
                    <w:p w:rsidR="0045373C" w:rsidRPr="00310878" w:rsidRDefault="0045373C" w:rsidP="0045373C">
                      <w:pPr>
                        <w:jc w:val="center"/>
                        <w:rPr>
                          <w:b/>
                        </w:rPr>
                      </w:pPr>
                      <w:r>
                        <w:rPr>
                          <w:b/>
                        </w:rPr>
                        <w:t>12.</w:t>
                      </w:r>
                      <w:r w:rsidRPr="00310878">
                        <w:rPr>
                          <w:b/>
                        </w:rPr>
                        <w:t xml:space="preserve">0 </w:t>
                      </w:r>
                      <w:r>
                        <w:rPr>
                          <w:b/>
                        </w:rPr>
                        <w:t>Future Considerations</w:t>
                      </w:r>
                    </w:p>
                  </w:txbxContent>
                </v:textbox>
              </v:roundrect>
            </w:pict>
          </mc:Fallback>
        </mc:AlternateContent>
      </w:r>
    </w:p>
    <w:p w:rsidR="0062672B" w:rsidRPr="0045373C" w:rsidRDefault="0062672B" w:rsidP="009B159A">
      <w:pPr>
        <w:overflowPunct/>
        <w:autoSpaceDE/>
        <w:autoSpaceDN/>
        <w:adjustRightInd/>
        <w:textAlignment w:val="auto"/>
        <w:rPr>
          <w:b/>
          <w:sz w:val="36"/>
          <w:szCs w:val="36"/>
        </w:rPr>
      </w:pPr>
      <w:proofErr w:type="gramStart"/>
      <w:r w:rsidRPr="0045373C">
        <w:rPr>
          <w:b/>
          <w:sz w:val="36"/>
          <w:szCs w:val="36"/>
        </w:rPr>
        <w:t>12.0</w:t>
      </w:r>
      <w:proofErr w:type="gramEnd"/>
      <w:r w:rsidRPr="0045373C">
        <w:rPr>
          <w:b/>
          <w:sz w:val="36"/>
          <w:szCs w:val="36"/>
        </w:rPr>
        <w:t xml:space="preserve"> – Future Considerations</w:t>
      </w:r>
    </w:p>
    <w:p w:rsidR="0062672B" w:rsidRPr="0045373C" w:rsidRDefault="0062672B" w:rsidP="009B159A">
      <w:pPr>
        <w:overflowPunct/>
        <w:autoSpaceDE/>
        <w:autoSpaceDN/>
        <w:adjustRightInd/>
        <w:textAlignment w:val="auto"/>
        <w:rPr>
          <w:b/>
          <w:sz w:val="36"/>
          <w:szCs w:val="36"/>
        </w:rPr>
      </w:pPr>
    </w:p>
    <w:p w:rsidR="0062672B" w:rsidRPr="0045373C" w:rsidRDefault="00F101E2" w:rsidP="00904DE7">
      <w:pPr>
        <w:overflowPunct/>
        <w:autoSpaceDE/>
        <w:autoSpaceDN/>
        <w:adjustRightInd/>
        <w:spacing w:line="480" w:lineRule="auto"/>
        <w:textAlignment w:val="auto"/>
        <w:rPr>
          <w:sz w:val="24"/>
          <w:szCs w:val="24"/>
        </w:rPr>
      </w:pPr>
      <w:r w:rsidRPr="0045373C">
        <w:rPr>
          <w:b/>
          <w:sz w:val="24"/>
          <w:szCs w:val="24"/>
        </w:rPr>
        <w:tab/>
      </w:r>
      <w:r w:rsidRPr="0045373C">
        <w:rPr>
          <w:sz w:val="24"/>
          <w:szCs w:val="24"/>
        </w:rPr>
        <w:t>In</w:t>
      </w:r>
      <w:r w:rsidR="00904DE7" w:rsidRPr="0045373C">
        <w:rPr>
          <w:sz w:val="24"/>
          <w:szCs w:val="24"/>
        </w:rPr>
        <w:t xml:space="preserve"> </w:t>
      </w:r>
      <w:r w:rsidRPr="0045373C">
        <w:rPr>
          <w:sz w:val="24"/>
          <w:szCs w:val="24"/>
        </w:rPr>
        <w:t>future</w:t>
      </w:r>
      <w:r w:rsidR="00904DE7" w:rsidRPr="0045373C">
        <w:rPr>
          <w:sz w:val="24"/>
          <w:szCs w:val="24"/>
        </w:rPr>
        <w:t xml:space="preserve"> projects,</w:t>
      </w:r>
      <w:r w:rsidRPr="0045373C">
        <w:rPr>
          <w:sz w:val="24"/>
          <w:szCs w:val="24"/>
        </w:rPr>
        <w:t xml:space="preserve"> it </w:t>
      </w:r>
      <w:proofErr w:type="gramStart"/>
      <w:r w:rsidRPr="0045373C">
        <w:rPr>
          <w:sz w:val="24"/>
          <w:szCs w:val="24"/>
        </w:rPr>
        <w:t>is recommended</w:t>
      </w:r>
      <w:proofErr w:type="gramEnd"/>
      <w:r w:rsidRPr="0045373C">
        <w:rPr>
          <w:sz w:val="24"/>
          <w:szCs w:val="24"/>
        </w:rPr>
        <w:t xml:space="preserve"> that extensive research </w:t>
      </w:r>
      <w:r w:rsidR="00904DE7" w:rsidRPr="0045373C">
        <w:rPr>
          <w:sz w:val="24"/>
          <w:szCs w:val="24"/>
        </w:rPr>
        <w:t>be</w:t>
      </w:r>
      <w:r w:rsidRPr="0045373C">
        <w:rPr>
          <w:sz w:val="24"/>
          <w:szCs w:val="24"/>
        </w:rPr>
        <w:t xml:space="preserve"> done when choosing</w:t>
      </w:r>
      <w:r w:rsidR="00904DE7" w:rsidRPr="0045373C">
        <w:rPr>
          <w:sz w:val="24"/>
          <w:szCs w:val="24"/>
        </w:rPr>
        <w:t xml:space="preserve"> the parts for a similar project.  Every manual </w:t>
      </w:r>
      <w:proofErr w:type="gramStart"/>
      <w:r w:rsidR="00904DE7" w:rsidRPr="0045373C">
        <w:rPr>
          <w:sz w:val="24"/>
          <w:szCs w:val="24"/>
        </w:rPr>
        <w:t>should be read</w:t>
      </w:r>
      <w:proofErr w:type="gramEnd"/>
      <w:r w:rsidR="00904DE7" w:rsidRPr="0045373C">
        <w:rPr>
          <w:sz w:val="24"/>
          <w:szCs w:val="24"/>
        </w:rPr>
        <w:t xml:space="preserve"> to make sure all parts are compatible.  We ran into the problem of our original XBee modules not being compatible with our Digi XBee Smart Plugs.  We needed to purchase XBee Series 2 modules.  This put a delay on our progress.  When you are not very familiar with a project, a lot of research should be done ahead of time to make sure the deadline is met.  </w:t>
      </w: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F101E2" w:rsidRPr="0045373C" w:rsidRDefault="00F101E2" w:rsidP="00904DE7">
      <w:pPr>
        <w:overflowPunct/>
        <w:autoSpaceDE/>
        <w:autoSpaceDN/>
        <w:adjustRightInd/>
        <w:textAlignment w:val="auto"/>
        <w:rPr>
          <w:b/>
          <w:sz w:val="36"/>
          <w:szCs w:val="36"/>
        </w:rPr>
      </w:pPr>
    </w:p>
    <w:p w:rsidR="00904DE7" w:rsidRPr="0045373C" w:rsidRDefault="00904DE7" w:rsidP="00904DE7">
      <w:pPr>
        <w:overflowPunct/>
        <w:autoSpaceDE/>
        <w:autoSpaceDN/>
        <w:adjustRightInd/>
        <w:textAlignment w:val="auto"/>
        <w:rPr>
          <w:b/>
          <w:sz w:val="48"/>
          <w:szCs w:val="48"/>
        </w:rPr>
      </w:pPr>
    </w:p>
    <w:p w:rsidR="00F101E2" w:rsidRPr="0045373C" w:rsidRDefault="0045373C" w:rsidP="009536DD">
      <w:pPr>
        <w:overflowPunct/>
        <w:autoSpaceDE/>
        <w:autoSpaceDN/>
        <w:adjustRightInd/>
        <w:jc w:val="center"/>
        <w:textAlignment w:val="auto"/>
        <w:rPr>
          <w:b/>
          <w:sz w:val="48"/>
          <w:szCs w:val="48"/>
        </w:rPr>
      </w:pPr>
      <w:r w:rsidRPr="0045373C">
        <w:rPr>
          <w:b/>
          <w:noProof/>
          <w:sz w:val="36"/>
          <w:szCs w:val="36"/>
        </w:rPr>
        <mc:AlternateContent>
          <mc:Choice Requires="wps">
            <w:drawing>
              <wp:anchor distT="0" distB="0" distL="114300" distR="114300" simplePos="0" relativeHeight="251716096" behindDoc="0" locked="0" layoutInCell="1" allowOverlap="1" wp14:anchorId="47FD75E2" wp14:editId="61A0417B">
                <wp:simplePos x="0" y="0"/>
                <wp:positionH relativeFrom="column">
                  <wp:posOffset>4741333</wp:posOffset>
                </wp:positionH>
                <wp:positionV relativeFrom="paragraph">
                  <wp:posOffset>-831427</wp:posOffset>
                </wp:positionV>
                <wp:extent cx="2061069" cy="304800"/>
                <wp:effectExtent l="0" t="0" r="0" b="0"/>
                <wp:wrapNone/>
                <wp:docPr id="75" name="Rounded Rectangle 75"/>
                <wp:cNvGraphicFramePr/>
                <a:graphic xmlns:a="http://schemas.openxmlformats.org/drawingml/2006/main">
                  <a:graphicData uri="http://schemas.microsoft.com/office/word/2010/wordprocessingShape">
                    <wps:wsp>
                      <wps:cNvSpPr/>
                      <wps:spPr>
                        <a:xfrm>
                          <a:off x="0" y="0"/>
                          <a:ext cx="2061069"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45373C">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5" o:spid="_x0000_s1046" style="position:absolute;left:0;text-align:left;margin-left:373.35pt;margin-top:-65.45pt;width:162.3pt;height:24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" fillcolor="white [3201]" stroked="f" strokeweight="2pt">
                <v:textbox>
                  <w:txbxContent>
                    <w:p w:rsidR="0045373C" w:rsidRPr="00310878" w:rsidRDefault="0045373C" w:rsidP="0045373C">
                      <w:pPr>
                        <w:jc w:val="center"/>
                        <w:rPr>
                          <w:b/>
                        </w:rPr>
                      </w:pPr>
                    </w:p>
                  </w:txbxContent>
                </v:textbox>
              </v:roundrect>
            </w:pict>
          </mc:Fallback>
        </mc:AlternateContent>
      </w:r>
    </w:p>
    <w:p w:rsidR="00B62CD0" w:rsidRDefault="0045373C" w:rsidP="00B62CD0">
      <w:pPr>
        <w:rPr>
          <w:b/>
          <w:sz w:val="48"/>
          <w:szCs w:val="48"/>
        </w:rPr>
      </w:pPr>
      <w:r w:rsidRPr="0045373C">
        <w:rPr>
          <w:b/>
          <w:sz w:val="48"/>
          <w:szCs w:val="48"/>
        </w:rPr>
        <w:br w:type="page"/>
      </w:r>
    </w:p>
    <w:p w:rsidR="00B62CD0" w:rsidRDefault="00B62CD0" w:rsidP="00B62CD0">
      <w:pPr>
        <w:rPr>
          <w:b/>
          <w:sz w:val="48"/>
          <w:szCs w:val="48"/>
        </w:rPr>
      </w:pPr>
      <w:r w:rsidRPr="0045373C">
        <w:rPr>
          <w:b/>
          <w:noProof/>
          <w:sz w:val="36"/>
          <w:szCs w:val="36"/>
        </w:rPr>
        <w:lastRenderedPageBreak/>
        <mc:AlternateContent>
          <mc:Choice Requires="wps">
            <w:drawing>
              <wp:anchor distT="0" distB="0" distL="114300" distR="114300" simplePos="0" relativeHeight="251724288" behindDoc="0" locked="0" layoutInCell="1" allowOverlap="1" wp14:anchorId="5ACC43E7" wp14:editId="6955EE60">
                <wp:simplePos x="0" y="0"/>
                <wp:positionH relativeFrom="column">
                  <wp:posOffset>4693920</wp:posOffset>
                </wp:positionH>
                <wp:positionV relativeFrom="paragraph">
                  <wp:posOffset>-834249</wp:posOffset>
                </wp:positionV>
                <wp:extent cx="1744980" cy="304800"/>
                <wp:effectExtent l="0" t="0" r="7620" b="0"/>
                <wp:wrapNone/>
                <wp:docPr id="80" name="Rounded Rectangle 80"/>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B62CD0">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0" o:spid="_x0000_s1047" style="position:absolute;margin-left:369.6pt;margin-top:-65.7pt;width:137.4pt;height:24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" fillcolor="white [3201]" stroked="f" strokeweight="2pt">
                <v:textbox>
                  <w:txbxContent>
                    <w:p w:rsidR="00B62CD0" w:rsidRPr="00310878" w:rsidRDefault="00B62CD0" w:rsidP="00B62CD0">
                      <w:pPr>
                        <w:jc w:val="center"/>
                        <w:rPr>
                          <w:b/>
                        </w:rPr>
                      </w:pPr>
                    </w:p>
                  </w:txbxContent>
                </v:textbox>
              </v:roundrect>
            </w:pict>
          </mc:Fallback>
        </mc:AlternateContent>
      </w:r>
    </w:p>
    <w:p w:rsidR="00B62CD0" w:rsidRDefault="00B62CD0" w:rsidP="00B62CD0">
      <w:pPr>
        <w:rPr>
          <w:b/>
          <w:sz w:val="48"/>
          <w:szCs w:val="48"/>
        </w:rPr>
      </w:pPr>
    </w:p>
    <w:p w:rsidR="00B62CD0" w:rsidRDefault="00B62CD0" w:rsidP="00B62CD0">
      <w:pPr>
        <w:rPr>
          <w:b/>
          <w:sz w:val="48"/>
          <w:szCs w:val="48"/>
        </w:rPr>
      </w:pPr>
    </w:p>
    <w:p w:rsidR="00B62CD0" w:rsidRPr="00B62CD0" w:rsidRDefault="00B62CD0" w:rsidP="00B62CD0">
      <w:pPr>
        <w:rPr>
          <w:b/>
          <w:sz w:val="56"/>
          <w:szCs w:val="56"/>
        </w:rPr>
      </w:pPr>
      <w:r w:rsidRPr="00B62CD0">
        <w:rPr>
          <w:b/>
          <w:sz w:val="56"/>
          <w:szCs w:val="56"/>
        </w:rPr>
        <w:t>CONCLUSION</w:t>
      </w:r>
    </w:p>
    <w:p w:rsidR="00B62CD0" w:rsidRDefault="00B62CD0">
      <w:pPr>
        <w:overflowPunct/>
        <w:autoSpaceDE/>
        <w:autoSpaceDN/>
        <w:adjustRightInd/>
        <w:textAlignment w:val="auto"/>
        <w:rPr>
          <w:b/>
          <w:sz w:val="48"/>
          <w:szCs w:val="48"/>
        </w:rPr>
      </w:pPr>
      <w:r>
        <w:rPr>
          <w:b/>
          <w:sz w:val="48"/>
          <w:szCs w:val="48"/>
        </w:rPr>
        <w:br w:type="page"/>
      </w:r>
    </w:p>
    <w:p w:rsidR="0045373C" w:rsidRPr="0045373C" w:rsidRDefault="00B62CD0">
      <w:pPr>
        <w:overflowPunct/>
        <w:autoSpaceDE/>
        <w:autoSpaceDN/>
        <w:adjustRightInd/>
        <w:textAlignment w:val="auto"/>
        <w:rPr>
          <w:b/>
          <w:sz w:val="48"/>
          <w:szCs w:val="48"/>
        </w:rPr>
      </w:pPr>
      <w:r w:rsidRPr="0045373C">
        <w:rPr>
          <w:b/>
          <w:noProof/>
          <w:sz w:val="36"/>
          <w:szCs w:val="36"/>
        </w:rPr>
        <w:lastRenderedPageBreak/>
        <mc:AlternateContent>
          <mc:Choice Requires="wps">
            <w:drawing>
              <wp:anchor distT="0" distB="0" distL="114300" distR="114300" simplePos="0" relativeHeight="251726336" behindDoc="0" locked="0" layoutInCell="1" allowOverlap="1" wp14:anchorId="14309A60" wp14:editId="279F0EDF">
                <wp:simplePos x="0" y="0"/>
                <wp:positionH relativeFrom="column">
                  <wp:posOffset>4789311</wp:posOffset>
                </wp:positionH>
                <wp:positionV relativeFrom="paragraph">
                  <wp:posOffset>-827405</wp:posOffset>
                </wp:positionV>
                <wp:extent cx="1744980" cy="304800"/>
                <wp:effectExtent l="0" t="0" r="7620" b="0"/>
                <wp:wrapNone/>
                <wp:docPr id="81" name="Rounded Rectangle 81"/>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B62CD0">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1" o:spid="_x0000_s1048" style="position:absolute;margin-left:377.1pt;margin-top:-65.15pt;width:137.4pt;height:24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" fillcolor="white [3201]" stroked="f" strokeweight="2pt">
                <v:textbox>
                  <w:txbxContent>
                    <w:p w:rsidR="00B62CD0" w:rsidRPr="00310878" w:rsidRDefault="00B62CD0" w:rsidP="00B62CD0">
                      <w:pPr>
                        <w:jc w:val="center"/>
                        <w:rPr>
                          <w:b/>
                        </w:rPr>
                      </w:pPr>
                    </w:p>
                  </w:txbxContent>
                </v:textbox>
              </v:roundrect>
            </w:pict>
          </mc:Fallback>
        </mc:AlternateContent>
      </w:r>
    </w:p>
    <w:p w:rsidR="0062672B" w:rsidRPr="0045373C" w:rsidRDefault="0062672B" w:rsidP="009536DD">
      <w:pPr>
        <w:overflowPunct/>
        <w:autoSpaceDE/>
        <w:autoSpaceDN/>
        <w:adjustRightInd/>
        <w:jc w:val="center"/>
        <w:textAlignment w:val="auto"/>
        <w:rPr>
          <w:b/>
          <w:sz w:val="48"/>
          <w:szCs w:val="48"/>
        </w:rPr>
      </w:pPr>
      <w:r w:rsidRPr="0045373C">
        <w:rPr>
          <w:b/>
          <w:sz w:val="48"/>
          <w:szCs w:val="48"/>
        </w:rPr>
        <w:t>Conclusion</w:t>
      </w:r>
    </w:p>
    <w:p w:rsidR="0062672B" w:rsidRPr="0045373C" w:rsidRDefault="0062672B" w:rsidP="00F101E2">
      <w:pPr>
        <w:overflowPunct/>
        <w:autoSpaceDE/>
        <w:autoSpaceDN/>
        <w:adjustRightInd/>
        <w:jc w:val="both"/>
        <w:textAlignment w:val="auto"/>
        <w:rPr>
          <w:b/>
          <w:sz w:val="36"/>
          <w:szCs w:val="36"/>
        </w:rPr>
      </w:pPr>
    </w:p>
    <w:p w:rsidR="00F101E2" w:rsidRPr="0045373C" w:rsidRDefault="00F101E2" w:rsidP="00F101E2">
      <w:pPr>
        <w:overflowPunct/>
        <w:autoSpaceDE/>
        <w:autoSpaceDN/>
        <w:adjustRightInd/>
        <w:spacing w:line="480" w:lineRule="auto"/>
        <w:ind w:firstLine="720"/>
        <w:jc w:val="both"/>
        <w:textAlignment w:val="auto"/>
        <w:rPr>
          <w:color w:val="222222"/>
          <w:sz w:val="24"/>
          <w:szCs w:val="24"/>
        </w:rPr>
      </w:pPr>
      <w:r w:rsidRPr="0045373C">
        <w:rPr>
          <w:color w:val="222222"/>
          <w:sz w:val="24"/>
          <w:szCs w:val="24"/>
        </w:rPr>
        <w:t xml:space="preserve">Wireless communication is a cheap and easy way to provide network communication at places where there is no wired infrastructure. ZigBee  provides  all  suitable  data  rates  as  compared  to  other  wireless  technology  and  withstands suitably for all applications. ZigBee technology provides reliable protection for the operation of electric power systems and benefits for home and even industrial automation applications because of low cost deployment and redeployment. The Smart Meter ZigBee network application </w:t>
      </w:r>
      <w:proofErr w:type="gramStart"/>
      <w:r w:rsidRPr="0045373C">
        <w:rPr>
          <w:color w:val="222222"/>
          <w:sz w:val="24"/>
          <w:szCs w:val="24"/>
        </w:rPr>
        <w:t>can be implemented</w:t>
      </w:r>
      <w:proofErr w:type="gramEnd"/>
      <w:r w:rsidRPr="0045373C">
        <w:rPr>
          <w:color w:val="222222"/>
          <w:sz w:val="24"/>
          <w:szCs w:val="24"/>
        </w:rPr>
        <w:t xml:space="preserve"> into our daily used devices such as lamp, radiator, ventilation, and others. This Application can monitor every device by judging from the read out from the sensor. Devices like those mentioned could easily be combined together to form a large and complex network within a home and even an industry.</w:t>
      </w:r>
    </w:p>
    <w:p w:rsidR="00F101E2" w:rsidRPr="0045373C" w:rsidRDefault="00F101E2" w:rsidP="00F101E2">
      <w:pPr>
        <w:overflowPunct/>
        <w:autoSpaceDE/>
        <w:autoSpaceDN/>
        <w:adjustRightInd/>
        <w:spacing w:line="480" w:lineRule="auto"/>
        <w:jc w:val="both"/>
        <w:textAlignment w:val="auto"/>
        <w:rPr>
          <w:color w:val="222222"/>
          <w:sz w:val="24"/>
          <w:szCs w:val="24"/>
        </w:rPr>
      </w:pPr>
      <w:r w:rsidRPr="0045373C">
        <w:rPr>
          <w:color w:val="222222"/>
          <w:sz w:val="24"/>
          <w:szCs w:val="24"/>
        </w:rPr>
        <w:t xml:space="preserve"> </w:t>
      </w:r>
    </w:p>
    <w:p w:rsidR="0062672B" w:rsidRPr="0045373C" w:rsidRDefault="00F101E2" w:rsidP="00F101E2">
      <w:pPr>
        <w:overflowPunct/>
        <w:autoSpaceDE/>
        <w:autoSpaceDN/>
        <w:adjustRightInd/>
        <w:spacing w:line="480" w:lineRule="auto"/>
        <w:ind w:firstLine="720"/>
        <w:jc w:val="both"/>
        <w:textAlignment w:val="auto"/>
        <w:rPr>
          <w:b/>
          <w:sz w:val="36"/>
          <w:szCs w:val="36"/>
        </w:rPr>
      </w:pPr>
      <w:r w:rsidRPr="0045373C">
        <w:rPr>
          <w:color w:val="222222"/>
          <w:sz w:val="24"/>
          <w:szCs w:val="24"/>
        </w:rPr>
        <w:t xml:space="preserve">The Smart Meter Home Application does not only make life more comfortable but also save energy. The amount of energy used by specific appliances </w:t>
      </w:r>
      <w:proofErr w:type="gramStart"/>
      <w:r w:rsidRPr="0045373C">
        <w:rPr>
          <w:color w:val="222222"/>
          <w:sz w:val="24"/>
          <w:szCs w:val="24"/>
        </w:rPr>
        <w:t>is monitored</w:t>
      </w:r>
      <w:proofErr w:type="gramEnd"/>
      <w:r w:rsidRPr="0045373C">
        <w:rPr>
          <w:color w:val="222222"/>
          <w:sz w:val="24"/>
          <w:szCs w:val="24"/>
        </w:rPr>
        <w:t>, and when necessary the appliance is shut off. This application is also able to automatically, shut off an appliance when too much energy is in use. In brief, the ZigBee power monitoring system application makes it possible for users to conserve electricity and save money.</w:t>
      </w:r>
    </w:p>
    <w:p w:rsidR="0062672B" w:rsidRPr="0045373C" w:rsidRDefault="0062672B" w:rsidP="00F101E2">
      <w:pPr>
        <w:overflowPunct/>
        <w:autoSpaceDE/>
        <w:autoSpaceDN/>
        <w:adjustRightInd/>
        <w:spacing w:line="480" w:lineRule="auto"/>
        <w:jc w:val="both"/>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62672B" w:rsidRPr="0045373C" w:rsidRDefault="0062672B" w:rsidP="009B159A">
      <w:pPr>
        <w:overflowPunct/>
        <w:autoSpaceDE/>
        <w:autoSpaceDN/>
        <w:adjustRightInd/>
        <w:textAlignment w:val="auto"/>
        <w:rPr>
          <w:b/>
          <w:sz w:val="36"/>
          <w:szCs w:val="36"/>
        </w:rPr>
      </w:pPr>
    </w:p>
    <w:p w:rsidR="00F101E2" w:rsidRPr="0045373C" w:rsidRDefault="00F101E2" w:rsidP="00F101E2">
      <w:pPr>
        <w:overflowPunct/>
        <w:autoSpaceDE/>
        <w:autoSpaceDN/>
        <w:adjustRightInd/>
        <w:jc w:val="center"/>
        <w:textAlignment w:val="auto"/>
        <w:rPr>
          <w:b/>
          <w:sz w:val="36"/>
          <w:szCs w:val="36"/>
        </w:rPr>
      </w:pPr>
    </w:p>
    <w:p w:rsidR="00904DE7" w:rsidRPr="0045373C" w:rsidRDefault="0045373C" w:rsidP="00F101E2">
      <w:pPr>
        <w:overflowPunct/>
        <w:autoSpaceDE/>
        <w:autoSpaceDN/>
        <w:adjustRightInd/>
        <w:jc w:val="center"/>
        <w:textAlignment w:val="auto"/>
        <w:rPr>
          <w:b/>
          <w:sz w:val="36"/>
          <w:szCs w:val="36"/>
        </w:rPr>
      </w:pPr>
      <w:r w:rsidRPr="0045373C">
        <w:rPr>
          <w:b/>
          <w:noProof/>
          <w:sz w:val="36"/>
          <w:szCs w:val="36"/>
        </w:rPr>
        <mc:AlternateContent>
          <mc:Choice Requires="wps">
            <w:drawing>
              <wp:anchor distT="0" distB="0" distL="114300" distR="114300" simplePos="0" relativeHeight="251718144" behindDoc="0" locked="0" layoutInCell="1" allowOverlap="1" wp14:anchorId="5BFCF87A" wp14:editId="12D556A3">
                <wp:simplePos x="0" y="0"/>
                <wp:positionH relativeFrom="column">
                  <wp:posOffset>4614545</wp:posOffset>
                </wp:positionH>
                <wp:positionV relativeFrom="paragraph">
                  <wp:posOffset>-836295</wp:posOffset>
                </wp:positionV>
                <wp:extent cx="1744980" cy="304800"/>
                <wp:effectExtent l="0" t="0" r="7620" b="0"/>
                <wp:wrapNone/>
                <wp:docPr id="76" name="Rounded Rectangle 76"/>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45373C">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6" o:spid="_x0000_s1049" style="position:absolute;left:0;text-align:left;margin-left:363.35pt;margin-top:-65.85pt;width:137.4pt;height:24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" fillcolor="white [3201]" stroked="f" strokeweight="2pt">
                <v:textbox>
                  <w:txbxContent>
                    <w:p w:rsidR="0045373C" w:rsidRPr="00310878" w:rsidRDefault="0045373C" w:rsidP="0045373C">
                      <w:pPr>
                        <w:jc w:val="center"/>
                        <w:rPr>
                          <w:b/>
                        </w:rPr>
                      </w:pPr>
                    </w:p>
                  </w:txbxContent>
                </v:textbox>
              </v:roundrect>
            </w:pict>
          </mc:Fallback>
        </mc:AlternateContent>
      </w:r>
    </w:p>
    <w:p w:rsidR="00B62CD0" w:rsidRDefault="0045373C" w:rsidP="00B62CD0">
      <w:pPr>
        <w:rPr>
          <w:b/>
          <w:sz w:val="44"/>
          <w:szCs w:val="44"/>
        </w:rPr>
      </w:pPr>
      <w:r w:rsidRPr="0045373C">
        <w:rPr>
          <w:b/>
          <w:sz w:val="44"/>
          <w:szCs w:val="44"/>
        </w:rPr>
        <w:lastRenderedPageBreak/>
        <w:br w:type="page"/>
      </w:r>
      <w:r w:rsidR="00B62CD0" w:rsidRPr="0045373C">
        <w:rPr>
          <w:b/>
          <w:noProof/>
          <w:sz w:val="36"/>
          <w:szCs w:val="36"/>
        </w:rPr>
        <mc:AlternateContent>
          <mc:Choice Requires="wps">
            <w:drawing>
              <wp:anchor distT="0" distB="0" distL="114300" distR="114300" simplePos="0" relativeHeight="251728384" behindDoc="0" locked="0" layoutInCell="1" allowOverlap="1" wp14:anchorId="299A63D8" wp14:editId="22F52113">
                <wp:simplePos x="0" y="0"/>
                <wp:positionH relativeFrom="column">
                  <wp:posOffset>4755515</wp:posOffset>
                </wp:positionH>
                <wp:positionV relativeFrom="paragraph">
                  <wp:posOffset>-827546</wp:posOffset>
                </wp:positionV>
                <wp:extent cx="1744980" cy="304800"/>
                <wp:effectExtent l="0" t="0" r="7620" b="0"/>
                <wp:wrapNone/>
                <wp:docPr id="82" name="Rounded Rectangle 82"/>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B62CD0">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2" o:spid="_x0000_s1050" style="position:absolute;margin-left:374.45pt;margin-top:-65.15pt;width:137.4pt;height:24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" fillcolor="white [3201]" stroked="f" strokeweight="2pt">
                <v:textbox>
                  <w:txbxContent>
                    <w:p w:rsidR="00B62CD0" w:rsidRPr="00310878" w:rsidRDefault="00B62CD0" w:rsidP="00B62CD0">
                      <w:pPr>
                        <w:jc w:val="center"/>
                        <w:rPr>
                          <w:b/>
                        </w:rPr>
                      </w:pPr>
                    </w:p>
                  </w:txbxContent>
                </v:textbox>
              </v:roundrect>
            </w:pict>
          </mc:Fallback>
        </mc:AlternateContent>
      </w:r>
    </w:p>
    <w:p w:rsidR="00B62CD0" w:rsidRDefault="00B62CD0" w:rsidP="00B62CD0">
      <w:pPr>
        <w:rPr>
          <w:b/>
          <w:sz w:val="44"/>
          <w:szCs w:val="44"/>
        </w:rPr>
      </w:pPr>
    </w:p>
    <w:p w:rsidR="00B62CD0" w:rsidRDefault="00B62CD0" w:rsidP="00B62CD0">
      <w:pPr>
        <w:rPr>
          <w:b/>
          <w:sz w:val="44"/>
          <w:szCs w:val="44"/>
        </w:rPr>
      </w:pPr>
    </w:p>
    <w:p w:rsidR="00B62CD0" w:rsidRPr="00B62CD0" w:rsidRDefault="00B62CD0" w:rsidP="00B62CD0">
      <w:pPr>
        <w:rPr>
          <w:b/>
          <w:sz w:val="56"/>
          <w:szCs w:val="56"/>
        </w:rPr>
      </w:pPr>
      <w:r>
        <w:rPr>
          <w:b/>
          <w:sz w:val="56"/>
          <w:szCs w:val="56"/>
        </w:rPr>
        <w:t>REFERENCE</w:t>
      </w:r>
    </w:p>
    <w:p w:rsidR="00B62CD0" w:rsidRDefault="00B62CD0" w:rsidP="00B62CD0">
      <w:pPr>
        <w:overflowPunct/>
        <w:autoSpaceDE/>
        <w:autoSpaceDN/>
        <w:adjustRightInd/>
        <w:textAlignment w:val="auto"/>
        <w:rPr>
          <w:b/>
          <w:sz w:val="48"/>
          <w:szCs w:val="48"/>
        </w:rPr>
      </w:pPr>
      <w:r>
        <w:rPr>
          <w:b/>
          <w:sz w:val="48"/>
          <w:szCs w:val="48"/>
        </w:rPr>
        <w:br w:type="page"/>
      </w:r>
    </w:p>
    <w:p w:rsidR="0045373C" w:rsidRPr="0045373C" w:rsidRDefault="00B62CD0">
      <w:pPr>
        <w:overflowPunct/>
        <w:autoSpaceDE/>
        <w:autoSpaceDN/>
        <w:adjustRightInd/>
        <w:textAlignment w:val="auto"/>
        <w:rPr>
          <w:b/>
          <w:sz w:val="44"/>
          <w:szCs w:val="44"/>
        </w:rPr>
      </w:pPr>
      <w:r w:rsidRPr="0045373C">
        <w:rPr>
          <w:b/>
          <w:noProof/>
          <w:sz w:val="36"/>
          <w:szCs w:val="36"/>
        </w:rPr>
        <w:lastRenderedPageBreak/>
        <mc:AlternateContent>
          <mc:Choice Requires="wps">
            <w:drawing>
              <wp:anchor distT="0" distB="0" distL="114300" distR="114300" simplePos="0" relativeHeight="251730432" behindDoc="0" locked="0" layoutInCell="1" allowOverlap="1" wp14:anchorId="6F3DCF49" wp14:editId="3146126A">
                <wp:simplePos x="0" y="0"/>
                <wp:positionH relativeFrom="column">
                  <wp:posOffset>4812171</wp:posOffset>
                </wp:positionH>
                <wp:positionV relativeFrom="paragraph">
                  <wp:posOffset>-838835</wp:posOffset>
                </wp:positionV>
                <wp:extent cx="1744980" cy="304800"/>
                <wp:effectExtent l="0" t="0" r="7620" b="0"/>
                <wp:wrapNone/>
                <wp:docPr id="83" name="Rounded Rectangle 83"/>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513A05" w:rsidRPr="00310878" w:rsidRDefault="00513A05" w:rsidP="00B62CD0">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3" o:spid="_x0000_s1051" style="position:absolute;margin-left:378.9pt;margin-top:-66.05pt;width:137.4pt;height:24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" fillcolor="white [3201]" stroked="f" strokeweight="2pt">
                <v:textbox>
                  <w:txbxContent>
                    <w:p w:rsidR="00B62CD0" w:rsidRPr="00310878" w:rsidRDefault="00B62CD0" w:rsidP="00B62CD0">
                      <w:pPr>
                        <w:jc w:val="center"/>
                        <w:rPr>
                          <w:b/>
                        </w:rPr>
                      </w:pPr>
                    </w:p>
                  </w:txbxContent>
                </v:textbox>
              </v:roundrect>
            </w:pict>
          </mc:Fallback>
        </mc:AlternateContent>
      </w:r>
    </w:p>
    <w:p w:rsidR="0062672B" w:rsidRPr="0045373C" w:rsidRDefault="0062672B" w:rsidP="00F101E2">
      <w:pPr>
        <w:overflowPunct/>
        <w:autoSpaceDE/>
        <w:autoSpaceDN/>
        <w:adjustRightInd/>
        <w:jc w:val="center"/>
        <w:textAlignment w:val="auto"/>
        <w:rPr>
          <w:b/>
          <w:sz w:val="44"/>
          <w:szCs w:val="44"/>
        </w:rPr>
      </w:pPr>
      <w:r w:rsidRPr="0045373C">
        <w:rPr>
          <w:b/>
          <w:sz w:val="44"/>
          <w:szCs w:val="44"/>
        </w:rPr>
        <w:t>Project References</w:t>
      </w:r>
    </w:p>
    <w:p w:rsidR="00F101E2" w:rsidRPr="0045373C" w:rsidRDefault="00F101E2" w:rsidP="00F101E2">
      <w:pPr>
        <w:pStyle w:val="NormalWeb"/>
        <w:spacing w:before="77" w:beforeAutospacing="0" w:after="0" w:afterAutospacing="0"/>
        <w:jc w:val="center"/>
        <w:rPr>
          <w:color w:val="222222"/>
        </w:rPr>
      </w:pPr>
      <w:r w:rsidRPr="0045373C">
        <w:rPr>
          <w:color w:val="222222"/>
        </w:rPr>
        <w:br/>
      </w:r>
      <w:proofErr w:type="spellStart"/>
      <w:proofErr w:type="gramStart"/>
      <w:r w:rsidRPr="0045373C">
        <w:rPr>
          <w:color w:val="222222"/>
        </w:rPr>
        <w:t>Pheysia</w:t>
      </w:r>
      <w:proofErr w:type="spellEnd"/>
      <w:r w:rsidRPr="0045373C">
        <w:rPr>
          <w:color w:val="222222"/>
        </w:rPr>
        <w:t>.</w:t>
      </w:r>
      <w:proofErr w:type="gramEnd"/>
      <w:r w:rsidRPr="0045373C">
        <w:rPr>
          <w:color w:val="222222"/>
        </w:rPr>
        <w:t xml:space="preserve"> (2011, July 30). </w:t>
      </w:r>
      <w:proofErr w:type="spellStart"/>
      <w:proofErr w:type="gramStart"/>
      <w:r w:rsidRPr="0045373C">
        <w:rPr>
          <w:color w:val="222222"/>
        </w:rPr>
        <w:t>Cytron</w:t>
      </w:r>
      <w:proofErr w:type="spellEnd"/>
      <w:r w:rsidRPr="0045373C">
        <w:rPr>
          <w:color w:val="222222"/>
        </w:rPr>
        <w:t xml:space="preserve"> Technologies Official Website.</w:t>
      </w:r>
      <w:proofErr w:type="gramEnd"/>
      <w:r w:rsidRPr="0045373C">
        <w:rPr>
          <w:color w:val="222222"/>
        </w:rPr>
        <w:t xml:space="preserve"> Retrieved March 03, 2012, from XBee/XBee Pro Wireless Communicate with Microcontroller:</w:t>
      </w:r>
      <w:r w:rsidRPr="0045373C">
        <w:rPr>
          <w:rStyle w:val="apple-converted-space"/>
          <w:color w:val="222222"/>
        </w:rPr>
        <w:t> </w:t>
      </w:r>
      <w:hyperlink r:id="rId63" w:tgtFrame="_blank" w:history="1">
        <w:r w:rsidRPr="0045373C">
          <w:rPr>
            <w:rStyle w:val="Hyperlink"/>
            <w:color w:val="1155CC"/>
          </w:rPr>
          <w:t>http://tutorial.cytron.com.my/2011/07/30/xbeexbee-pro-wireless-communicate-with-microcontroller/</w:t>
        </w:r>
      </w:hyperlink>
    </w:p>
    <w:p w:rsidR="00F101E2" w:rsidRPr="0045373C" w:rsidRDefault="00F101E2" w:rsidP="00F101E2">
      <w:pPr>
        <w:pStyle w:val="NormalWeb"/>
        <w:spacing w:before="77" w:beforeAutospacing="0" w:after="0" w:afterAutospacing="0"/>
        <w:jc w:val="center"/>
        <w:rPr>
          <w:color w:val="222222"/>
        </w:rPr>
      </w:pPr>
    </w:p>
    <w:p w:rsidR="00F101E2" w:rsidRPr="0045373C" w:rsidRDefault="00F101E2" w:rsidP="00F101E2">
      <w:pPr>
        <w:pStyle w:val="NormalWeb"/>
        <w:spacing w:before="77" w:beforeAutospacing="0" w:after="0" w:afterAutospacing="0"/>
        <w:jc w:val="center"/>
        <w:rPr>
          <w:color w:val="222222"/>
        </w:rPr>
      </w:pPr>
      <w:proofErr w:type="spellStart"/>
      <w:proofErr w:type="gramStart"/>
      <w:r w:rsidRPr="0045373C">
        <w:rPr>
          <w:color w:val="222222"/>
        </w:rPr>
        <w:t>Raut</w:t>
      </w:r>
      <w:proofErr w:type="spellEnd"/>
      <w:r w:rsidRPr="0045373C">
        <w:rPr>
          <w:color w:val="222222"/>
        </w:rPr>
        <w:t xml:space="preserve">, </w:t>
      </w:r>
      <w:proofErr w:type="spellStart"/>
      <w:r w:rsidRPr="0045373C">
        <w:rPr>
          <w:color w:val="222222"/>
        </w:rPr>
        <w:t>Archana</w:t>
      </w:r>
      <w:proofErr w:type="spellEnd"/>
      <w:r w:rsidRPr="0045373C">
        <w:rPr>
          <w:color w:val="222222"/>
        </w:rPr>
        <w:t xml:space="preserve"> R., and L. G. Malik.</w:t>
      </w:r>
      <w:proofErr w:type="gramEnd"/>
      <w:r w:rsidRPr="0045373C">
        <w:rPr>
          <w:color w:val="222222"/>
        </w:rPr>
        <w:t xml:space="preserve"> (2011). ZigBee Based Industrial Automation Profile for Power Monitoring System. International Journal </w:t>
      </w:r>
      <w:proofErr w:type="gramStart"/>
      <w:r w:rsidRPr="0045373C">
        <w:rPr>
          <w:color w:val="222222"/>
        </w:rPr>
        <w:t>On</w:t>
      </w:r>
      <w:proofErr w:type="gramEnd"/>
      <w:r w:rsidRPr="0045373C">
        <w:rPr>
          <w:color w:val="222222"/>
        </w:rPr>
        <w:t xml:space="preserve"> Computer Science &amp; Engineering, 3(5), 2028-2033.</w:t>
      </w:r>
    </w:p>
    <w:p w:rsidR="00F101E2" w:rsidRPr="0045373C" w:rsidRDefault="00F101E2" w:rsidP="00F101E2">
      <w:pPr>
        <w:pStyle w:val="NormalWeb"/>
        <w:spacing w:before="77" w:beforeAutospacing="0" w:after="0" w:afterAutospacing="0"/>
        <w:jc w:val="center"/>
        <w:rPr>
          <w:color w:val="222222"/>
        </w:rPr>
      </w:pPr>
    </w:p>
    <w:p w:rsidR="00F101E2" w:rsidRPr="0045373C" w:rsidRDefault="00F101E2" w:rsidP="00F101E2">
      <w:pPr>
        <w:pStyle w:val="NormalWeb"/>
        <w:spacing w:before="77" w:beforeAutospacing="0" w:after="0" w:afterAutospacing="0"/>
        <w:jc w:val="center"/>
        <w:rPr>
          <w:color w:val="222222"/>
        </w:rPr>
      </w:pPr>
      <w:r w:rsidRPr="0045373C">
        <w:rPr>
          <w:color w:val="222222"/>
        </w:rPr>
        <w:t>@</w:t>
      </w:r>
      <w:proofErr w:type="spellStart"/>
      <w:r w:rsidRPr="0045373C">
        <w:rPr>
          <w:color w:val="222222"/>
        </w:rPr>
        <w:t>NewTech</w:t>
      </w:r>
      <w:proofErr w:type="spellEnd"/>
      <w:r w:rsidRPr="0045373C">
        <w:rPr>
          <w:color w:val="222222"/>
        </w:rPr>
        <w:t>. (2012, April 12).</w:t>
      </w:r>
      <w:r w:rsidRPr="0045373C">
        <w:rPr>
          <w:rStyle w:val="apple-converted-space"/>
          <w:color w:val="222222"/>
        </w:rPr>
        <w:t> </w:t>
      </w:r>
      <w:r w:rsidRPr="0045373C">
        <w:rPr>
          <w:i/>
          <w:iCs/>
          <w:color w:val="222222"/>
        </w:rPr>
        <w:t>@</w:t>
      </w:r>
      <w:proofErr w:type="spellStart"/>
      <w:r w:rsidRPr="0045373C">
        <w:rPr>
          <w:i/>
          <w:iCs/>
          <w:color w:val="222222"/>
        </w:rPr>
        <w:t>NewTech</w:t>
      </w:r>
      <w:proofErr w:type="spellEnd"/>
      <w:r w:rsidRPr="0045373C">
        <w:rPr>
          <w:color w:val="222222"/>
        </w:rPr>
        <w:t>. Retrieved April 12, 2012, from XBee-PRO 868:</w:t>
      </w:r>
      <w:r w:rsidRPr="0045373C">
        <w:rPr>
          <w:rStyle w:val="apple-converted-space"/>
          <w:color w:val="222222"/>
        </w:rPr>
        <w:t> </w:t>
      </w:r>
      <w:hyperlink r:id="rId64" w:tgtFrame="_blank" w:history="1">
        <w:r w:rsidRPr="0045373C">
          <w:rPr>
            <w:rStyle w:val="Hyperlink"/>
            <w:color w:val="1155CC"/>
          </w:rPr>
          <w:t>http://www.anewtech.net/embedded-computer-ethernet-switch-features.php?parentProduct=2705</w:t>
        </w:r>
      </w:hyperlink>
    </w:p>
    <w:p w:rsidR="00F101E2" w:rsidRPr="0045373C" w:rsidRDefault="00F101E2" w:rsidP="00F101E2">
      <w:pPr>
        <w:pStyle w:val="NormalWeb"/>
        <w:spacing w:before="77" w:beforeAutospacing="0" w:after="0" w:afterAutospacing="0"/>
        <w:jc w:val="center"/>
        <w:rPr>
          <w:color w:val="222222"/>
        </w:rPr>
      </w:pPr>
    </w:p>
    <w:p w:rsidR="00F101E2" w:rsidRPr="0045373C" w:rsidRDefault="00F101E2" w:rsidP="00F101E2">
      <w:pPr>
        <w:pStyle w:val="NormalWeb"/>
        <w:spacing w:before="77" w:beforeAutospacing="0" w:after="0" w:afterAutospacing="0"/>
        <w:jc w:val="center"/>
        <w:rPr>
          <w:color w:val="222222"/>
        </w:rPr>
      </w:pPr>
      <w:r w:rsidRPr="0045373C">
        <w:rPr>
          <w:color w:val="222222"/>
        </w:rPr>
        <w:t>Solution.com, M. E. (2012, April 12).</w:t>
      </w:r>
      <w:r w:rsidRPr="0045373C">
        <w:rPr>
          <w:rStyle w:val="apple-converted-space"/>
          <w:color w:val="222222"/>
        </w:rPr>
        <w:t> </w:t>
      </w:r>
      <w:proofErr w:type="gramStart"/>
      <w:r w:rsidRPr="0045373C">
        <w:rPr>
          <w:i/>
          <w:iCs/>
          <w:color w:val="222222"/>
        </w:rPr>
        <w:t>My Energy Solution.com</w:t>
      </w:r>
      <w:r w:rsidRPr="0045373C">
        <w:rPr>
          <w:color w:val="222222"/>
        </w:rPr>
        <w:t>.</w:t>
      </w:r>
      <w:proofErr w:type="gramEnd"/>
      <w:r w:rsidRPr="0045373C">
        <w:rPr>
          <w:color w:val="222222"/>
        </w:rPr>
        <w:t xml:space="preserve"> Retrieved April 12, 2012, from Home Energy 101: Where Energy is Used...and Often Wasted</w:t>
      </w:r>
      <w:proofErr w:type="gramStart"/>
      <w:r w:rsidRPr="0045373C">
        <w:rPr>
          <w:color w:val="222222"/>
        </w:rPr>
        <w:t>!:</w:t>
      </w:r>
      <w:proofErr w:type="gramEnd"/>
      <w:r w:rsidRPr="0045373C">
        <w:rPr>
          <w:rStyle w:val="apple-converted-space"/>
          <w:color w:val="222222"/>
        </w:rPr>
        <w:t> </w:t>
      </w:r>
      <w:hyperlink r:id="rId65" w:tgtFrame="_blank" w:history="1">
        <w:r w:rsidRPr="0045373C">
          <w:rPr>
            <w:rStyle w:val="Hyperlink"/>
            <w:color w:val="1155CC"/>
          </w:rPr>
          <w:t>http://www.myenergysolution.com/home-energy-basics/home-energy-use.html</w:t>
        </w:r>
      </w:hyperlink>
    </w:p>
    <w:p w:rsidR="00F101E2" w:rsidRPr="0045373C" w:rsidRDefault="00F101E2" w:rsidP="00F101E2">
      <w:pPr>
        <w:pStyle w:val="NormalWeb"/>
        <w:spacing w:before="77" w:beforeAutospacing="0" w:after="0" w:afterAutospacing="0"/>
        <w:jc w:val="center"/>
        <w:rPr>
          <w:color w:val="222222"/>
        </w:rPr>
      </w:pPr>
    </w:p>
    <w:p w:rsidR="00F101E2" w:rsidRPr="0045373C" w:rsidRDefault="00F101E2" w:rsidP="00F101E2">
      <w:pPr>
        <w:pStyle w:val="NormalWeb"/>
        <w:spacing w:before="77" w:beforeAutospacing="0" w:after="0" w:afterAutospacing="0"/>
        <w:jc w:val="center"/>
        <w:rPr>
          <w:color w:val="222222"/>
        </w:rPr>
      </w:pPr>
      <w:r w:rsidRPr="0045373C">
        <w:rPr>
          <w:color w:val="222222"/>
        </w:rPr>
        <w:t>Technology, S. (2012, April 12).</w:t>
      </w:r>
      <w:r w:rsidRPr="0045373C">
        <w:rPr>
          <w:rStyle w:val="apple-converted-space"/>
          <w:color w:val="222222"/>
        </w:rPr>
        <w:t> </w:t>
      </w:r>
      <w:r w:rsidRPr="0045373C">
        <w:rPr>
          <w:i/>
          <w:iCs/>
          <w:color w:val="222222"/>
        </w:rPr>
        <w:t>WIRELESS PAN</w:t>
      </w:r>
      <w:r w:rsidRPr="0045373C">
        <w:rPr>
          <w:color w:val="222222"/>
        </w:rPr>
        <w:t>. Retrieved April 12, 2012, from EMBEDDED36O:</w:t>
      </w:r>
      <w:hyperlink r:id="rId66" w:tgtFrame="_blank" w:history="1">
        <w:r w:rsidRPr="0045373C">
          <w:rPr>
            <w:rStyle w:val="Hyperlink"/>
            <w:color w:val="1155CC"/>
          </w:rPr>
          <w:t>http://www.embedded360.com/wireless_pan/zigbee.htm</w:t>
        </w:r>
      </w:hyperlink>
    </w:p>
    <w:p w:rsidR="00F101E2" w:rsidRPr="0045373C" w:rsidRDefault="00F101E2" w:rsidP="00F101E2">
      <w:pPr>
        <w:pStyle w:val="NormalWeb"/>
        <w:spacing w:before="77" w:beforeAutospacing="0" w:after="0" w:afterAutospacing="0"/>
        <w:jc w:val="center"/>
        <w:rPr>
          <w:color w:val="222222"/>
        </w:rPr>
      </w:pPr>
    </w:p>
    <w:p w:rsidR="00F101E2" w:rsidRPr="0045373C" w:rsidRDefault="00F101E2" w:rsidP="00F101E2">
      <w:pPr>
        <w:pStyle w:val="NormalWeb"/>
        <w:jc w:val="center"/>
        <w:rPr>
          <w:color w:val="222222"/>
        </w:rPr>
      </w:pPr>
      <w:proofErr w:type="spellStart"/>
      <w:proofErr w:type="gramStart"/>
      <w:r w:rsidRPr="0045373C">
        <w:rPr>
          <w:color w:val="222222"/>
        </w:rPr>
        <w:t>Raut</w:t>
      </w:r>
      <w:proofErr w:type="spellEnd"/>
      <w:r w:rsidRPr="0045373C">
        <w:rPr>
          <w:color w:val="222222"/>
        </w:rPr>
        <w:t xml:space="preserve">, </w:t>
      </w:r>
      <w:proofErr w:type="spellStart"/>
      <w:r w:rsidRPr="0045373C">
        <w:rPr>
          <w:color w:val="222222"/>
        </w:rPr>
        <w:t>Archana</w:t>
      </w:r>
      <w:proofErr w:type="spellEnd"/>
      <w:r w:rsidRPr="0045373C">
        <w:rPr>
          <w:color w:val="222222"/>
        </w:rPr>
        <w:t xml:space="preserve"> R., and L. G. Malik.</w:t>
      </w:r>
      <w:proofErr w:type="gramEnd"/>
      <w:r w:rsidRPr="0045373C">
        <w:rPr>
          <w:color w:val="222222"/>
        </w:rPr>
        <w:t xml:space="preserve"> (2011). ZigBee Based Industrial Automation Profile for Power Monitoring System.</w:t>
      </w:r>
      <w:r w:rsidRPr="0045373C">
        <w:rPr>
          <w:rStyle w:val="apple-converted-space"/>
          <w:color w:val="222222"/>
        </w:rPr>
        <w:t> </w:t>
      </w:r>
      <w:r w:rsidRPr="0045373C">
        <w:rPr>
          <w:i/>
          <w:iCs/>
          <w:color w:val="222222"/>
        </w:rPr>
        <w:t xml:space="preserve">International Journal </w:t>
      </w:r>
      <w:proofErr w:type="gramStart"/>
      <w:r w:rsidRPr="0045373C">
        <w:rPr>
          <w:i/>
          <w:iCs/>
          <w:color w:val="222222"/>
        </w:rPr>
        <w:t>On</w:t>
      </w:r>
      <w:proofErr w:type="gramEnd"/>
      <w:r w:rsidRPr="0045373C">
        <w:rPr>
          <w:i/>
          <w:iCs/>
          <w:color w:val="222222"/>
        </w:rPr>
        <w:t xml:space="preserve"> Computer Science &amp; Engineering, 3(5)</w:t>
      </w:r>
      <w:r w:rsidRPr="0045373C">
        <w:rPr>
          <w:color w:val="222222"/>
        </w:rPr>
        <w:t>, 2028-2033. Retrieved February 7, 2012</w:t>
      </w:r>
    </w:p>
    <w:p w:rsidR="00F101E2" w:rsidRPr="0062672B" w:rsidRDefault="00F101E2" w:rsidP="00F101E2">
      <w:pPr>
        <w:overflowPunct/>
        <w:autoSpaceDE/>
        <w:autoSpaceDN/>
        <w:adjustRightInd/>
        <w:jc w:val="center"/>
        <w:textAlignment w:val="auto"/>
        <w:rPr>
          <w:sz w:val="36"/>
          <w:szCs w:val="36"/>
        </w:rPr>
      </w:pPr>
    </w:p>
    <w:sectPr w:rsidR="00F101E2" w:rsidRPr="0062672B" w:rsidSect="00310878">
      <w:headerReference w:type="default" r:id="rId67"/>
      <w:footerReference w:type="default" r:id="rId68"/>
      <w:pgSz w:w="12240" w:h="15840"/>
      <w:pgMar w:top="900" w:right="900" w:bottom="1440" w:left="1440" w:header="720" w:footer="720" w:gutter="0"/>
      <w:pgNumType w:chapStyle="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3A05" w:rsidRDefault="00513A05">
      <w:r>
        <w:separator/>
      </w:r>
    </w:p>
  </w:endnote>
  <w:endnote w:type="continuationSeparator" w:id="0">
    <w:p w:rsidR="00513A05" w:rsidRDefault="00513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0F3C52" w:usb2="00000016" w:usb3="00000000" w:csb0="0004001F" w:csb1="00000000"/>
  </w:font>
  <w:font w:name="Calibri">
    <w:panose1 w:val="020F0502020204030204"/>
    <w:charset w:val="00"/>
    <w:family w:val="swiss"/>
    <w:pitch w:val="variable"/>
    <w:sig w:usb0="E10002FF" w:usb1="4000ACFF" w:usb2="00000009" w:usb3="00000000" w:csb0="0000019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Footer"/>
      <w:pBdr>
        <w:top w:val="single" w:sz="12" w:space="1" w:color="auto"/>
      </w:pBdr>
      <w:tabs>
        <w:tab w:val="clear" w:pos="8640"/>
        <w:tab w:val="right" w:pos="9360"/>
      </w:tabs>
      <w:rPr>
        <w:b/>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Footer"/>
      <w:pBdr>
        <w:top w:val="single" w:sz="12" w:space="1" w:color="auto"/>
      </w:pBdr>
      <w:tabs>
        <w:tab w:val="clear" w:pos="8640"/>
        <w:tab w:val="right" w:pos="9360"/>
      </w:tabs>
      <w:rPr>
        <w:rStyle w:val="PageNumber"/>
        <w:b/>
        <w:sz w:val="20"/>
      </w:rPr>
    </w:pPr>
    <w:r>
      <w:rPr>
        <w:b/>
        <w:sz w:val="20"/>
      </w:rPr>
      <w:t>Design Concepts Project</w:t>
    </w:r>
    <w:r>
      <w:rPr>
        <w:b/>
        <w:sz w:val="20"/>
      </w:rPr>
      <w:tab/>
    </w:r>
    <w:r>
      <w:rPr>
        <w:b/>
        <w:sz w:val="20"/>
      </w:rPr>
      <w:tab/>
    </w:r>
  </w:p>
  <w:p w:rsidR="00513A05" w:rsidRDefault="00513A05">
    <w:pPr>
      <w:pStyle w:val="Footer"/>
      <w:pBdr>
        <w:top w:val="single" w:sz="12" w:space="1" w:color="auto"/>
      </w:pBdr>
      <w:tabs>
        <w:tab w:val="clear" w:pos="8640"/>
        <w:tab w:val="right" w:pos="9360"/>
      </w:tabs>
      <w:rPr>
        <w:b/>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Footer"/>
      <w:pBdr>
        <w:top w:val="single" w:sz="12" w:space="1" w:color="auto"/>
      </w:pBdr>
      <w:tabs>
        <w:tab w:val="clear" w:pos="8640"/>
        <w:tab w:val="right" w:pos="9360"/>
      </w:tabs>
      <w:rPr>
        <w:b/>
        <w:sz w:val="20"/>
      </w:rPr>
    </w:pPr>
    <w:r>
      <w:rPr>
        <w:b/>
        <w:sz w:val="20"/>
      </w:rPr>
      <w:t>Design Concepts Project</w:t>
    </w:r>
    <w:r>
      <w:rPr>
        <w:b/>
        <w:sz w:val="20"/>
      </w:rPr>
      <w:tab/>
    </w:r>
    <w:r>
      <w:rPr>
        <w:b/>
        <w:sz w:val="20"/>
      </w:rPr>
      <w:tab/>
    </w:r>
  </w:p>
  <w:p w:rsidR="00513A05" w:rsidRDefault="00513A05">
    <w:pPr>
      <w:pStyle w:val="Footer"/>
      <w:pBdr>
        <w:top w:val="single" w:sz="12" w:space="1" w:color="auto"/>
      </w:pBdr>
      <w:tabs>
        <w:tab w:val="clear" w:pos="8640"/>
        <w:tab w:val="right" w:pos="9360"/>
      </w:tabs>
      <w:rPr>
        <w:rStyle w:val="PageNumber"/>
        <w:b/>
        <w:sz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Footer"/>
      <w:pBdr>
        <w:top w:val="single" w:sz="12" w:space="1" w:color="auto"/>
      </w:pBdr>
      <w:tabs>
        <w:tab w:val="clear" w:pos="8640"/>
        <w:tab w:val="right" w:pos="9360"/>
      </w:tabs>
      <w:rPr>
        <w:rStyle w:val="PageNumber"/>
        <w:b/>
        <w:sz w:val="20"/>
      </w:rPr>
    </w:pPr>
    <w:r>
      <w:rPr>
        <w:b/>
        <w:sz w:val="20"/>
      </w:rPr>
      <w:t>Design Concepts Project</w:t>
    </w:r>
    <w:r>
      <w:rPr>
        <w:b/>
        <w:sz w:val="20"/>
      </w:rPr>
      <w:tab/>
    </w:r>
    <w:r>
      <w:rPr>
        <w:b/>
        <w:sz w:val="20"/>
      </w:rPr>
      <w:tab/>
    </w:r>
  </w:p>
  <w:p w:rsidR="00513A05" w:rsidRDefault="00513A05">
    <w:pPr>
      <w:pStyle w:val="Footer"/>
      <w:pBdr>
        <w:top w:val="single" w:sz="12" w:space="1" w:color="auto"/>
      </w:pBdr>
      <w:tabs>
        <w:tab w:val="clear" w:pos="8640"/>
        <w:tab w:val="right" w:pos="9360"/>
      </w:tabs>
      <w:rPr>
        <w:rStyle w:val="PageNumber"/>
        <w:sz w:val="2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Footer"/>
      <w:pBdr>
        <w:top w:val="single" w:sz="12" w:space="1" w:color="auto"/>
      </w:pBdr>
      <w:tabs>
        <w:tab w:val="clear" w:pos="8640"/>
        <w:tab w:val="right" w:pos="9360"/>
      </w:tabs>
      <w:rPr>
        <w:b/>
        <w:sz w:val="20"/>
      </w:rPr>
    </w:pPr>
    <w:r>
      <w:rPr>
        <w:b/>
        <w:sz w:val="20"/>
      </w:rPr>
      <w:t>Design Concepts Project</w:t>
    </w:r>
    <w:r>
      <w:rPr>
        <w:b/>
        <w:sz w:val="20"/>
      </w:rPr>
      <w:tab/>
    </w:r>
    <w:r>
      <w:rPr>
        <w:b/>
        <w:sz w:val="20"/>
      </w:rPr>
      <w:tab/>
    </w:r>
  </w:p>
  <w:p w:rsidR="00513A05" w:rsidRDefault="00513A05">
    <w:pPr>
      <w:pStyle w:val="Footer"/>
      <w:pBdr>
        <w:top w:val="single" w:sz="12" w:space="1" w:color="auto"/>
      </w:pBdr>
      <w:tabs>
        <w:tab w:val="clear" w:pos="8640"/>
        <w:tab w:val="right" w:pos="9360"/>
      </w:tabs>
      <w:rPr>
        <w:rStyle w:val="PageNumber"/>
        <w:sz w:val="2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Footer"/>
      <w:pBdr>
        <w:top w:val="single" w:sz="12" w:space="1" w:color="auto"/>
      </w:pBdr>
      <w:tabs>
        <w:tab w:val="clear" w:pos="8640"/>
        <w:tab w:val="right" w:pos="9360"/>
      </w:tabs>
      <w:rPr>
        <w:rStyle w:val="PageNumber"/>
        <w:b/>
        <w:sz w:val="20"/>
      </w:rPr>
    </w:pPr>
    <w:r>
      <w:rPr>
        <w:b/>
        <w:sz w:val="20"/>
      </w:rPr>
      <w:t>Design Concepts Project</w:t>
    </w:r>
    <w:r>
      <w:rPr>
        <w:b/>
        <w:sz w:val="20"/>
      </w:rPr>
      <w:tab/>
    </w:r>
    <w:r>
      <w:rPr>
        <w:b/>
        <w:sz w:val="20"/>
      </w:rPr>
      <w:tab/>
    </w:r>
  </w:p>
  <w:p w:rsidR="00513A05" w:rsidRDefault="00513A05">
    <w:pPr>
      <w:pStyle w:val="Footer"/>
      <w:pBdr>
        <w:top w:val="single" w:sz="12" w:space="1" w:color="auto"/>
      </w:pBdr>
      <w:tabs>
        <w:tab w:val="clear" w:pos="8640"/>
        <w:tab w:val="right" w:pos="9360"/>
      </w:tabs>
      <w:rPr>
        <w:rStyle w:val="PageNumber"/>
        <w:sz w:val="2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Footer"/>
      <w:pBdr>
        <w:top w:val="single" w:sz="12" w:space="1" w:color="auto"/>
      </w:pBdr>
      <w:tabs>
        <w:tab w:val="clear" w:pos="8640"/>
        <w:tab w:val="right" w:pos="9360"/>
      </w:tabs>
      <w:rPr>
        <w:b/>
        <w:sz w:val="20"/>
      </w:rPr>
    </w:pPr>
    <w:r>
      <w:rPr>
        <w:b/>
        <w:sz w:val="20"/>
      </w:rPr>
      <w:t>Design Concepts Project</w:t>
    </w:r>
    <w:r>
      <w:rPr>
        <w:b/>
        <w:sz w:val="20"/>
      </w:rPr>
      <w:tab/>
    </w:r>
    <w:r>
      <w:rPr>
        <w:b/>
        <w:sz w:val="20"/>
      </w:rPr>
      <w:tab/>
    </w:r>
  </w:p>
  <w:p w:rsidR="00513A05" w:rsidRDefault="00513A05">
    <w:pPr>
      <w:pStyle w:val="Footer"/>
      <w:pBdr>
        <w:top w:val="single" w:sz="12" w:space="1" w:color="auto"/>
      </w:pBdr>
      <w:tabs>
        <w:tab w:val="clear" w:pos="8640"/>
        <w:tab w:val="right" w:pos="9360"/>
      </w:tabs>
      <w:rPr>
        <w:rStyle w:val="PageNumber"/>
        <w:sz w:val="20"/>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rsidP="00577509">
    <w:pPr>
      <w:pStyle w:val="Footer"/>
      <w:pBdr>
        <w:top w:val="single" w:sz="12" w:space="1" w:color="auto"/>
      </w:pBdr>
      <w:tabs>
        <w:tab w:val="clear" w:pos="8640"/>
        <w:tab w:val="right" w:pos="9360"/>
      </w:tabs>
      <w:rPr>
        <w:rStyle w:val="PageNumber"/>
        <w:b/>
        <w:sz w:val="20"/>
      </w:rPr>
    </w:pPr>
    <w:r>
      <w:rPr>
        <w:b/>
        <w:sz w:val="20"/>
      </w:rPr>
      <w:t>Design Concepts Project</w:t>
    </w:r>
    <w:r>
      <w:rPr>
        <w:b/>
        <w:sz w:val="20"/>
      </w:rPr>
      <w:tab/>
    </w:r>
    <w:r>
      <w:rPr>
        <w:b/>
        <w:sz w:val="20"/>
      </w:rPr>
      <w:tab/>
    </w:r>
  </w:p>
  <w:p w:rsidR="00513A05" w:rsidRPr="006B41C0" w:rsidRDefault="00513A05">
    <w:pPr>
      <w:pStyle w:val="Footer"/>
      <w:pBdr>
        <w:top w:val="single" w:sz="12" w:space="1" w:color="auto"/>
      </w:pBdr>
      <w:tabs>
        <w:tab w:val="clear" w:pos="8640"/>
        <w:tab w:val="right" w:pos="9360"/>
      </w:tabs>
      <w:rPr>
        <w:rStyle w:val="PageNumber"/>
        <w:sz w:val="20"/>
      </w:rPr>
    </w:pPr>
  </w:p>
  <w:p w:rsidR="00513A05" w:rsidRDefault="00513A05"/>
  <w:p w:rsidR="00513A05" w:rsidRDefault="00513A0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3A05" w:rsidRDefault="00513A05">
      <w:r>
        <w:separator/>
      </w:r>
    </w:p>
  </w:footnote>
  <w:footnote w:type="continuationSeparator" w:id="0">
    <w:p w:rsidR="00513A05" w:rsidRDefault="00513A0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Header"/>
    </w:pPr>
    <w:r>
      <w:rPr>
        <w:noProof/>
      </w:rPr>
      <w:drawing>
        <wp:anchor distT="0" distB="0" distL="0" distR="0" simplePos="0" relativeHeight="251657216" behindDoc="0" locked="0" layoutInCell="1" allowOverlap="1" wp14:anchorId="27B42A31" wp14:editId="45C35345">
          <wp:simplePos x="0" y="0"/>
          <wp:positionH relativeFrom="column">
            <wp:posOffset>-1145540</wp:posOffset>
          </wp:positionH>
          <wp:positionV relativeFrom="paragraph">
            <wp:posOffset>-453390</wp:posOffset>
          </wp:positionV>
          <wp:extent cx="2861945" cy="982345"/>
          <wp:effectExtent l="0" t="0" r="0" b="825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61945" cy="98234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rsidR="00513A05" w:rsidRDefault="00513A05">
    <w:pPr>
      <w:pStyle w:val="Header"/>
    </w:pPr>
  </w:p>
  <w:p w:rsidR="00513A05" w:rsidRDefault="00513A05">
    <w:pPr>
      <w:pStyle w:val="Header"/>
    </w:pPr>
  </w:p>
  <w:p w:rsidR="00513A05" w:rsidRDefault="00513A05">
    <w:pPr>
      <w:pStyle w:val="Header"/>
    </w:pPr>
  </w:p>
  <w:p w:rsidR="00513A05" w:rsidRDefault="00513A05">
    <w:pPr>
      <w:pStyle w:val="Header"/>
    </w:pPr>
  </w:p>
  <w:p w:rsidR="00513A05" w:rsidRDefault="00513A0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Header"/>
      <w:rPr>
        <w:b/>
        <w:sz w:val="20"/>
      </w:rPr>
    </w:pPr>
  </w:p>
  <w:p w:rsidR="00513A05" w:rsidRDefault="00513A05">
    <w:pPr>
      <w:pStyle w:val="Header"/>
      <w:jc w:val="right"/>
      <w:rPr>
        <w:b/>
        <w:sz w:val="20"/>
      </w:rPr>
    </w:pPr>
  </w:p>
  <w:p w:rsidR="00513A05" w:rsidRDefault="00513A05">
    <w:pPr>
      <w:pStyle w:val="Header"/>
      <w:pBdr>
        <w:top w:val="single" w:sz="12" w:space="1" w:color="auto"/>
      </w:pBdr>
      <w:rPr>
        <w:sz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Header"/>
      <w:rPr>
        <w:b/>
        <w:sz w:val="20"/>
      </w:rPr>
    </w:pPr>
  </w:p>
  <w:p w:rsidR="00513A05" w:rsidRDefault="00513A05">
    <w:pPr>
      <w:pStyle w:val="Header"/>
      <w:rPr>
        <w:b/>
        <w:sz w:val="20"/>
      </w:rPr>
    </w:pPr>
  </w:p>
  <w:p w:rsidR="00513A05" w:rsidRDefault="00513A05">
    <w:pPr>
      <w:pStyle w:val="Header"/>
      <w:pBdr>
        <w:top w:val="single" w:sz="12" w:space="1" w:color="auto"/>
      </w:pBdr>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Header"/>
      <w:rPr>
        <w:b/>
        <w:sz w:val="20"/>
      </w:rPr>
    </w:pPr>
  </w:p>
  <w:p w:rsidR="00513A05" w:rsidRDefault="00513A05">
    <w:pPr>
      <w:pStyle w:val="Header"/>
      <w:rPr>
        <w:b/>
        <w:sz w:val="20"/>
      </w:rPr>
    </w:pPr>
  </w:p>
  <w:p w:rsidR="00513A05" w:rsidRDefault="00513A05">
    <w:pPr>
      <w:pStyle w:val="Header"/>
      <w:pBdr>
        <w:top w:val="single" w:sz="12" w:space="1" w:color="auto"/>
      </w:pBdr>
      <w:rPr>
        <w:sz w:val="2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Header"/>
      <w:rPr>
        <w:b/>
        <w:sz w:val="20"/>
      </w:rPr>
    </w:pPr>
  </w:p>
  <w:p w:rsidR="00513A05" w:rsidRDefault="00513A05">
    <w:pPr>
      <w:pStyle w:val="Header"/>
      <w:jc w:val="right"/>
      <w:rPr>
        <w:b/>
        <w:sz w:val="20"/>
      </w:rPr>
    </w:pPr>
    <w:r>
      <w:rPr>
        <w:b/>
        <w:sz w:val="20"/>
      </w:rPr>
      <w:t>5.0 System Summary</w:t>
    </w:r>
  </w:p>
  <w:p w:rsidR="00513A05" w:rsidRDefault="00513A05">
    <w:pPr>
      <w:pStyle w:val="Header"/>
      <w:pBdr>
        <w:top w:val="single" w:sz="12" w:space="1" w:color="auto"/>
      </w:pBdr>
      <w:rPr>
        <w:sz w:val="2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Header"/>
      <w:rPr>
        <w:b/>
        <w:sz w:val="20"/>
      </w:rPr>
    </w:pPr>
  </w:p>
  <w:p w:rsidR="00513A05" w:rsidRDefault="00513A05">
    <w:pPr>
      <w:pStyle w:val="Header"/>
      <w:jc w:val="right"/>
      <w:rPr>
        <w:b/>
        <w:sz w:val="20"/>
      </w:rPr>
    </w:pPr>
    <w:r>
      <w:rPr>
        <w:b/>
        <w:sz w:val="20"/>
      </w:rPr>
      <w:t xml:space="preserve">6.0 Getting Started </w:t>
    </w:r>
  </w:p>
  <w:p w:rsidR="00513A05" w:rsidRDefault="00513A05">
    <w:pPr>
      <w:pStyle w:val="Header"/>
      <w:pBdr>
        <w:top w:val="single" w:sz="12" w:space="1" w:color="auto"/>
      </w:pBdr>
      <w:rPr>
        <w:b/>
        <w:sz w:val="2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Header"/>
      <w:rPr>
        <w:b/>
        <w:sz w:val="20"/>
      </w:rPr>
    </w:pPr>
  </w:p>
  <w:p w:rsidR="00513A05" w:rsidRDefault="00513A05">
    <w:pPr>
      <w:pStyle w:val="Header"/>
      <w:jc w:val="right"/>
      <w:rPr>
        <w:b/>
        <w:sz w:val="20"/>
      </w:rPr>
    </w:pPr>
    <w:r>
      <w:rPr>
        <w:b/>
        <w:sz w:val="20"/>
      </w:rPr>
      <w:t>6.0 Getting Started</w:t>
    </w:r>
  </w:p>
  <w:p w:rsidR="00513A05" w:rsidRDefault="00513A05">
    <w:pPr>
      <w:pStyle w:val="Header"/>
      <w:pBdr>
        <w:top w:val="single" w:sz="12" w:space="1" w:color="auto"/>
      </w:pBdr>
      <w:rPr>
        <w:sz w:val="20"/>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Header"/>
      <w:jc w:val="right"/>
      <w:rPr>
        <w:b/>
        <w:sz w:val="20"/>
      </w:rPr>
    </w:pPr>
    <w:r>
      <w:rPr>
        <w:b/>
        <w:sz w:val="20"/>
      </w:rPr>
      <w:t xml:space="preserve">7.0 Method </w:t>
    </w:r>
    <w:proofErr w:type="gramStart"/>
    <w:r>
      <w:rPr>
        <w:b/>
        <w:sz w:val="20"/>
      </w:rPr>
      <w:t>and  Procedures</w:t>
    </w:r>
    <w:proofErr w:type="gramEnd"/>
  </w:p>
  <w:p w:rsidR="00513A05" w:rsidRDefault="00513A05">
    <w:pPr>
      <w:pStyle w:val="Header"/>
      <w:pBdr>
        <w:top w:val="single" w:sz="12" w:space="1" w:color="auto"/>
      </w:pBdr>
      <w:rPr>
        <w:b/>
        <w:sz w:val="20"/>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A05" w:rsidRDefault="00513A05">
    <w:pPr>
      <w:pStyle w:val="Header"/>
      <w:jc w:val="right"/>
      <w:rPr>
        <w:b/>
        <w:sz w:val="20"/>
      </w:rPr>
    </w:pPr>
    <w:bookmarkStart w:id="7" w:name="_GoBack"/>
    <w:r>
      <w:rPr>
        <w:b/>
        <w:sz w:val="20"/>
      </w:rPr>
      <w:t>7.0 Method and Procedures</w:t>
    </w:r>
    <w:bookmarkEnd w:id="7"/>
  </w:p>
  <w:p w:rsidR="00513A05" w:rsidRDefault="00513A05">
    <w:pPr>
      <w:pStyle w:val="Header"/>
      <w:pBdr>
        <w:top w:val="single" w:sz="12" w:space="1" w:color="auto"/>
      </w:pBdr>
      <w:rPr>
        <w:sz w:val="20"/>
      </w:rPr>
    </w:pPr>
  </w:p>
  <w:p w:rsidR="00513A05" w:rsidRDefault="00513A05"/>
  <w:p w:rsidR="00513A05" w:rsidRDefault="00513A0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28C0B9D4"/>
    <w:lvl w:ilvl="0">
      <w:start w:val="1"/>
      <w:numFmt w:val="decimal"/>
      <w:lvlText w:val="%1.0"/>
      <w:legacy w:legacy="1" w:legacySpace="120" w:legacyIndent="720"/>
      <w:lvlJc w:val="left"/>
      <w:pPr>
        <w:ind w:left="720" w:hanging="720"/>
      </w:pPr>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nsid w:val="FFFFFFFE"/>
    <w:multiLevelType w:val="singleLevel"/>
    <w:tmpl w:val="4A5E5416"/>
    <w:lvl w:ilvl="0">
      <w:numFmt w:val="decimal"/>
      <w:lvlText w:val="*"/>
      <w:lvlJc w:val="left"/>
    </w:lvl>
  </w:abstractNum>
  <w:abstractNum w:abstractNumId="2">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00000002"/>
    <w:multiLevelType w:val="multilevel"/>
    <w:tmpl w:val="00000002"/>
    <w:name w:val="WW8StyleNum1"/>
    <w:lvl w:ilvl="0">
      <w:start w:val="1"/>
      <w:numFmt w:val="bullet"/>
      <w:lvlText w:null="1"/>
      <w:lvlJc w:val="left"/>
      <w:pPr>
        <w:tabs>
          <w:tab w:val="num" w:pos="720"/>
        </w:tabs>
        <w:ind w:left="720" w:hanging="72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00000003"/>
    <w:multiLevelType w:val="singleLevel"/>
    <w:tmpl w:val="00000003"/>
    <w:lvl w:ilvl="0">
      <w:numFmt w:val="bullet"/>
      <w:lvlText w:val=""/>
      <w:lvlJc w:val="left"/>
      <w:pPr>
        <w:tabs>
          <w:tab w:val="num" w:pos="0"/>
        </w:tabs>
        <w:ind w:left="720" w:hanging="720"/>
      </w:pPr>
      <w:rPr>
        <w:rFonts w:ascii="Symbol" w:hAnsi="Symbol"/>
      </w:rPr>
    </w:lvl>
  </w:abstractNum>
  <w:abstractNum w:abstractNumId="5">
    <w:nsid w:val="00000124"/>
    <w:multiLevelType w:val="hybridMultilevel"/>
    <w:tmpl w:val="B128BE78"/>
    <w:lvl w:ilvl="0" w:tplc="87BEFC38">
      <w:start w:val="6"/>
      <w:numFmt w:val="lowerLetter"/>
      <w:lvlText w:val="%1."/>
      <w:lvlJc w:val="left"/>
      <w:pPr>
        <w:tabs>
          <w:tab w:val="num" w:pos="720"/>
        </w:tabs>
        <w:ind w:left="720" w:hanging="360"/>
      </w:pPr>
      <w:rPr>
        <w:b/>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6">
    <w:nsid w:val="00000732"/>
    <w:multiLevelType w:val="hybridMultilevel"/>
    <w:tmpl w:val="00000120"/>
    <w:lvl w:ilvl="0" w:tplc="0000759A">
      <w:start w:val="4"/>
      <w:numFmt w:val="low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7">
    <w:nsid w:val="00001238"/>
    <w:multiLevelType w:val="hybridMultilevel"/>
    <w:tmpl w:val="00003B25"/>
    <w:lvl w:ilvl="0" w:tplc="00001E1F">
      <w:start w:val="1"/>
      <w:numFmt w:val="low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8">
    <w:nsid w:val="000012DB"/>
    <w:multiLevelType w:val="hybridMultilevel"/>
    <w:tmpl w:val="D0F0361C"/>
    <w:lvl w:ilvl="0" w:tplc="47ACE448">
      <w:start w:val="1"/>
      <w:numFmt w:val="lowerLetter"/>
      <w:lvlText w:val="%1."/>
      <w:lvlJc w:val="left"/>
      <w:pPr>
        <w:tabs>
          <w:tab w:val="num" w:pos="720"/>
        </w:tabs>
        <w:ind w:left="720" w:hanging="360"/>
      </w:pPr>
      <w:rPr>
        <w:b/>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9">
    <w:nsid w:val="00001547"/>
    <w:multiLevelType w:val="hybridMultilevel"/>
    <w:tmpl w:val="000054DE"/>
    <w:lvl w:ilvl="0" w:tplc="000039B3">
      <w:start w:val="10"/>
      <w:numFmt w:val="low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0">
    <w:nsid w:val="0000260D"/>
    <w:multiLevelType w:val="hybridMultilevel"/>
    <w:tmpl w:val="00006B89"/>
    <w:lvl w:ilvl="0" w:tplc="0000030A">
      <w:start w:val="2"/>
      <w:numFmt w:val="low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1">
    <w:nsid w:val="000026A6"/>
    <w:multiLevelType w:val="hybridMultilevel"/>
    <w:tmpl w:val="036C9A9E"/>
    <w:lvl w:ilvl="0" w:tplc="1EAE3994">
      <w:start w:val="15"/>
      <w:numFmt w:val="lowerLetter"/>
      <w:lvlText w:val="%1."/>
      <w:lvlJc w:val="left"/>
      <w:pPr>
        <w:tabs>
          <w:tab w:val="num" w:pos="360"/>
        </w:tabs>
        <w:ind w:left="360" w:hanging="360"/>
      </w:pPr>
      <w:rPr>
        <w:b/>
      </w:rPr>
    </w:lvl>
    <w:lvl w:ilvl="1" w:tplc="FFFFFFFF">
      <w:numFmt w:val="decimal"/>
      <w:lvlText w:val=""/>
      <w:lvlJc w:val="left"/>
      <w:pPr>
        <w:ind w:left="-360" w:firstLine="0"/>
      </w:pPr>
    </w:lvl>
    <w:lvl w:ilvl="2" w:tplc="FFFFFFFF">
      <w:numFmt w:val="decimal"/>
      <w:lvlText w:val=""/>
      <w:lvlJc w:val="left"/>
      <w:pPr>
        <w:ind w:left="-360" w:firstLine="0"/>
      </w:pPr>
    </w:lvl>
    <w:lvl w:ilvl="3" w:tplc="FFFFFFFF">
      <w:numFmt w:val="decimal"/>
      <w:lvlText w:val=""/>
      <w:lvlJc w:val="left"/>
      <w:pPr>
        <w:ind w:left="-360" w:firstLine="0"/>
      </w:pPr>
    </w:lvl>
    <w:lvl w:ilvl="4" w:tplc="FFFFFFFF">
      <w:numFmt w:val="decimal"/>
      <w:lvlText w:val=""/>
      <w:lvlJc w:val="left"/>
      <w:pPr>
        <w:ind w:left="-360" w:firstLine="0"/>
      </w:pPr>
    </w:lvl>
    <w:lvl w:ilvl="5" w:tplc="FFFFFFFF">
      <w:numFmt w:val="decimal"/>
      <w:lvlText w:val=""/>
      <w:lvlJc w:val="left"/>
      <w:pPr>
        <w:ind w:left="-360" w:firstLine="0"/>
      </w:pPr>
    </w:lvl>
    <w:lvl w:ilvl="6" w:tplc="FFFFFFFF">
      <w:numFmt w:val="decimal"/>
      <w:lvlText w:val=""/>
      <w:lvlJc w:val="left"/>
      <w:pPr>
        <w:ind w:left="-360" w:firstLine="0"/>
      </w:pPr>
    </w:lvl>
    <w:lvl w:ilvl="7" w:tplc="FFFFFFFF">
      <w:numFmt w:val="decimal"/>
      <w:lvlText w:val=""/>
      <w:lvlJc w:val="left"/>
      <w:pPr>
        <w:ind w:left="-360" w:firstLine="0"/>
      </w:pPr>
    </w:lvl>
    <w:lvl w:ilvl="8" w:tplc="FFFFFFFF">
      <w:numFmt w:val="decimal"/>
      <w:lvlText w:val=""/>
      <w:lvlJc w:val="left"/>
      <w:pPr>
        <w:ind w:left="-360" w:firstLine="0"/>
      </w:pPr>
    </w:lvl>
  </w:abstractNum>
  <w:abstractNum w:abstractNumId="12">
    <w:nsid w:val="00002CD6"/>
    <w:multiLevelType w:val="hybridMultilevel"/>
    <w:tmpl w:val="000072AE"/>
    <w:lvl w:ilvl="0" w:tplc="00006952">
      <w:start w:val="1"/>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2D12"/>
    <w:multiLevelType w:val="hybridMultilevel"/>
    <w:tmpl w:val="BE7E8FC0"/>
    <w:lvl w:ilvl="0" w:tplc="3F60C45E">
      <w:start w:val="11"/>
      <w:numFmt w:val="lowerLetter"/>
      <w:lvlText w:val="%1."/>
      <w:lvlJc w:val="left"/>
      <w:pPr>
        <w:tabs>
          <w:tab w:val="num" w:pos="720"/>
        </w:tabs>
        <w:ind w:left="720" w:hanging="360"/>
      </w:pPr>
      <w:rPr>
        <w:b/>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4">
    <w:nsid w:val="0000301C"/>
    <w:multiLevelType w:val="hybridMultilevel"/>
    <w:tmpl w:val="AB740682"/>
    <w:lvl w:ilvl="0" w:tplc="094A994E">
      <w:start w:val="3"/>
      <w:numFmt w:val="lowerLetter"/>
      <w:lvlText w:val="%1."/>
      <w:lvlJc w:val="left"/>
      <w:pPr>
        <w:tabs>
          <w:tab w:val="num" w:pos="540"/>
        </w:tabs>
        <w:ind w:left="540" w:hanging="360"/>
      </w:pPr>
      <w:rPr>
        <w:b/>
      </w:rPr>
    </w:lvl>
    <w:lvl w:ilvl="1" w:tplc="FFFFFFFF">
      <w:numFmt w:val="decimal"/>
      <w:lvlText w:val=""/>
      <w:lvlJc w:val="left"/>
      <w:pPr>
        <w:ind w:left="-180" w:firstLine="0"/>
      </w:pPr>
    </w:lvl>
    <w:lvl w:ilvl="2" w:tplc="FFFFFFFF">
      <w:numFmt w:val="decimal"/>
      <w:lvlText w:val=""/>
      <w:lvlJc w:val="left"/>
      <w:pPr>
        <w:ind w:left="-180" w:firstLine="0"/>
      </w:pPr>
    </w:lvl>
    <w:lvl w:ilvl="3" w:tplc="FFFFFFFF">
      <w:numFmt w:val="decimal"/>
      <w:lvlText w:val=""/>
      <w:lvlJc w:val="left"/>
      <w:pPr>
        <w:ind w:left="-180" w:firstLine="0"/>
      </w:pPr>
    </w:lvl>
    <w:lvl w:ilvl="4" w:tplc="FFFFFFFF">
      <w:numFmt w:val="decimal"/>
      <w:lvlText w:val=""/>
      <w:lvlJc w:val="left"/>
      <w:pPr>
        <w:ind w:left="-180" w:firstLine="0"/>
      </w:pPr>
    </w:lvl>
    <w:lvl w:ilvl="5" w:tplc="FFFFFFFF">
      <w:numFmt w:val="decimal"/>
      <w:lvlText w:val=""/>
      <w:lvlJc w:val="left"/>
      <w:pPr>
        <w:ind w:left="-180" w:firstLine="0"/>
      </w:pPr>
    </w:lvl>
    <w:lvl w:ilvl="6" w:tplc="FFFFFFFF">
      <w:numFmt w:val="decimal"/>
      <w:lvlText w:val=""/>
      <w:lvlJc w:val="left"/>
      <w:pPr>
        <w:ind w:left="-180" w:firstLine="0"/>
      </w:pPr>
    </w:lvl>
    <w:lvl w:ilvl="7" w:tplc="FFFFFFFF">
      <w:numFmt w:val="decimal"/>
      <w:lvlText w:val=""/>
      <w:lvlJc w:val="left"/>
      <w:pPr>
        <w:ind w:left="-180" w:firstLine="0"/>
      </w:pPr>
    </w:lvl>
    <w:lvl w:ilvl="8" w:tplc="FFFFFFFF">
      <w:numFmt w:val="decimal"/>
      <w:lvlText w:val=""/>
      <w:lvlJc w:val="left"/>
      <w:pPr>
        <w:ind w:left="-180" w:firstLine="0"/>
      </w:pPr>
    </w:lvl>
  </w:abstractNum>
  <w:abstractNum w:abstractNumId="15">
    <w:nsid w:val="0000390C"/>
    <w:multiLevelType w:val="hybridMultilevel"/>
    <w:tmpl w:val="23B2D2EA"/>
    <w:lvl w:ilvl="0" w:tplc="06A08974">
      <w:start w:val="2"/>
      <w:numFmt w:val="lowerLetter"/>
      <w:lvlText w:val="%1."/>
      <w:lvlJc w:val="left"/>
      <w:pPr>
        <w:tabs>
          <w:tab w:val="num" w:pos="720"/>
        </w:tabs>
        <w:ind w:left="720" w:hanging="360"/>
      </w:pPr>
      <w:rPr>
        <w:b/>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6">
    <w:nsid w:val="0000491C"/>
    <w:multiLevelType w:val="hybridMultilevel"/>
    <w:tmpl w:val="7924D99A"/>
    <w:lvl w:ilvl="0" w:tplc="96082304">
      <w:start w:val="7"/>
      <w:numFmt w:val="lowerLetter"/>
      <w:lvlText w:val="%1."/>
      <w:lvlJc w:val="left"/>
      <w:pPr>
        <w:tabs>
          <w:tab w:val="num" w:pos="720"/>
        </w:tabs>
        <w:ind w:left="720" w:hanging="360"/>
      </w:pPr>
      <w:rPr>
        <w:b/>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7">
    <w:nsid w:val="00004E45"/>
    <w:multiLevelType w:val="hybridMultilevel"/>
    <w:tmpl w:val="0000323B"/>
    <w:lvl w:ilvl="0" w:tplc="00002213">
      <w:start w:val="1"/>
      <w:numFmt w:val="low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8">
    <w:nsid w:val="00006443"/>
    <w:multiLevelType w:val="hybridMultilevel"/>
    <w:tmpl w:val="000066BB"/>
    <w:lvl w:ilvl="0" w:tplc="0000428B">
      <w:start w:val="13"/>
      <w:numFmt w:val="low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9">
    <w:nsid w:val="00006BFC"/>
    <w:multiLevelType w:val="hybridMultilevel"/>
    <w:tmpl w:val="00007F96"/>
    <w:lvl w:ilvl="0" w:tplc="00007FF5">
      <w:start w:val="4"/>
      <w:numFmt w:val="low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0">
    <w:nsid w:val="00006E5D"/>
    <w:multiLevelType w:val="hybridMultilevel"/>
    <w:tmpl w:val="00001AD4"/>
    <w:lvl w:ilvl="0" w:tplc="000063CB">
      <w:start w:val="2"/>
      <w:numFmt w:val="low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1">
    <w:nsid w:val="00007A5A"/>
    <w:multiLevelType w:val="hybridMultilevel"/>
    <w:tmpl w:val="0000767D"/>
    <w:lvl w:ilvl="0" w:tplc="00004509">
      <w:start w:val="18"/>
      <w:numFmt w:val="low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2">
    <w:nsid w:val="044569B9"/>
    <w:multiLevelType w:val="hybridMultilevel"/>
    <w:tmpl w:val="3A56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7673788"/>
    <w:multiLevelType w:val="hybridMultilevel"/>
    <w:tmpl w:val="2BE07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CAC4E15"/>
    <w:multiLevelType w:val="hybridMultilevel"/>
    <w:tmpl w:val="7C1813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C5540"/>
    <w:multiLevelType w:val="hybridMultilevel"/>
    <w:tmpl w:val="09DC8486"/>
    <w:lvl w:ilvl="0" w:tplc="C2D0410E">
      <w:start w:val="4"/>
      <w:numFmt w:val="bullet"/>
      <w:lvlText w:val="-"/>
      <w:lvlJc w:val="left"/>
      <w:pPr>
        <w:ind w:left="360" w:hanging="360"/>
      </w:pPr>
      <w:rPr>
        <w:rFonts w:ascii="Times New Roman" w:eastAsia="SimSu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1B7630E6"/>
    <w:multiLevelType w:val="hybridMultilevel"/>
    <w:tmpl w:val="61148FB4"/>
    <w:lvl w:ilvl="0" w:tplc="9DBA6A66">
      <w:start w:val="1"/>
      <w:numFmt w:val="lowerLetter"/>
      <w:lvlText w:val="%1."/>
      <w:lvlJc w:val="left"/>
      <w:pPr>
        <w:ind w:left="-360" w:hanging="360"/>
      </w:pPr>
      <w:rPr>
        <w:rFonts w:hint="default"/>
        <w:b/>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7">
    <w:nsid w:val="1C5B7B88"/>
    <w:multiLevelType w:val="hybridMultilevel"/>
    <w:tmpl w:val="B1DE3C42"/>
    <w:lvl w:ilvl="0" w:tplc="D9064E64">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
    <w:nsid w:val="273308DB"/>
    <w:multiLevelType w:val="multilevel"/>
    <w:tmpl w:val="8AAA1280"/>
    <w:lvl w:ilvl="0">
      <w:start w:val="1"/>
      <w:numFmt w:val="decimal"/>
      <w:pStyle w:val="Heading1"/>
      <w:lvlText w:val="%1.0"/>
      <w:legacy w:legacy="1" w:legacySpace="120" w:legacyIndent="720"/>
      <w:lvlJc w:val="left"/>
      <w:pPr>
        <w:ind w:left="720" w:hanging="720"/>
      </w:pPr>
    </w:lvl>
    <w:lvl w:ilvl="1">
      <w:start w:val="1"/>
      <w:numFmt w:val="none"/>
      <w:pStyle w:val="Heading2"/>
      <w:suff w:val="nothing"/>
      <w:lvlText w:val=""/>
      <w:lvlJc w:val="left"/>
    </w:lvl>
    <w:lvl w:ilvl="2">
      <w:start w:val="1"/>
      <w:numFmt w:val="none"/>
      <w:pStyle w:val="Heading3"/>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29">
    <w:nsid w:val="35082FB2"/>
    <w:multiLevelType w:val="hybridMultilevel"/>
    <w:tmpl w:val="99DAC6EA"/>
    <w:lvl w:ilvl="0" w:tplc="2A6AA9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377D6EFE"/>
    <w:multiLevelType w:val="hybridMultilevel"/>
    <w:tmpl w:val="2E724F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9E64E30"/>
    <w:multiLevelType w:val="hybridMultilevel"/>
    <w:tmpl w:val="27C415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CF1797D"/>
    <w:multiLevelType w:val="hybridMultilevel"/>
    <w:tmpl w:val="46E2AB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F9B42B6"/>
    <w:multiLevelType w:val="multilevel"/>
    <w:tmpl w:val="1C02EADC"/>
    <w:lvl w:ilvl="0">
      <w:start w:val="1"/>
      <w:numFmt w:val="decimal"/>
      <w:lvlText w:val="%1.0"/>
      <w:legacy w:legacy="1" w:legacySpace="120" w:legacyIndent="720"/>
      <w:lvlJc w:val="left"/>
      <w:pPr>
        <w:ind w:left="720" w:hanging="720"/>
      </w:pPr>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bullet"/>
      <w:lvlText w:val=""/>
      <w:lvlJc w:val="left"/>
      <w:rPr>
        <w:rFonts w:ascii="Symbol" w:hAnsi="Symbol" w:hint="default"/>
      </w:rPr>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34">
    <w:nsid w:val="534F4A4F"/>
    <w:multiLevelType w:val="hybridMultilevel"/>
    <w:tmpl w:val="B7CA61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53C7A76"/>
    <w:multiLevelType w:val="hybridMultilevel"/>
    <w:tmpl w:val="D94CCE18"/>
    <w:lvl w:ilvl="0" w:tplc="EBEC4462">
      <w:start w:val="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5CF0511"/>
    <w:multiLevelType w:val="hybridMultilevel"/>
    <w:tmpl w:val="34CE4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A9778A5"/>
    <w:multiLevelType w:val="hybridMultilevel"/>
    <w:tmpl w:val="10DE8D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7543273"/>
    <w:multiLevelType w:val="hybridMultilevel"/>
    <w:tmpl w:val="E056D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8CB56DA"/>
    <w:multiLevelType w:val="hybridMultilevel"/>
    <w:tmpl w:val="77ACA538"/>
    <w:lvl w:ilvl="0" w:tplc="B22484FE">
      <w:start w:val="1"/>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0">
    <w:nsid w:val="7EFA0422"/>
    <w:multiLevelType w:val="multilevel"/>
    <w:tmpl w:val="80CA471A"/>
    <w:lvl w:ilvl="0">
      <w:start w:val="2"/>
      <w:numFmt w:val="decimal"/>
      <w:lvlText w:val="%1.0"/>
      <w:lvlJc w:val="left"/>
      <w:pPr>
        <w:ind w:left="720" w:hanging="720"/>
      </w:pPr>
      <w:rPr>
        <w:rFonts w:hint="default"/>
        <w:b/>
        <w:sz w:val="36"/>
      </w:rPr>
    </w:lvl>
    <w:lvl w:ilvl="1">
      <w:start w:val="1"/>
      <w:numFmt w:val="decimal"/>
      <w:lvlText w:val="%1.%2"/>
      <w:lvlJc w:val="left"/>
      <w:pPr>
        <w:ind w:left="1440" w:hanging="720"/>
      </w:pPr>
      <w:rPr>
        <w:rFonts w:hint="default"/>
        <w:b/>
        <w:sz w:val="36"/>
      </w:rPr>
    </w:lvl>
    <w:lvl w:ilvl="2">
      <w:start w:val="1"/>
      <w:numFmt w:val="decimal"/>
      <w:lvlText w:val="%1.%2.%3"/>
      <w:lvlJc w:val="left"/>
      <w:pPr>
        <w:ind w:left="2160" w:hanging="720"/>
      </w:pPr>
      <w:rPr>
        <w:rFonts w:hint="default"/>
        <w:b/>
        <w:sz w:val="36"/>
      </w:rPr>
    </w:lvl>
    <w:lvl w:ilvl="3">
      <w:start w:val="1"/>
      <w:numFmt w:val="decimal"/>
      <w:lvlText w:val="%1.%2.%3.%4"/>
      <w:lvlJc w:val="left"/>
      <w:pPr>
        <w:ind w:left="3240" w:hanging="1080"/>
      </w:pPr>
      <w:rPr>
        <w:rFonts w:hint="default"/>
        <w:b/>
        <w:sz w:val="36"/>
      </w:rPr>
    </w:lvl>
    <w:lvl w:ilvl="4">
      <w:start w:val="1"/>
      <w:numFmt w:val="decimal"/>
      <w:lvlText w:val="%1.%2.%3.%4.%5"/>
      <w:lvlJc w:val="left"/>
      <w:pPr>
        <w:ind w:left="4320" w:hanging="1440"/>
      </w:pPr>
      <w:rPr>
        <w:rFonts w:hint="default"/>
        <w:b/>
        <w:sz w:val="36"/>
      </w:rPr>
    </w:lvl>
    <w:lvl w:ilvl="5">
      <w:start w:val="1"/>
      <w:numFmt w:val="decimal"/>
      <w:lvlText w:val="%1.%2.%3.%4.%5.%6"/>
      <w:lvlJc w:val="left"/>
      <w:pPr>
        <w:ind w:left="5400" w:hanging="1800"/>
      </w:pPr>
      <w:rPr>
        <w:rFonts w:hint="default"/>
        <w:b/>
        <w:sz w:val="36"/>
      </w:rPr>
    </w:lvl>
    <w:lvl w:ilvl="6">
      <w:start w:val="1"/>
      <w:numFmt w:val="decimal"/>
      <w:lvlText w:val="%1.%2.%3.%4.%5.%6.%7"/>
      <w:lvlJc w:val="left"/>
      <w:pPr>
        <w:ind w:left="6120" w:hanging="1800"/>
      </w:pPr>
      <w:rPr>
        <w:rFonts w:hint="default"/>
        <w:b/>
        <w:sz w:val="36"/>
      </w:rPr>
    </w:lvl>
    <w:lvl w:ilvl="7">
      <w:start w:val="1"/>
      <w:numFmt w:val="decimal"/>
      <w:lvlText w:val="%1.%2.%3.%4.%5.%6.%7.%8"/>
      <w:lvlJc w:val="left"/>
      <w:pPr>
        <w:ind w:left="7200" w:hanging="2160"/>
      </w:pPr>
      <w:rPr>
        <w:rFonts w:hint="default"/>
        <w:b/>
        <w:sz w:val="36"/>
      </w:rPr>
    </w:lvl>
    <w:lvl w:ilvl="8">
      <w:start w:val="1"/>
      <w:numFmt w:val="decimal"/>
      <w:lvlText w:val="%1.%2.%3.%4.%5.%6.%7.%8.%9"/>
      <w:lvlJc w:val="left"/>
      <w:pPr>
        <w:ind w:left="8280" w:hanging="2520"/>
      </w:pPr>
      <w:rPr>
        <w:rFonts w:hint="default"/>
        <w:b/>
        <w:sz w:val="36"/>
      </w:rPr>
    </w:lvl>
  </w:abstractNum>
  <w:num w:numId="1">
    <w:abstractNumId w:val="0"/>
  </w:num>
  <w:num w:numId="2">
    <w:abstractNumId w:val="1"/>
    <w:lvlOverride w:ilvl="0">
      <w:lvl w:ilvl="0">
        <w:start w:val="1"/>
        <w:numFmt w:val="bullet"/>
        <w:lvlText w:val=""/>
        <w:legacy w:legacy="1" w:legacySpace="0" w:legacyIndent="720"/>
        <w:lvlJc w:val="left"/>
        <w:pPr>
          <w:ind w:left="720" w:hanging="720"/>
        </w:pPr>
        <w:rPr>
          <w:rFonts w:ascii="Symbol" w:hAnsi="Symbol" w:hint="default"/>
        </w:rPr>
      </w:lvl>
    </w:lvlOverride>
  </w:num>
  <w:num w:numId="3">
    <w:abstractNumId w:val="1"/>
    <w:lvlOverride w:ilvl="0">
      <w:lvl w:ilvl="0">
        <w:start w:val="1"/>
        <w:numFmt w:val="bullet"/>
        <w:lvlText w:val=""/>
        <w:legacy w:legacy="1" w:legacySpace="0" w:legacyIndent="720"/>
        <w:lvlJc w:val="left"/>
        <w:pPr>
          <w:ind w:left="1440" w:hanging="720"/>
        </w:pPr>
        <w:rPr>
          <w:rFonts w:ascii="Symbol" w:hAnsi="Symbol" w:hint="default"/>
          <w:sz w:val="24"/>
        </w:rPr>
      </w:lvl>
    </w:lvlOverride>
  </w:num>
  <w:num w:numId="4">
    <w:abstractNumId w:val="2"/>
  </w:num>
  <w:num w:numId="5">
    <w:abstractNumId w:val="3"/>
  </w:num>
  <w:num w:numId="6">
    <w:abstractNumId w:val="4"/>
  </w:num>
  <w:num w:numId="7">
    <w:abstractNumId w:val="36"/>
  </w:num>
  <w:num w:numId="8">
    <w:abstractNumId w:val="27"/>
  </w:num>
  <w:num w:numId="9">
    <w:abstractNumId w:val="33"/>
  </w:num>
  <w:num w:numId="10">
    <w:abstractNumId w:val="28"/>
  </w:num>
  <w:num w:numId="11">
    <w:abstractNumId w:val="23"/>
  </w:num>
  <w:num w:numId="12">
    <w:abstractNumId w:val="22"/>
  </w:num>
  <w:num w:numId="13">
    <w:abstractNumId w:val="12"/>
  </w:num>
  <w:num w:numId="14">
    <w:abstractNumId w:val="8"/>
    <w:lvlOverride w:ilvl="0">
      <w:startOverride w:val="1"/>
    </w:lvlOverride>
    <w:lvlOverride w:ilvl="1"/>
    <w:lvlOverride w:ilvl="2"/>
    <w:lvlOverride w:ilvl="3"/>
    <w:lvlOverride w:ilvl="4"/>
    <w:lvlOverride w:ilvl="5"/>
    <w:lvlOverride w:ilvl="6"/>
    <w:lvlOverride w:ilvl="7"/>
    <w:lvlOverride w:ilvl="8"/>
  </w:num>
  <w:num w:numId="15">
    <w:abstractNumId w:val="15"/>
    <w:lvlOverride w:ilvl="0">
      <w:startOverride w:val="2"/>
    </w:lvlOverride>
    <w:lvlOverride w:ilvl="1"/>
    <w:lvlOverride w:ilvl="2"/>
    <w:lvlOverride w:ilvl="3"/>
    <w:lvlOverride w:ilvl="4"/>
    <w:lvlOverride w:ilvl="5"/>
    <w:lvlOverride w:ilvl="6"/>
    <w:lvlOverride w:ilvl="7"/>
    <w:lvlOverride w:ilvl="8"/>
  </w:num>
  <w:num w:numId="16">
    <w:abstractNumId w:val="5"/>
    <w:lvlOverride w:ilvl="0">
      <w:startOverride w:val="5"/>
    </w:lvlOverride>
    <w:lvlOverride w:ilvl="1"/>
    <w:lvlOverride w:ilvl="2"/>
    <w:lvlOverride w:ilvl="3"/>
    <w:lvlOverride w:ilvl="4"/>
    <w:lvlOverride w:ilvl="5"/>
    <w:lvlOverride w:ilvl="6"/>
    <w:lvlOverride w:ilvl="7"/>
    <w:lvlOverride w:ilvl="8"/>
  </w:num>
  <w:num w:numId="17">
    <w:abstractNumId w:val="16"/>
    <w:lvlOverride w:ilvl="0">
      <w:startOverride w:val="7"/>
    </w:lvlOverride>
    <w:lvlOverride w:ilvl="1"/>
    <w:lvlOverride w:ilvl="2"/>
    <w:lvlOverride w:ilvl="3"/>
    <w:lvlOverride w:ilvl="4"/>
    <w:lvlOverride w:ilvl="5"/>
    <w:lvlOverride w:ilvl="6"/>
    <w:lvlOverride w:ilvl="7"/>
    <w:lvlOverride w:ilvl="8"/>
  </w:num>
  <w:num w:numId="18">
    <w:abstractNumId w:val="9"/>
    <w:lvlOverride w:ilvl="0">
      <w:startOverride w:val="10"/>
    </w:lvlOverride>
    <w:lvlOverride w:ilvl="1"/>
    <w:lvlOverride w:ilvl="2"/>
    <w:lvlOverride w:ilvl="3"/>
    <w:lvlOverride w:ilvl="4"/>
    <w:lvlOverride w:ilvl="5"/>
    <w:lvlOverride w:ilvl="6"/>
    <w:lvlOverride w:ilvl="7"/>
    <w:lvlOverride w:ilvl="8"/>
  </w:num>
  <w:num w:numId="19">
    <w:abstractNumId w:val="13"/>
    <w:lvlOverride w:ilvl="0">
      <w:startOverride w:val="11"/>
    </w:lvlOverride>
    <w:lvlOverride w:ilvl="1"/>
    <w:lvlOverride w:ilvl="2"/>
    <w:lvlOverride w:ilvl="3"/>
    <w:lvlOverride w:ilvl="4"/>
    <w:lvlOverride w:ilvl="5"/>
    <w:lvlOverride w:ilvl="6"/>
    <w:lvlOverride w:ilvl="7"/>
    <w:lvlOverride w:ilvl="8"/>
  </w:num>
  <w:num w:numId="20">
    <w:abstractNumId w:val="18"/>
    <w:lvlOverride w:ilvl="0">
      <w:startOverride w:val="13"/>
    </w:lvlOverride>
    <w:lvlOverride w:ilvl="1"/>
    <w:lvlOverride w:ilvl="2"/>
    <w:lvlOverride w:ilvl="3"/>
    <w:lvlOverride w:ilvl="4"/>
    <w:lvlOverride w:ilvl="5"/>
    <w:lvlOverride w:ilvl="6"/>
    <w:lvlOverride w:ilvl="7"/>
    <w:lvlOverride w:ilvl="8"/>
  </w:num>
  <w:num w:numId="21">
    <w:abstractNumId w:val="11"/>
    <w:lvlOverride w:ilvl="0">
      <w:startOverride w:val="15"/>
    </w:lvlOverride>
    <w:lvlOverride w:ilvl="1"/>
    <w:lvlOverride w:ilvl="2"/>
    <w:lvlOverride w:ilvl="3"/>
    <w:lvlOverride w:ilvl="4"/>
    <w:lvlOverride w:ilvl="5"/>
    <w:lvlOverride w:ilvl="6"/>
    <w:lvlOverride w:ilvl="7"/>
    <w:lvlOverride w:ilvl="8"/>
  </w:num>
  <w:num w:numId="22">
    <w:abstractNumId w:val="21"/>
    <w:lvlOverride w:ilvl="0">
      <w:startOverride w:val="17"/>
    </w:lvlOverride>
    <w:lvlOverride w:ilvl="1"/>
    <w:lvlOverride w:ilvl="2"/>
    <w:lvlOverride w:ilvl="3"/>
    <w:lvlOverride w:ilvl="4"/>
    <w:lvlOverride w:ilvl="5"/>
    <w:lvlOverride w:ilvl="6"/>
    <w:lvlOverride w:ilvl="7"/>
    <w:lvlOverride w:ilvl="8"/>
  </w:num>
  <w:num w:numId="23">
    <w:abstractNumId w:val="7"/>
    <w:lvlOverride w:ilvl="0">
      <w:startOverride w:val="1"/>
    </w:lvlOverride>
    <w:lvlOverride w:ilvl="1"/>
    <w:lvlOverride w:ilvl="2"/>
    <w:lvlOverride w:ilvl="3"/>
    <w:lvlOverride w:ilvl="4"/>
    <w:lvlOverride w:ilvl="5"/>
    <w:lvlOverride w:ilvl="6"/>
    <w:lvlOverride w:ilvl="7"/>
    <w:lvlOverride w:ilvl="8"/>
  </w:num>
  <w:num w:numId="24">
    <w:abstractNumId w:val="20"/>
    <w:lvlOverride w:ilvl="0">
      <w:startOverride w:val="2"/>
    </w:lvlOverride>
    <w:lvlOverride w:ilvl="1"/>
    <w:lvlOverride w:ilvl="2"/>
    <w:lvlOverride w:ilvl="3"/>
    <w:lvlOverride w:ilvl="4"/>
    <w:lvlOverride w:ilvl="5"/>
    <w:lvlOverride w:ilvl="6"/>
    <w:lvlOverride w:ilvl="7"/>
    <w:lvlOverride w:ilvl="8"/>
  </w:num>
  <w:num w:numId="25">
    <w:abstractNumId w:val="19"/>
    <w:lvlOverride w:ilvl="0">
      <w:startOverride w:val="4"/>
    </w:lvlOverride>
    <w:lvlOverride w:ilvl="1"/>
    <w:lvlOverride w:ilvl="2"/>
    <w:lvlOverride w:ilvl="3"/>
    <w:lvlOverride w:ilvl="4"/>
    <w:lvlOverride w:ilvl="5"/>
    <w:lvlOverride w:ilvl="6"/>
    <w:lvlOverride w:ilvl="7"/>
    <w:lvlOverride w:ilvl="8"/>
  </w:num>
  <w:num w:numId="26">
    <w:abstractNumId w:val="17"/>
    <w:lvlOverride w:ilvl="0">
      <w:startOverride w:val="1"/>
    </w:lvlOverride>
    <w:lvlOverride w:ilvl="1"/>
    <w:lvlOverride w:ilvl="2"/>
    <w:lvlOverride w:ilvl="3"/>
    <w:lvlOverride w:ilvl="4"/>
    <w:lvlOverride w:ilvl="5"/>
    <w:lvlOverride w:ilvl="6"/>
    <w:lvlOverride w:ilvl="7"/>
    <w:lvlOverride w:ilvl="8"/>
  </w:num>
  <w:num w:numId="27">
    <w:abstractNumId w:val="10"/>
    <w:lvlOverride w:ilvl="0">
      <w:startOverride w:val="2"/>
    </w:lvlOverride>
    <w:lvlOverride w:ilvl="1"/>
    <w:lvlOverride w:ilvl="2"/>
    <w:lvlOverride w:ilvl="3"/>
    <w:lvlOverride w:ilvl="4"/>
    <w:lvlOverride w:ilvl="5"/>
    <w:lvlOverride w:ilvl="6"/>
    <w:lvlOverride w:ilvl="7"/>
    <w:lvlOverride w:ilvl="8"/>
  </w:num>
  <w:num w:numId="28">
    <w:abstractNumId w:val="14"/>
    <w:lvlOverride w:ilvl="0">
      <w:startOverride w:val="3"/>
    </w:lvlOverride>
    <w:lvlOverride w:ilvl="1"/>
    <w:lvlOverride w:ilvl="2"/>
    <w:lvlOverride w:ilvl="3"/>
    <w:lvlOverride w:ilvl="4"/>
    <w:lvlOverride w:ilvl="5"/>
    <w:lvlOverride w:ilvl="6"/>
    <w:lvlOverride w:ilvl="7"/>
    <w:lvlOverride w:ilvl="8"/>
  </w:num>
  <w:num w:numId="29">
    <w:abstractNumId w:val="6"/>
    <w:lvlOverride w:ilvl="0">
      <w:startOverride w:val="4"/>
    </w:lvlOverride>
    <w:lvlOverride w:ilvl="1"/>
    <w:lvlOverride w:ilvl="2"/>
    <w:lvlOverride w:ilvl="3"/>
    <w:lvlOverride w:ilvl="4"/>
    <w:lvlOverride w:ilvl="5"/>
    <w:lvlOverride w:ilvl="6"/>
    <w:lvlOverride w:ilvl="7"/>
    <w:lvlOverride w:ilvl="8"/>
  </w:num>
  <w:num w:numId="30">
    <w:abstractNumId w:val="24"/>
  </w:num>
  <w:num w:numId="31">
    <w:abstractNumId w:val="25"/>
  </w:num>
  <w:num w:numId="32">
    <w:abstractNumId w:val="26"/>
  </w:num>
  <w:num w:numId="33">
    <w:abstractNumId w:val="39"/>
  </w:num>
  <w:num w:numId="34">
    <w:abstractNumId w:val="35"/>
  </w:num>
  <w:num w:numId="35">
    <w:abstractNumId w:val="40"/>
  </w:num>
  <w:num w:numId="36">
    <w:abstractNumId w:val="37"/>
  </w:num>
  <w:num w:numId="37">
    <w:abstractNumId w:val="31"/>
  </w:num>
  <w:num w:numId="38">
    <w:abstractNumId w:val="34"/>
  </w:num>
  <w:num w:numId="39">
    <w:abstractNumId w:val="29"/>
  </w:num>
  <w:num w:numId="40">
    <w:abstractNumId w:val="38"/>
  </w:num>
  <w:num w:numId="41">
    <w:abstractNumId w:val="32"/>
  </w:num>
  <w:num w:numId="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A4"/>
    <w:rsid w:val="00010855"/>
    <w:rsid w:val="00016E2A"/>
    <w:rsid w:val="00034F75"/>
    <w:rsid w:val="00043439"/>
    <w:rsid w:val="00045211"/>
    <w:rsid w:val="000576D9"/>
    <w:rsid w:val="000629DF"/>
    <w:rsid w:val="00066C5E"/>
    <w:rsid w:val="00072C46"/>
    <w:rsid w:val="000776BB"/>
    <w:rsid w:val="00084701"/>
    <w:rsid w:val="00087488"/>
    <w:rsid w:val="000E52C5"/>
    <w:rsid w:val="000F4D3D"/>
    <w:rsid w:val="00110FD8"/>
    <w:rsid w:val="00111185"/>
    <w:rsid w:val="00136D52"/>
    <w:rsid w:val="00153505"/>
    <w:rsid w:val="00163F8E"/>
    <w:rsid w:val="00173559"/>
    <w:rsid w:val="001764A0"/>
    <w:rsid w:val="001766B4"/>
    <w:rsid w:val="001904DE"/>
    <w:rsid w:val="00195B90"/>
    <w:rsid w:val="001C3358"/>
    <w:rsid w:val="001D6C4F"/>
    <w:rsid w:val="001E498A"/>
    <w:rsid w:val="001F1DE8"/>
    <w:rsid w:val="001F1E46"/>
    <w:rsid w:val="00256F32"/>
    <w:rsid w:val="00283472"/>
    <w:rsid w:val="00290ECF"/>
    <w:rsid w:val="002D3885"/>
    <w:rsid w:val="0030174C"/>
    <w:rsid w:val="003100C8"/>
    <w:rsid w:val="00310878"/>
    <w:rsid w:val="00323ACE"/>
    <w:rsid w:val="003614FC"/>
    <w:rsid w:val="003659EE"/>
    <w:rsid w:val="00385897"/>
    <w:rsid w:val="00387A80"/>
    <w:rsid w:val="00397761"/>
    <w:rsid w:val="003A5262"/>
    <w:rsid w:val="003A56C4"/>
    <w:rsid w:val="00413CEF"/>
    <w:rsid w:val="004219EB"/>
    <w:rsid w:val="00424D39"/>
    <w:rsid w:val="00441B56"/>
    <w:rsid w:val="004478E2"/>
    <w:rsid w:val="0045373C"/>
    <w:rsid w:val="00466424"/>
    <w:rsid w:val="00467FD8"/>
    <w:rsid w:val="00475000"/>
    <w:rsid w:val="00480F1C"/>
    <w:rsid w:val="004A359B"/>
    <w:rsid w:val="004A36A7"/>
    <w:rsid w:val="004A456F"/>
    <w:rsid w:val="004D1BF4"/>
    <w:rsid w:val="004D640C"/>
    <w:rsid w:val="004E6C0E"/>
    <w:rsid w:val="00513A05"/>
    <w:rsid w:val="00514D75"/>
    <w:rsid w:val="00524516"/>
    <w:rsid w:val="00540A6E"/>
    <w:rsid w:val="0055111E"/>
    <w:rsid w:val="0056231D"/>
    <w:rsid w:val="00577509"/>
    <w:rsid w:val="00593263"/>
    <w:rsid w:val="005A1AA4"/>
    <w:rsid w:val="00614B29"/>
    <w:rsid w:val="0062357D"/>
    <w:rsid w:val="006266E7"/>
    <w:rsid w:val="0062672B"/>
    <w:rsid w:val="006601BC"/>
    <w:rsid w:val="00683ADC"/>
    <w:rsid w:val="00692460"/>
    <w:rsid w:val="006A3CBB"/>
    <w:rsid w:val="006B41C0"/>
    <w:rsid w:val="006D2EAF"/>
    <w:rsid w:val="006E1BF9"/>
    <w:rsid w:val="006F1676"/>
    <w:rsid w:val="006F3679"/>
    <w:rsid w:val="00723B91"/>
    <w:rsid w:val="007362A4"/>
    <w:rsid w:val="007373C3"/>
    <w:rsid w:val="007646B8"/>
    <w:rsid w:val="00774C04"/>
    <w:rsid w:val="0078531E"/>
    <w:rsid w:val="007858F6"/>
    <w:rsid w:val="007C4C74"/>
    <w:rsid w:val="007D56C9"/>
    <w:rsid w:val="007F28D0"/>
    <w:rsid w:val="0080418A"/>
    <w:rsid w:val="00812922"/>
    <w:rsid w:val="00834D1E"/>
    <w:rsid w:val="00864E07"/>
    <w:rsid w:val="00880C3F"/>
    <w:rsid w:val="008901E1"/>
    <w:rsid w:val="008D1984"/>
    <w:rsid w:val="008E11B7"/>
    <w:rsid w:val="008F29E5"/>
    <w:rsid w:val="008F70D9"/>
    <w:rsid w:val="00904DE7"/>
    <w:rsid w:val="00926103"/>
    <w:rsid w:val="00931A62"/>
    <w:rsid w:val="009536DD"/>
    <w:rsid w:val="009A1EFC"/>
    <w:rsid w:val="009A4736"/>
    <w:rsid w:val="009A5F8A"/>
    <w:rsid w:val="009B159A"/>
    <w:rsid w:val="009E0D95"/>
    <w:rsid w:val="009F522E"/>
    <w:rsid w:val="00A03EDF"/>
    <w:rsid w:val="00A34E1A"/>
    <w:rsid w:val="00A35B62"/>
    <w:rsid w:val="00A72701"/>
    <w:rsid w:val="00A7284A"/>
    <w:rsid w:val="00A76205"/>
    <w:rsid w:val="00A76DAB"/>
    <w:rsid w:val="00AA39E5"/>
    <w:rsid w:val="00AB475D"/>
    <w:rsid w:val="00AB4E4E"/>
    <w:rsid w:val="00AD5862"/>
    <w:rsid w:val="00AE00DE"/>
    <w:rsid w:val="00AE23BD"/>
    <w:rsid w:val="00AE3988"/>
    <w:rsid w:val="00AF0596"/>
    <w:rsid w:val="00AF4135"/>
    <w:rsid w:val="00B1103C"/>
    <w:rsid w:val="00B254D2"/>
    <w:rsid w:val="00B352AD"/>
    <w:rsid w:val="00B5612B"/>
    <w:rsid w:val="00B607C6"/>
    <w:rsid w:val="00B60B38"/>
    <w:rsid w:val="00B627AA"/>
    <w:rsid w:val="00B62CD0"/>
    <w:rsid w:val="00B72382"/>
    <w:rsid w:val="00B9290E"/>
    <w:rsid w:val="00BA097C"/>
    <w:rsid w:val="00BA1DB3"/>
    <w:rsid w:val="00BB1085"/>
    <w:rsid w:val="00BE6BA2"/>
    <w:rsid w:val="00BF3CBF"/>
    <w:rsid w:val="00C340D5"/>
    <w:rsid w:val="00C51ABA"/>
    <w:rsid w:val="00C53882"/>
    <w:rsid w:val="00C5607C"/>
    <w:rsid w:val="00C966E7"/>
    <w:rsid w:val="00CC6C4F"/>
    <w:rsid w:val="00CD12D2"/>
    <w:rsid w:val="00CD3C4F"/>
    <w:rsid w:val="00CD721C"/>
    <w:rsid w:val="00D14175"/>
    <w:rsid w:val="00D1730E"/>
    <w:rsid w:val="00D34614"/>
    <w:rsid w:val="00D35441"/>
    <w:rsid w:val="00D375EC"/>
    <w:rsid w:val="00D532B1"/>
    <w:rsid w:val="00D82A6A"/>
    <w:rsid w:val="00D86C6F"/>
    <w:rsid w:val="00DA12C6"/>
    <w:rsid w:val="00DC318E"/>
    <w:rsid w:val="00DD6937"/>
    <w:rsid w:val="00DF552C"/>
    <w:rsid w:val="00E0018D"/>
    <w:rsid w:val="00E13E5B"/>
    <w:rsid w:val="00E33E68"/>
    <w:rsid w:val="00E44633"/>
    <w:rsid w:val="00E50A2D"/>
    <w:rsid w:val="00E616DC"/>
    <w:rsid w:val="00E706A4"/>
    <w:rsid w:val="00EA2D9A"/>
    <w:rsid w:val="00EC14C2"/>
    <w:rsid w:val="00ED5444"/>
    <w:rsid w:val="00EF4FA9"/>
    <w:rsid w:val="00EF5960"/>
    <w:rsid w:val="00F03F38"/>
    <w:rsid w:val="00F101E2"/>
    <w:rsid w:val="00F11B55"/>
    <w:rsid w:val="00F3527E"/>
    <w:rsid w:val="00F76606"/>
    <w:rsid w:val="00F7759B"/>
    <w:rsid w:val="00FC108A"/>
    <w:rsid w:val="00FD528B"/>
    <w:rsid w:val="00FE0084"/>
    <w:rsid w:val="00FF4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st" w:uiPriority="0"/>
    <w:lsdException w:name="Title" w:semiHidden="0" w:uiPriority="10" w:unhideWhenUsed="0" w:qFormat="1"/>
    <w:lsdException w:name="Default Paragraph Font" w:uiPriority="0"/>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DE8"/>
    <w:pPr>
      <w:overflowPunct w:val="0"/>
      <w:autoSpaceDE w:val="0"/>
      <w:autoSpaceDN w:val="0"/>
      <w:adjustRightInd w:val="0"/>
      <w:textAlignment w:val="baseline"/>
    </w:pPr>
    <w:rPr>
      <w:sz w:val="22"/>
    </w:rPr>
  </w:style>
  <w:style w:type="paragraph" w:styleId="Heading1">
    <w:name w:val="heading 1"/>
    <w:basedOn w:val="Normal"/>
    <w:next w:val="Normal"/>
    <w:qFormat/>
    <w:pPr>
      <w:keepNext/>
      <w:numPr>
        <w:numId w:val="10"/>
      </w:numPr>
      <w:tabs>
        <w:tab w:val="left" w:pos="720"/>
      </w:tabs>
      <w:spacing w:before="240" w:after="60"/>
      <w:outlineLvl w:val="0"/>
    </w:pPr>
    <w:rPr>
      <w:rFonts w:ascii="Arial" w:hAnsi="Arial"/>
      <w:b/>
      <w:caps/>
      <w:kern w:val="28"/>
      <w:sz w:val="28"/>
    </w:rPr>
  </w:style>
  <w:style w:type="paragraph" w:styleId="Heading2">
    <w:name w:val="heading 2"/>
    <w:basedOn w:val="Normal"/>
    <w:next w:val="Normal"/>
    <w:qFormat/>
    <w:pPr>
      <w:keepNext/>
      <w:numPr>
        <w:ilvl w:val="1"/>
        <w:numId w:val="10"/>
      </w:numPr>
      <w:spacing w:before="240" w:after="60"/>
      <w:outlineLvl w:val="1"/>
    </w:pPr>
    <w:rPr>
      <w:rFonts w:ascii="Arial" w:hAnsi="Arial"/>
      <w:b/>
      <w:sz w:val="28"/>
    </w:rPr>
  </w:style>
  <w:style w:type="paragraph" w:styleId="Heading3">
    <w:name w:val="heading 3"/>
    <w:basedOn w:val="Normal"/>
    <w:next w:val="Normal"/>
    <w:qFormat/>
    <w:pPr>
      <w:keepNext/>
      <w:numPr>
        <w:ilvl w:val="2"/>
        <w:numId w:val="10"/>
      </w:numPr>
      <w:spacing w:before="240" w:after="60"/>
      <w:outlineLvl w:val="2"/>
    </w:pPr>
    <w:rPr>
      <w:rFonts w:ascii="Arial" w:hAnsi="Arial"/>
      <w:b/>
      <w:sz w:val="24"/>
    </w:rPr>
  </w:style>
  <w:style w:type="paragraph" w:styleId="Heading4">
    <w:name w:val="heading 4"/>
    <w:basedOn w:val="Normal"/>
    <w:next w:val="Normal"/>
    <w:qFormat/>
    <w:pPr>
      <w:keepNext/>
      <w:numPr>
        <w:ilvl w:val="3"/>
        <w:numId w:val="10"/>
      </w:numPr>
      <w:spacing w:before="240" w:after="60"/>
      <w:outlineLvl w:val="3"/>
    </w:pPr>
    <w:rPr>
      <w:rFonts w:ascii="Arial" w:hAnsi="Arial"/>
      <w:i/>
    </w:rPr>
  </w:style>
  <w:style w:type="paragraph" w:styleId="Heading5">
    <w:name w:val="heading 5"/>
    <w:basedOn w:val="Normal"/>
    <w:next w:val="Normal"/>
    <w:qFormat/>
    <w:pPr>
      <w:numPr>
        <w:ilvl w:val="4"/>
        <w:numId w:val="10"/>
      </w:numPr>
      <w:spacing w:before="240" w:after="60"/>
      <w:outlineLvl w:val="4"/>
    </w:pPr>
    <w:rPr>
      <w:rFonts w:ascii="Arial" w:hAnsi="Arial"/>
      <w:b/>
    </w:rPr>
  </w:style>
  <w:style w:type="paragraph" w:styleId="Heading6">
    <w:name w:val="heading 6"/>
    <w:basedOn w:val="Normal"/>
    <w:next w:val="Normal"/>
    <w:qFormat/>
    <w:pPr>
      <w:numPr>
        <w:ilvl w:val="5"/>
        <w:numId w:val="10"/>
      </w:numPr>
      <w:spacing w:before="240" w:after="60"/>
      <w:outlineLvl w:val="5"/>
    </w:pPr>
    <w:rPr>
      <w:i/>
    </w:rPr>
  </w:style>
  <w:style w:type="paragraph" w:styleId="Heading7">
    <w:name w:val="heading 7"/>
    <w:basedOn w:val="Normal"/>
    <w:next w:val="Normal"/>
    <w:qFormat/>
    <w:pPr>
      <w:numPr>
        <w:ilvl w:val="6"/>
        <w:numId w:val="10"/>
      </w:numPr>
      <w:spacing w:before="240" w:after="60"/>
      <w:outlineLvl w:val="6"/>
    </w:pPr>
    <w:rPr>
      <w:rFonts w:ascii="Arial" w:hAnsi="Arial"/>
      <w:sz w:val="20"/>
    </w:rPr>
  </w:style>
  <w:style w:type="paragraph" w:styleId="Heading8">
    <w:name w:val="heading 8"/>
    <w:basedOn w:val="Normal"/>
    <w:next w:val="Normal"/>
    <w:qFormat/>
    <w:pPr>
      <w:numPr>
        <w:ilvl w:val="7"/>
        <w:numId w:val="10"/>
      </w:numPr>
      <w:spacing w:before="240" w:after="60"/>
      <w:outlineLvl w:val="7"/>
    </w:pPr>
    <w:rPr>
      <w:rFonts w:ascii="Arial" w:hAnsi="Arial"/>
      <w:i/>
      <w:sz w:val="20"/>
    </w:rPr>
  </w:style>
  <w:style w:type="paragraph" w:styleId="Heading9">
    <w:name w:val="heading 9"/>
    <w:basedOn w:val="Normal"/>
    <w:next w:val="Normal"/>
    <w:qFormat/>
    <w:pPr>
      <w:numPr>
        <w:ilvl w:val="8"/>
        <w:numId w:val="10"/>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semiHidden/>
    <w:pPr>
      <w:tabs>
        <w:tab w:val="right" w:leader="dot" w:pos="9360"/>
      </w:tabs>
      <w:spacing w:before="120"/>
    </w:pPr>
    <w:rPr>
      <w:b/>
      <w:i/>
    </w:rPr>
  </w:style>
  <w:style w:type="paragraph" w:styleId="TOC2">
    <w:name w:val="toc 2"/>
    <w:basedOn w:val="Normal"/>
    <w:next w:val="Normal"/>
    <w:semiHidden/>
    <w:pPr>
      <w:tabs>
        <w:tab w:val="right" w:leader="dot" w:pos="9360"/>
      </w:tabs>
      <w:spacing w:before="120"/>
      <w:ind w:left="240"/>
    </w:pPr>
    <w:rPr>
      <w:b/>
    </w:rPr>
  </w:style>
  <w:style w:type="paragraph" w:styleId="TOC3">
    <w:name w:val="toc 3"/>
    <w:basedOn w:val="Normal"/>
    <w:next w:val="Normal"/>
    <w:semiHidden/>
    <w:pPr>
      <w:tabs>
        <w:tab w:val="right" w:leader="dot" w:pos="9360"/>
      </w:tabs>
      <w:ind w:left="480"/>
    </w:pPr>
    <w:rPr>
      <w:sz w:val="20"/>
    </w:rPr>
  </w:style>
  <w:style w:type="paragraph" w:styleId="TOC4">
    <w:name w:val="toc 4"/>
    <w:basedOn w:val="Normal"/>
    <w:next w:val="Normal"/>
    <w:semiHidden/>
    <w:pPr>
      <w:tabs>
        <w:tab w:val="right" w:leader="dot" w:pos="9360"/>
      </w:tabs>
      <w:ind w:left="720"/>
    </w:pPr>
    <w:rPr>
      <w:sz w:val="20"/>
    </w:rPr>
  </w:style>
  <w:style w:type="paragraph" w:styleId="TOC5">
    <w:name w:val="toc 5"/>
    <w:basedOn w:val="Normal"/>
    <w:next w:val="Normal"/>
    <w:semiHidden/>
    <w:pPr>
      <w:tabs>
        <w:tab w:val="right" w:leader="dot" w:pos="9360"/>
      </w:tabs>
      <w:ind w:left="960"/>
    </w:pPr>
    <w:rPr>
      <w:sz w:val="20"/>
    </w:rPr>
  </w:style>
  <w:style w:type="paragraph" w:styleId="TOC6">
    <w:name w:val="toc 6"/>
    <w:basedOn w:val="Normal"/>
    <w:next w:val="Normal"/>
    <w:semiHidden/>
    <w:pPr>
      <w:tabs>
        <w:tab w:val="right" w:leader="dot" w:pos="9360"/>
      </w:tabs>
      <w:ind w:left="1200"/>
    </w:pPr>
    <w:rPr>
      <w:sz w:val="20"/>
    </w:rPr>
  </w:style>
  <w:style w:type="paragraph" w:styleId="TOC7">
    <w:name w:val="toc 7"/>
    <w:basedOn w:val="Normal"/>
    <w:next w:val="Normal"/>
    <w:semiHidden/>
    <w:pPr>
      <w:tabs>
        <w:tab w:val="right" w:leader="dot" w:pos="9360"/>
      </w:tabs>
      <w:ind w:left="1440"/>
    </w:pPr>
    <w:rPr>
      <w:sz w:val="20"/>
    </w:rPr>
  </w:style>
  <w:style w:type="paragraph" w:styleId="TOC8">
    <w:name w:val="toc 8"/>
    <w:basedOn w:val="Normal"/>
    <w:next w:val="Normal"/>
    <w:semiHidden/>
    <w:pPr>
      <w:tabs>
        <w:tab w:val="right" w:leader="dot" w:pos="9360"/>
      </w:tabs>
      <w:ind w:left="1680"/>
    </w:pPr>
    <w:rPr>
      <w:sz w:val="20"/>
    </w:rPr>
  </w:style>
  <w:style w:type="paragraph" w:styleId="TOC9">
    <w:name w:val="toc 9"/>
    <w:basedOn w:val="Normal"/>
    <w:next w:val="Normal"/>
    <w:semiHidden/>
    <w:pPr>
      <w:tabs>
        <w:tab w:val="right" w:leader="dot" w:pos="9360"/>
      </w:tabs>
      <w:ind w:left="1920"/>
    </w:pPr>
    <w:rPr>
      <w:sz w:val="20"/>
    </w:rPr>
  </w:style>
  <w:style w:type="character" w:styleId="Hyperlink">
    <w:name w:val="Hyperlink"/>
    <w:rPr>
      <w:color w:val="0000FF"/>
      <w:u w:val="single"/>
    </w:rPr>
  </w:style>
  <w:style w:type="paragraph" w:customStyle="1" w:styleId="bullet2">
    <w:name w:val="bullet2"/>
    <w:basedOn w:val="Normal"/>
    <w:pPr>
      <w:tabs>
        <w:tab w:val="left" w:pos="1440"/>
      </w:tabs>
      <w:spacing w:before="60" w:after="60"/>
      <w:ind w:left="1440" w:hanging="720"/>
    </w:pPr>
  </w:style>
  <w:style w:type="paragraph" w:customStyle="1" w:styleId="bullet">
    <w:name w:val="bullet"/>
    <w:basedOn w:val="Normal"/>
    <w:pPr>
      <w:spacing w:before="60" w:after="60"/>
      <w:ind w:left="720" w:hanging="720"/>
    </w:pPr>
  </w:style>
  <w:style w:type="paragraph" w:styleId="BodyText">
    <w:name w:val="Body Text"/>
    <w:basedOn w:val="Normal"/>
    <w:link w:val="BodyTextChar"/>
    <w:rsid w:val="005A1AA4"/>
    <w:pPr>
      <w:suppressAutoHyphens/>
      <w:overflowPunct/>
      <w:autoSpaceDE/>
      <w:autoSpaceDN/>
      <w:adjustRightInd/>
      <w:spacing w:after="120"/>
      <w:textAlignment w:val="auto"/>
    </w:pPr>
    <w:rPr>
      <w:rFonts w:eastAsia="SimSun"/>
      <w:sz w:val="24"/>
      <w:szCs w:val="24"/>
      <w:lang w:eastAsia="ar-SA"/>
    </w:rPr>
  </w:style>
  <w:style w:type="character" w:customStyle="1" w:styleId="BodyTextChar">
    <w:name w:val="Body Text Char"/>
    <w:link w:val="BodyText"/>
    <w:rsid w:val="005A1AA4"/>
    <w:rPr>
      <w:rFonts w:eastAsia="SimSun"/>
      <w:sz w:val="24"/>
      <w:szCs w:val="24"/>
      <w:lang w:eastAsia="ar-SA"/>
    </w:rPr>
  </w:style>
  <w:style w:type="character" w:customStyle="1" w:styleId="HeaderChar">
    <w:name w:val="Header Char"/>
    <w:link w:val="Header"/>
    <w:uiPriority w:val="99"/>
    <w:rsid w:val="005A1AA4"/>
    <w:rPr>
      <w:sz w:val="22"/>
    </w:rPr>
  </w:style>
  <w:style w:type="paragraph" w:styleId="BalloonText">
    <w:name w:val="Balloon Text"/>
    <w:basedOn w:val="Normal"/>
    <w:link w:val="BalloonTextChar"/>
    <w:uiPriority w:val="99"/>
    <w:semiHidden/>
    <w:unhideWhenUsed/>
    <w:rsid w:val="005A1AA4"/>
    <w:rPr>
      <w:rFonts w:ascii="Tahoma" w:hAnsi="Tahoma"/>
      <w:sz w:val="16"/>
      <w:szCs w:val="16"/>
    </w:rPr>
  </w:style>
  <w:style w:type="character" w:customStyle="1" w:styleId="BalloonTextChar">
    <w:name w:val="Balloon Text Char"/>
    <w:link w:val="BalloonText"/>
    <w:uiPriority w:val="99"/>
    <w:semiHidden/>
    <w:rsid w:val="005A1AA4"/>
    <w:rPr>
      <w:rFonts w:ascii="Tahoma" w:hAnsi="Tahoma" w:cs="Tahoma"/>
      <w:sz w:val="16"/>
      <w:szCs w:val="16"/>
    </w:rPr>
  </w:style>
  <w:style w:type="paragraph" w:styleId="Caption">
    <w:name w:val="caption"/>
    <w:basedOn w:val="Normal"/>
    <w:qFormat/>
    <w:rsid w:val="005A1AA4"/>
    <w:pPr>
      <w:suppressLineNumbers/>
      <w:suppressAutoHyphens/>
      <w:overflowPunct/>
      <w:autoSpaceDE/>
      <w:autoSpaceDN/>
      <w:adjustRightInd/>
      <w:spacing w:before="120" w:after="120"/>
      <w:textAlignment w:val="auto"/>
    </w:pPr>
    <w:rPr>
      <w:rFonts w:eastAsia="SimSun" w:cs="Mangal"/>
      <w:i/>
      <w:iCs/>
      <w:sz w:val="24"/>
      <w:szCs w:val="24"/>
      <w:lang w:eastAsia="ar-SA"/>
    </w:rPr>
  </w:style>
  <w:style w:type="paragraph" w:customStyle="1" w:styleId="Heading">
    <w:name w:val="Heading"/>
    <w:basedOn w:val="Normal"/>
    <w:next w:val="BodyText"/>
    <w:rsid w:val="006F3679"/>
    <w:pPr>
      <w:keepNext/>
      <w:suppressAutoHyphens/>
      <w:overflowPunct/>
      <w:autoSpaceDE/>
      <w:autoSpaceDN/>
      <w:adjustRightInd/>
      <w:spacing w:before="240" w:after="120" w:line="276" w:lineRule="auto"/>
      <w:textAlignment w:val="auto"/>
    </w:pPr>
    <w:rPr>
      <w:rFonts w:ascii="Arial" w:eastAsia="Microsoft YaHei" w:hAnsi="Arial" w:cs="Mangal"/>
      <w:sz w:val="28"/>
      <w:szCs w:val="28"/>
      <w:lang w:eastAsia="ar-SA"/>
    </w:rPr>
  </w:style>
  <w:style w:type="paragraph" w:styleId="List">
    <w:name w:val="List"/>
    <w:basedOn w:val="BodyText"/>
    <w:rsid w:val="006F3679"/>
    <w:pPr>
      <w:spacing w:line="276" w:lineRule="auto"/>
    </w:pPr>
    <w:rPr>
      <w:rFonts w:ascii="Calibri" w:eastAsia="Times New Roman" w:hAnsi="Calibri" w:cs="Mangal"/>
      <w:sz w:val="22"/>
      <w:szCs w:val="22"/>
    </w:rPr>
  </w:style>
  <w:style w:type="paragraph" w:customStyle="1" w:styleId="Index">
    <w:name w:val="Index"/>
    <w:basedOn w:val="Normal"/>
    <w:rsid w:val="006F3679"/>
    <w:pPr>
      <w:suppressLineNumbers/>
      <w:suppressAutoHyphens/>
      <w:overflowPunct/>
      <w:autoSpaceDE/>
      <w:autoSpaceDN/>
      <w:adjustRightInd/>
      <w:spacing w:after="200" w:line="276" w:lineRule="auto"/>
      <w:textAlignment w:val="auto"/>
    </w:pPr>
    <w:rPr>
      <w:rFonts w:ascii="Calibri" w:hAnsi="Calibri" w:cs="Mangal"/>
      <w:szCs w:val="22"/>
      <w:lang w:eastAsia="ar-SA"/>
    </w:rPr>
  </w:style>
  <w:style w:type="paragraph" w:customStyle="1" w:styleId="Framecontents">
    <w:name w:val="Frame contents"/>
    <w:basedOn w:val="BodyText"/>
    <w:rsid w:val="006F3679"/>
    <w:pPr>
      <w:spacing w:line="276" w:lineRule="auto"/>
    </w:pPr>
    <w:rPr>
      <w:rFonts w:ascii="Calibri" w:eastAsia="Times New Roman" w:hAnsi="Calibri" w:cs="Calibri"/>
      <w:sz w:val="22"/>
      <w:szCs w:val="22"/>
    </w:rPr>
  </w:style>
  <w:style w:type="paragraph" w:styleId="ListParagraph">
    <w:name w:val="List Paragraph"/>
    <w:basedOn w:val="Normal"/>
    <w:uiPriority w:val="34"/>
    <w:qFormat/>
    <w:rsid w:val="00C53882"/>
    <w:pPr>
      <w:ind w:left="720"/>
    </w:pPr>
  </w:style>
  <w:style w:type="table" w:styleId="TableGrid">
    <w:name w:val="Table Grid"/>
    <w:basedOn w:val="TableNormal"/>
    <w:uiPriority w:val="59"/>
    <w:rsid w:val="000452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illertextcopy">
    <w:name w:val="Filler text copy"/>
    <w:basedOn w:val="Normal"/>
    <w:link w:val="FillertextcopyChar"/>
    <w:rsid w:val="00812922"/>
    <w:pPr>
      <w:overflowPunct/>
      <w:autoSpaceDE/>
      <w:autoSpaceDN/>
      <w:adjustRightInd/>
      <w:spacing w:line="260" w:lineRule="exact"/>
      <w:jc w:val="both"/>
      <w:textAlignment w:val="auto"/>
    </w:pPr>
    <w:rPr>
      <w:rFonts w:ascii="Times" w:hAnsi="Times"/>
      <w:b/>
      <w:color w:val="4F2F18"/>
      <w:sz w:val="20"/>
      <w:szCs w:val="18"/>
    </w:rPr>
  </w:style>
  <w:style w:type="character" w:customStyle="1" w:styleId="FillertextcopyChar">
    <w:name w:val="Filler text copy Char"/>
    <w:link w:val="Fillertextcopy"/>
    <w:rsid w:val="00812922"/>
    <w:rPr>
      <w:rFonts w:ascii="Times" w:hAnsi="Times"/>
      <w:b/>
      <w:color w:val="4F2F18"/>
      <w:szCs w:val="18"/>
    </w:rPr>
  </w:style>
  <w:style w:type="paragraph" w:customStyle="1" w:styleId="Default">
    <w:name w:val="Default"/>
    <w:rsid w:val="00173559"/>
    <w:pPr>
      <w:autoSpaceDE w:val="0"/>
      <w:autoSpaceDN w:val="0"/>
      <w:adjustRightInd w:val="0"/>
    </w:pPr>
    <w:rPr>
      <w:rFonts w:ascii="Cambria" w:hAnsi="Cambria" w:cs="Cambria"/>
      <w:color w:val="000000"/>
      <w:sz w:val="24"/>
      <w:szCs w:val="24"/>
    </w:rPr>
  </w:style>
  <w:style w:type="paragraph" w:styleId="NormalWeb">
    <w:name w:val="Normal (Web)"/>
    <w:basedOn w:val="Normal"/>
    <w:uiPriority w:val="99"/>
    <w:semiHidden/>
    <w:unhideWhenUsed/>
    <w:rsid w:val="00692460"/>
    <w:pPr>
      <w:overflowPunct/>
      <w:autoSpaceDE/>
      <w:autoSpaceDN/>
      <w:adjustRightInd/>
      <w:spacing w:before="100" w:beforeAutospacing="1" w:after="100" w:afterAutospacing="1"/>
      <w:textAlignment w:val="auto"/>
    </w:pPr>
    <w:rPr>
      <w:sz w:val="24"/>
      <w:szCs w:val="24"/>
    </w:rPr>
  </w:style>
  <w:style w:type="character" w:customStyle="1" w:styleId="apple-converted-space">
    <w:name w:val="apple-converted-space"/>
    <w:basedOn w:val="DefaultParagraphFont"/>
    <w:rsid w:val="00692460"/>
  </w:style>
  <w:style w:type="character" w:customStyle="1" w:styleId="FooterChar">
    <w:name w:val="Footer Char"/>
    <w:basedOn w:val="DefaultParagraphFont"/>
    <w:link w:val="Footer"/>
    <w:uiPriority w:val="99"/>
    <w:rsid w:val="007362A4"/>
    <w:rPr>
      <w:sz w:val="22"/>
    </w:rPr>
  </w:style>
  <w:style w:type="paragraph" w:customStyle="1" w:styleId="TableContents">
    <w:name w:val="Table Contents"/>
    <w:basedOn w:val="Normal"/>
    <w:rsid w:val="002D3885"/>
    <w:pPr>
      <w:widowControl w:val="0"/>
      <w:suppressLineNumbers/>
      <w:suppressAutoHyphens/>
      <w:overflowPunct/>
      <w:autoSpaceDE/>
      <w:autoSpaceDN/>
      <w:adjustRightInd/>
      <w:textAlignment w:val="auto"/>
    </w:pPr>
    <w:rPr>
      <w:rFonts w:eastAsia="SimSun" w:cs="Mangal"/>
      <w:kern w:val="1"/>
      <w:sz w:val="24"/>
      <w:szCs w:val="24"/>
      <w:lang w:val="es-DO" w:eastAsia="hi-IN" w:bidi="hi-IN"/>
    </w:rPr>
  </w:style>
  <w:style w:type="paragraph" w:customStyle="1" w:styleId="TableHeading">
    <w:name w:val="Table Heading"/>
    <w:basedOn w:val="TableContents"/>
    <w:rsid w:val="002D3885"/>
    <w:pPr>
      <w:jc w:val="center"/>
    </w:pPr>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st" w:uiPriority="0"/>
    <w:lsdException w:name="Title" w:semiHidden="0" w:uiPriority="10" w:unhideWhenUsed="0" w:qFormat="1"/>
    <w:lsdException w:name="Default Paragraph Font" w:uiPriority="0"/>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DE8"/>
    <w:pPr>
      <w:overflowPunct w:val="0"/>
      <w:autoSpaceDE w:val="0"/>
      <w:autoSpaceDN w:val="0"/>
      <w:adjustRightInd w:val="0"/>
      <w:textAlignment w:val="baseline"/>
    </w:pPr>
    <w:rPr>
      <w:sz w:val="22"/>
    </w:rPr>
  </w:style>
  <w:style w:type="paragraph" w:styleId="Heading1">
    <w:name w:val="heading 1"/>
    <w:basedOn w:val="Normal"/>
    <w:next w:val="Normal"/>
    <w:qFormat/>
    <w:pPr>
      <w:keepNext/>
      <w:numPr>
        <w:numId w:val="10"/>
      </w:numPr>
      <w:tabs>
        <w:tab w:val="left" w:pos="720"/>
      </w:tabs>
      <w:spacing w:before="240" w:after="60"/>
      <w:outlineLvl w:val="0"/>
    </w:pPr>
    <w:rPr>
      <w:rFonts w:ascii="Arial" w:hAnsi="Arial"/>
      <w:b/>
      <w:caps/>
      <w:kern w:val="28"/>
      <w:sz w:val="28"/>
    </w:rPr>
  </w:style>
  <w:style w:type="paragraph" w:styleId="Heading2">
    <w:name w:val="heading 2"/>
    <w:basedOn w:val="Normal"/>
    <w:next w:val="Normal"/>
    <w:qFormat/>
    <w:pPr>
      <w:keepNext/>
      <w:numPr>
        <w:ilvl w:val="1"/>
        <w:numId w:val="10"/>
      </w:numPr>
      <w:spacing w:before="240" w:after="60"/>
      <w:outlineLvl w:val="1"/>
    </w:pPr>
    <w:rPr>
      <w:rFonts w:ascii="Arial" w:hAnsi="Arial"/>
      <w:b/>
      <w:sz w:val="28"/>
    </w:rPr>
  </w:style>
  <w:style w:type="paragraph" w:styleId="Heading3">
    <w:name w:val="heading 3"/>
    <w:basedOn w:val="Normal"/>
    <w:next w:val="Normal"/>
    <w:qFormat/>
    <w:pPr>
      <w:keepNext/>
      <w:numPr>
        <w:ilvl w:val="2"/>
        <w:numId w:val="10"/>
      </w:numPr>
      <w:spacing w:before="240" w:after="60"/>
      <w:outlineLvl w:val="2"/>
    </w:pPr>
    <w:rPr>
      <w:rFonts w:ascii="Arial" w:hAnsi="Arial"/>
      <w:b/>
      <w:sz w:val="24"/>
    </w:rPr>
  </w:style>
  <w:style w:type="paragraph" w:styleId="Heading4">
    <w:name w:val="heading 4"/>
    <w:basedOn w:val="Normal"/>
    <w:next w:val="Normal"/>
    <w:qFormat/>
    <w:pPr>
      <w:keepNext/>
      <w:numPr>
        <w:ilvl w:val="3"/>
        <w:numId w:val="10"/>
      </w:numPr>
      <w:spacing w:before="240" w:after="60"/>
      <w:outlineLvl w:val="3"/>
    </w:pPr>
    <w:rPr>
      <w:rFonts w:ascii="Arial" w:hAnsi="Arial"/>
      <w:i/>
    </w:rPr>
  </w:style>
  <w:style w:type="paragraph" w:styleId="Heading5">
    <w:name w:val="heading 5"/>
    <w:basedOn w:val="Normal"/>
    <w:next w:val="Normal"/>
    <w:qFormat/>
    <w:pPr>
      <w:numPr>
        <w:ilvl w:val="4"/>
        <w:numId w:val="10"/>
      </w:numPr>
      <w:spacing w:before="240" w:after="60"/>
      <w:outlineLvl w:val="4"/>
    </w:pPr>
    <w:rPr>
      <w:rFonts w:ascii="Arial" w:hAnsi="Arial"/>
      <w:b/>
    </w:rPr>
  </w:style>
  <w:style w:type="paragraph" w:styleId="Heading6">
    <w:name w:val="heading 6"/>
    <w:basedOn w:val="Normal"/>
    <w:next w:val="Normal"/>
    <w:qFormat/>
    <w:pPr>
      <w:numPr>
        <w:ilvl w:val="5"/>
        <w:numId w:val="10"/>
      </w:numPr>
      <w:spacing w:before="240" w:after="60"/>
      <w:outlineLvl w:val="5"/>
    </w:pPr>
    <w:rPr>
      <w:i/>
    </w:rPr>
  </w:style>
  <w:style w:type="paragraph" w:styleId="Heading7">
    <w:name w:val="heading 7"/>
    <w:basedOn w:val="Normal"/>
    <w:next w:val="Normal"/>
    <w:qFormat/>
    <w:pPr>
      <w:numPr>
        <w:ilvl w:val="6"/>
        <w:numId w:val="10"/>
      </w:numPr>
      <w:spacing w:before="240" w:after="60"/>
      <w:outlineLvl w:val="6"/>
    </w:pPr>
    <w:rPr>
      <w:rFonts w:ascii="Arial" w:hAnsi="Arial"/>
      <w:sz w:val="20"/>
    </w:rPr>
  </w:style>
  <w:style w:type="paragraph" w:styleId="Heading8">
    <w:name w:val="heading 8"/>
    <w:basedOn w:val="Normal"/>
    <w:next w:val="Normal"/>
    <w:qFormat/>
    <w:pPr>
      <w:numPr>
        <w:ilvl w:val="7"/>
        <w:numId w:val="10"/>
      </w:numPr>
      <w:spacing w:before="240" w:after="60"/>
      <w:outlineLvl w:val="7"/>
    </w:pPr>
    <w:rPr>
      <w:rFonts w:ascii="Arial" w:hAnsi="Arial"/>
      <w:i/>
      <w:sz w:val="20"/>
    </w:rPr>
  </w:style>
  <w:style w:type="paragraph" w:styleId="Heading9">
    <w:name w:val="heading 9"/>
    <w:basedOn w:val="Normal"/>
    <w:next w:val="Normal"/>
    <w:qFormat/>
    <w:pPr>
      <w:numPr>
        <w:ilvl w:val="8"/>
        <w:numId w:val="10"/>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semiHidden/>
    <w:pPr>
      <w:tabs>
        <w:tab w:val="right" w:leader="dot" w:pos="9360"/>
      </w:tabs>
      <w:spacing w:before="120"/>
    </w:pPr>
    <w:rPr>
      <w:b/>
      <w:i/>
    </w:rPr>
  </w:style>
  <w:style w:type="paragraph" w:styleId="TOC2">
    <w:name w:val="toc 2"/>
    <w:basedOn w:val="Normal"/>
    <w:next w:val="Normal"/>
    <w:semiHidden/>
    <w:pPr>
      <w:tabs>
        <w:tab w:val="right" w:leader="dot" w:pos="9360"/>
      </w:tabs>
      <w:spacing w:before="120"/>
      <w:ind w:left="240"/>
    </w:pPr>
    <w:rPr>
      <w:b/>
    </w:rPr>
  </w:style>
  <w:style w:type="paragraph" w:styleId="TOC3">
    <w:name w:val="toc 3"/>
    <w:basedOn w:val="Normal"/>
    <w:next w:val="Normal"/>
    <w:semiHidden/>
    <w:pPr>
      <w:tabs>
        <w:tab w:val="right" w:leader="dot" w:pos="9360"/>
      </w:tabs>
      <w:ind w:left="480"/>
    </w:pPr>
    <w:rPr>
      <w:sz w:val="20"/>
    </w:rPr>
  </w:style>
  <w:style w:type="paragraph" w:styleId="TOC4">
    <w:name w:val="toc 4"/>
    <w:basedOn w:val="Normal"/>
    <w:next w:val="Normal"/>
    <w:semiHidden/>
    <w:pPr>
      <w:tabs>
        <w:tab w:val="right" w:leader="dot" w:pos="9360"/>
      </w:tabs>
      <w:ind w:left="720"/>
    </w:pPr>
    <w:rPr>
      <w:sz w:val="20"/>
    </w:rPr>
  </w:style>
  <w:style w:type="paragraph" w:styleId="TOC5">
    <w:name w:val="toc 5"/>
    <w:basedOn w:val="Normal"/>
    <w:next w:val="Normal"/>
    <w:semiHidden/>
    <w:pPr>
      <w:tabs>
        <w:tab w:val="right" w:leader="dot" w:pos="9360"/>
      </w:tabs>
      <w:ind w:left="960"/>
    </w:pPr>
    <w:rPr>
      <w:sz w:val="20"/>
    </w:rPr>
  </w:style>
  <w:style w:type="paragraph" w:styleId="TOC6">
    <w:name w:val="toc 6"/>
    <w:basedOn w:val="Normal"/>
    <w:next w:val="Normal"/>
    <w:semiHidden/>
    <w:pPr>
      <w:tabs>
        <w:tab w:val="right" w:leader="dot" w:pos="9360"/>
      </w:tabs>
      <w:ind w:left="1200"/>
    </w:pPr>
    <w:rPr>
      <w:sz w:val="20"/>
    </w:rPr>
  </w:style>
  <w:style w:type="paragraph" w:styleId="TOC7">
    <w:name w:val="toc 7"/>
    <w:basedOn w:val="Normal"/>
    <w:next w:val="Normal"/>
    <w:semiHidden/>
    <w:pPr>
      <w:tabs>
        <w:tab w:val="right" w:leader="dot" w:pos="9360"/>
      </w:tabs>
      <w:ind w:left="1440"/>
    </w:pPr>
    <w:rPr>
      <w:sz w:val="20"/>
    </w:rPr>
  </w:style>
  <w:style w:type="paragraph" w:styleId="TOC8">
    <w:name w:val="toc 8"/>
    <w:basedOn w:val="Normal"/>
    <w:next w:val="Normal"/>
    <w:semiHidden/>
    <w:pPr>
      <w:tabs>
        <w:tab w:val="right" w:leader="dot" w:pos="9360"/>
      </w:tabs>
      <w:ind w:left="1680"/>
    </w:pPr>
    <w:rPr>
      <w:sz w:val="20"/>
    </w:rPr>
  </w:style>
  <w:style w:type="paragraph" w:styleId="TOC9">
    <w:name w:val="toc 9"/>
    <w:basedOn w:val="Normal"/>
    <w:next w:val="Normal"/>
    <w:semiHidden/>
    <w:pPr>
      <w:tabs>
        <w:tab w:val="right" w:leader="dot" w:pos="9360"/>
      </w:tabs>
      <w:ind w:left="1920"/>
    </w:pPr>
    <w:rPr>
      <w:sz w:val="20"/>
    </w:rPr>
  </w:style>
  <w:style w:type="character" w:styleId="Hyperlink">
    <w:name w:val="Hyperlink"/>
    <w:rPr>
      <w:color w:val="0000FF"/>
      <w:u w:val="single"/>
    </w:rPr>
  </w:style>
  <w:style w:type="paragraph" w:customStyle="1" w:styleId="bullet2">
    <w:name w:val="bullet2"/>
    <w:basedOn w:val="Normal"/>
    <w:pPr>
      <w:tabs>
        <w:tab w:val="left" w:pos="1440"/>
      </w:tabs>
      <w:spacing w:before="60" w:after="60"/>
      <w:ind w:left="1440" w:hanging="720"/>
    </w:pPr>
  </w:style>
  <w:style w:type="paragraph" w:customStyle="1" w:styleId="bullet">
    <w:name w:val="bullet"/>
    <w:basedOn w:val="Normal"/>
    <w:pPr>
      <w:spacing w:before="60" w:after="60"/>
      <w:ind w:left="720" w:hanging="720"/>
    </w:pPr>
  </w:style>
  <w:style w:type="paragraph" w:styleId="BodyText">
    <w:name w:val="Body Text"/>
    <w:basedOn w:val="Normal"/>
    <w:link w:val="BodyTextChar"/>
    <w:rsid w:val="005A1AA4"/>
    <w:pPr>
      <w:suppressAutoHyphens/>
      <w:overflowPunct/>
      <w:autoSpaceDE/>
      <w:autoSpaceDN/>
      <w:adjustRightInd/>
      <w:spacing w:after="120"/>
      <w:textAlignment w:val="auto"/>
    </w:pPr>
    <w:rPr>
      <w:rFonts w:eastAsia="SimSun"/>
      <w:sz w:val="24"/>
      <w:szCs w:val="24"/>
      <w:lang w:eastAsia="ar-SA"/>
    </w:rPr>
  </w:style>
  <w:style w:type="character" w:customStyle="1" w:styleId="BodyTextChar">
    <w:name w:val="Body Text Char"/>
    <w:link w:val="BodyText"/>
    <w:rsid w:val="005A1AA4"/>
    <w:rPr>
      <w:rFonts w:eastAsia="SimSun"/>
      <w:sz w:val="24"/>
      <w:szCs w:val="24"/>
      <w:lang w:eastAsia="ar-SA"/>
    </w:rPr>
  </w:style>
  <w:style w:type="character" w:customStyle="1" w:styleId="HeaderChar">
    <w:name w:val="Header Char"/>
    <w:link w:val="Header"/>
    <w:uiPriority w:val="99"/>
    <w:rsid w:val="005A1AA4"/>
    <w:rPr>
      <w:sz w:val="22"/>
    </w:rPr>
  </w:style>
  <w:style w:type="paragraph" w:styleId="BalloonText">
    <w:name w:val="Balloon Text"/>
    <w:basedOn w:val="Normal"/>
    <w:link w:val="BalloonTextChar"/>
    <w:uiPriority w:val="99"/>
    <w:semiHidden/>
    <w:unhideWhenUsed/>
    <w:rsid w:val="005A1AA4"/>
    <w:rPr>
      <w:rFonts w:ascii="Tahoma" w:hAnsi="Tahoma"/>
      <w:sz w:val="16"/>
      <w:szCs w:val="16"/>
    </w:rPr>
  </w:style>
  <w:style w:type="character" w:customStyle="1" w:styleId="BalloonTextChar">
    <w:name w:val="Balloon Text Char"/>
    <w:link w:val="BalloonText"/>
    <w:uiPriority w:val="99"/>
    <w:semiHidden/>
    <w:rsid w:val="005A1AA4"/>
    <w:rPr>
      <w:rFonts w:ascii="Tahoma" w:hAnsi="Tahoma" w:cs="Tahoma"/>
      <w:sz w:val="16"/>
      <w:szCs w:val="16"/>
    </w:rPr>
  </w:style>
  <w:style w:type="paragraph" w:styleId="Caption">
    <w:name w:val="caption"/>
    <w:basedOn w:val="Normal"/>
    <w:qFormat/>
    <w:rsid w:val="005A1AA4"/>
    <w:pPr>
      <w:suppressLineNumbers/>
      <w:suppressAutoHyphens/>
      <w:overflowPunct/>
      <w:autoSpaceDE/>
      <w:autoSpaceDN/>
      <w:adjustRightInd/>
      <w:spacing w:before="120" w:after="120"/>
      <w:textAlignment w:val="auto"/>
    </w:pPr>
    <w:rPr>
      <w:rFonts w:eastAsia="SimSun" w:cs="Mangal"/>
      <w:i/>
      <w:iCs/>
      <w:sz w:val="24"/>
      <w:szCs w:val="24"/>
      <w:lang w:eastAsia="ar-SA"/>
    </w:rPr>
  </w:style>
  <w:style w:type="paragraph" w:customStyle="1" w:styleId="Heading">
    <w:name w:val="Heading"/>
    <w:basedOn w:val="Normal"/>
    <w:next w:val="BodyText"/>
    <w:rsid w:val="006F3679"/>
    <w:pPr>
      <w:keepNext/>
      <w:suppressAutoHyphens/>
      <w:overflowPunct/>
      <w:autoSpaceDE/>
      <w:autoSpaceDN/>
      <w:adjustRightInd/>
      <w:spacing w:before="240" w:after="120" w:line="276" w:lineRule="auto"/>
      <w:textAlignment w:val="auto"/>
    </w:pPr>
    <w:rPr>
      <w:rFonts w:ascii="Arial" w:eastAsia="Microsoft YaHei" w:hAnsi="Arial" w:cs="Mangal"/>
      <w:sz w:val="28"/>
      <w:szCs w:val="28"/>
      <w:lang w:eastAsia="ar-SA"/>
    </w:rPr>
  </w:style>
  <w:style w:type="paragraph" w:styleId="List">
    <w:name w:val="List"/>
    <w:basedOn w:val="BodyText"/>
    <w:rsid w:val="006F3679"/>
    <w:pPr>
      <w:spacing w:line="276" w:lineRule="auto"/>
    </w:pPr>
    <w:rPr>
      <w:rFonts w:ascii="Calibri" w:eastAsia="Times New Roman" w:hAnsi="Calibri" w:cs="Mangal"/>
      <w:sz w:val="22"/>
      <w:szCs w:val="22"/>
    </w:rPr>
  </w:style>
  <w:style w:type="paragraph" w:customStyle="1" w:styleId="Index">
    <w:name w:val="Index"/>
    <w:basedOn w:val="Normal"/>
    <w:rsid w:val="006F3679"/>
    <w:pPr>
      <w:suppressLineNumbers/>
      <w:suppressAutoHyphens/>
      <w:overflowPunct/>
      <w:autoSpaceDE/>
      <w:autoSpaceDN/>
      <w:adjustRightInd/>
      <w:spacing w:after="200" w:line="276" w:lineRule="auto"/>
      <w:textAlignment w:val="auto"/>
    </w:pPr>
    <w:rPr>
      <w:rFonts w:ascii="Calibri" w:hAnsi="Calibri" w:cs="Mangal"/>
      <w:szCs w:val="22"/>
      <w:lang w:eastAsia="ar-SA"/>
    </w:rPr>
  </w:style>
  <w:style w:type="paragraph" w:customStyle="1" w:styleId="Framecontents">
    <w:name w:val="Frame contents"/>
    <w:basedOn w:val="BodyText"/>
    <w:rsid w:val="006F3679"/>
    <w:pPr>
      <w:spacing w:line="276" w:lineRule="auto"/>
    </w:pPr>
    <w:rPr>
      <w:rFonts w:ascii="Calibri" w:eastAsia="Times New Roman" w:hAnsi="Calibri" w:cs="Calibri"/>
      <w:sz w:val="22"/>
      <w:szCs w:val="22"/>
    </w:rPr>
  </w:style>
  <w:style w:type="paragraph" w:styleId="ListParagraph">
    <w:name w:val="List Paragraph"/>
    <w:basedOn w:val="Normal"/>
    <w:uiPriority w:val="34"/>
    <w:qFormat/>
    <w:rsid w:val="00C53882"/>
    <w:pPr>
      <w:ind w:left="720"/>
    </w:pPr>
  </w:style>
  <w:style w:type="table" w:styleId="TableGrid">
    <w:name w:val="Table Grid"/>
    <w:basedOn w:val="TableNormal"/>
    <w:uiPriority w:val="59"/>
    <w:rsid w:val="000452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illertextcopy">
    <w:name w:val="Filler text copy"/>
    <w:basedOn w:val="Normal"/>
    <w:link w:val="FillertextcopyChar"/>
    <w:rsid w:val="00812922"/>
    <w:pPr>
      <w:overflowPunct/>
      <w:autoSpaceDE/>
      <w:autoSpaceDN/>
      <w:adjustRightInd/>
      <w:spacing w:line="260" w:lineRule="exact"/>
      <w:jc w:val="both"/>
      <w:textAlignment w:val="auto"/>
    </w:pPr>
    <w:rPr>
      <w:rFonts w:ascii="Times" w:hAnsi="Times"/>
      <w:b/>
      <w:color w:val="4F2F18"/>
      <w:sz w:val="20"/>
      <w:szCs w:val="18"/>
    </w:rPr>
  </w:style>
  <w:style w:type="character" w:customStyle="1" w:styleId="FillertextcopyChar">
    <w:name w:val="Filler text copy Char"/>
    <w:link w:val="Fillertextcopy"/>
    <w:rsid w:val="00812922"/>
    <w:rPr>
      <w:rFonts w:ascii="Times" w:hAnsi="Times"/>
      <w:b/>
      <w:color w:val="4F2F18"/>
      <w:szCs w:val="18"/>
    </w:rPr>
  </w:style>
  <w:style w:type="paragraph" w:customStyle="1" w:styleId="Default">
    <w:name w:val="Default"/>
    <w:rsid w:val="00173559"/>
    <w:pPr>
      <w:autoSpaceDE w:val="0"/>
      <w:autoSpaceDN w:val="0"/>
      <w:adjustRightInd w:val="0"/>
    </w:pPr>
    <w:rPr>
      <w:rFonts w:ascii="Cambria" w:hAnsi="Cambria" w:cs="Cambria"/>
      <w:color w:val="000000"/>
      <w:sz w:val="24"/>
      <w:szCs w:val="24"/>
    </w:rPr>
  </w:style>
  <w:style w:type="paragraph" w:styleId="NormalWeb">
    <w:name w:val="Normal (Web)"/>
    <w:basedOn w:val="Normal"/>
    <w:uiPriority w:val="99"/>
    <w:semiHidden/>
    <w:unhideWhenUsed/>
    <w:rsid w:val="00692460"/>
    <w:pPr>
      <w:overflowPunct/>
      <w:autoSpaceDE/>
      <w:autoSpaceDN/>
      <w:adjustRightInd/>
      <w:spacing w:before="100" w:beforeAutospacing="1" w:after="100" w:afterAutospacing="1"/>
      <w:textAlignment w:val="auto"/>
    </w:pPr>
    <w:rPr>
      <w:sz w:val="24"/>
      <w:szCs w:val="24"/>
    </w:rPr>
  </w:style>
  <w:style w:type="character" w:customStyle="1" w:styleId="apple-converted-space">
    <w:name w:val="apple-converted-space"/>
    <w:basedOn w:val="DefaultParagraphFont"/>
    <w:rsid w:val="00692460"/>
  </w:style>
  <w:style w:type="character" w:customStyle="1" w:styleId="FooterChar">
    <w:name w:val="Footer Char"/>
    <w:basedOn w:val="DefaultParagraphFont"/>
    <w:link w:val="Footer"/>
    <w:uiPriority w:val="99"/>
    <w:rsid w:val="007362A4"/>
    <w:rPr>
      <w:sz w:val="22"/>
    </w:rPr>
  </w:style>
  <w:style w:type="paragraph" w:customStyle="1" w:styleId="TableContents">
    <w:name w:val="Table Contents"/>
    <w:basedOn w:val="Normal"/>
    <w:rsid w:val="002D3885"/>
    <w:pPr>
      <w:widowControl w:val="0"/>
      <w:suppressLineNumbers/>
      <w:suppressAutoHyphens/>
      <w:overflowPunct/>
      <w:autoSpaceDE/>
      <w:autoSpaceDN/>
      <w:adjustRightInd/>
      <w:textAlignment w:val="auto"/>
    </w:pPr>
    <w:rPr>
      <w:rFonts w:eastAsia="SimSun" w:cs="Mangal"/>
      <w:kern w:val="1"/>
      <w:sz w:val="24"/>
      <w:szCs w:val="24"/>
      <w:lang w:val="es-DO" w:eastAsia="hi-IN" w:bidi="hi-IN"/>
    </w:rPr>
  </w:style>
  <w:style w:type="paragraph" w:customStyle="1" w:styleId="TableHeading">
    <w:name w:val="Table Heading"/>
    <w:basedOn w:val="TableContents"/>
    <w:rsid w:val="002D3885"/>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83122">
      <w:bodyDiv w:val="1"/>
      <w:marLeft w:val="0"/>
      <w:marRight w:val="0"/>
      <w:marTop w:val="0"/>
      <w:marBottom w:val="0"/>
      <w:divBdr>
        <w:top w:val="none" w:sz="0" w:space="0" w:color="auto"/>
        <w:left w:val="none" w:sz="0" w:space="0" w:color="auto"/>
        <w:bottom w:val="none" w:sz="0" w:space="0" w:color="auto"/>
        <w:right w:val="none" w:sz="0" w:space="0" w:color="auto"/>
      </w:divBdr>
    </w:div>
    <w:div w:id="208150541">
      <w:bodyDiv w:val="1"/>
      <w:marLeft w:val="0"/>
      <w:marRight w:val="0"/>
      <w:marTop w:val="0"/>
      <w:marBottom w:val="0"/>
      <w:divBdr>
        <w:top w:val="none" w:sz="0" w:space="0" w:color="auto"/>
        <w:left w:val="none" w:sz="0" w:space="0" w:color="auto"/>
        <w:bottom w:val="none" w:sz="0" w:space="0" w:color="auto"/>
        <w:right w:val="none" w:sz="0" w:space="0" w:color="auto"/>
      </w:divBdr>
    </w:div>
    <w:div w:id="367990400">
      <w:bodyDiv w:val="1"/>
      <w:marLeft w:val="0"/>
      <w:marRight w:val="0"/>
      <w:marTop w:val="0"/>
      <w:marBottom w:val="0"/>
      <w:divBdr>
        <w:top w:val="none" w:sz="0" w:space="0" w:color="auto"/>
        <w:left w:val="none" w:sz="0" w:space="0" w:color="auto"/>
        <w:bottom w:val="none" w:sz="0" w:space="0" w:color="auto"/>
        <w:right w:val="none" w:sz="0" w:space="0" w:color="auto"/>
      </w:divBdr>
    </w:div>
    <w:div w:id="484126259">
      <w:bodyDiv w:val="1"/>
      <w:marLeft w:val="0"/>
      <w:marRight w:val="0"/>
      <w:marTop w:val="0"/>
      <w:marBottom w:val="0"/>
      <w:divBdr>
        <w:top w:val="none" w:sz="0" w:space="0" w:color="auto"/>
        <w:left w:val="none" w:sz="0" w:space="0" w:color="auto"/>
        <w:bottom w:val="none" w:sz="0" w:space="0" w:color="auto"/>
        <w:right w:val="none" w:sz="0" w:space="0" w:color="auto"/>
      </w:divBdr>
    </w:div>
    <w:div w:id="608701616">
      <w:bodyDiv w:val="1"/>
      <w:marLeft w:val="0"/>
      <w:marRight w:val="0"/>
      <w:marTop w:val="0"/>
      <w:marBottom w:val="0"/>
      <w:divBdr>
        <w:top w:val="none" w:sz="0" w:space="0" w:color="auto"/>
        <w:left w:val="none" w:sz="0" w:space="0" w:color="auto"/>
        <w:bottom w:val="none" w:sz="0" w:space="0" w:color="auto"/>
        <w:right w:val="none" w:sz="0" w:space="0" w:color="auto"/>
      </w:divBdr>
    </w:div>
    <w:div w:id="710695123">
      <w:bodyDiv w:val="1"/>
      <w:marLeft w:val="0"/>
      <w:marRight w:val="0"/>
      <w:marTop w:val="0"/>
      <w:marBottom w:val="0"/>
      <w:divBdr>
        <w:top w:val="none" w:sz="0" w:space="0" w:color="auto"/>
        <w:left w:val="none" w:sz="0" w:space="0" w:color="auto"/>
        <w:bottom w:val="none" w:sz="0" w:space="0" w:color="auto"/>
        <w:right w:val="none" w:sz="0" w:space="0" w:color="auto"/>
      </w:divBdr>
    </w:div>
    <w:div w:id="1167479649">
      <w:bodyDiv w:val="1"/>
      <w:marLeft w:val="0"/>
      <w:marRight w:val="0"/>
      <w:marTop w:val="0"/>
      <w:marBottom w:val="0"/>
      <w:divBdr>
        <w:top w:val="none" w:sz="0" w:space="0" w:color="auto"/>
        <w:left w:val="none" w:sz="0" w:space="0" w:color="auto"/>
        <w:bottom w:val="none" w:sz="0" w:space="0" w:color="auto"/>
        <w:right w:val="none" w:sz="0" w:space="0" w:color="auto"/>
      </w:divBdr>
    </w:div>
    <w:div w:id="1326275452">
      <w:bodyDiv w:val="1"/>
      <w:marLeft w:val="0"/>
      <w:marRight w:val="0"/>
      <w:marTop w:val="0"/>
      <w:marBottom w:val="0"/>
      <w:divBdr>
        <w:top w:val="none" w:sz="0" w:space="0" w:color="auto"/>
        <w:left w:val="none" w:sz="0" w:space="0" w:color="auto"/>
        <w:bottom w:val="none" w:sz="0" w:space="0" w:color="auto"/>
        <w:right w:val="none" w:sz="0" w:space="0" w:color="auto"/>
      </w:divBdr>
    </w:div>
    <w:div w:id="1383407694">
      <w:bodyDiv w:val="1"/>
      <w:marLeft w:val="0"/>
      <w:marRight w:val="0"/>
      <w:marTop w:val="0"/>
      <w:marBottom w:val="0"/>
      <w:divBdr>
        <w:top w:val="none" w:sz="0" w:space="0" w:color="auto"/>
        <w:left w:val="none" w:sz="0" w:space="0" w:color="auto"/>
        <w:bottom w:val="none" w:sz="0" w:space="0" w:color="auto"/>
        <w:right w:val="none" w:sz="0" w:space="0" w:color="auto"/>
      </w:divBdr>
    </w:div>
    <w:div w:id="1466973348">
      <w:bodyDiv w:val="1"/>
      <w:marLeft w:val="0"/>
      <w:marRight w:val="0"/>
      <w:marTop w:val="0"/>
      <w:marBottom w:val="0"/>
      <w:divBdr>
        <w:top w:val="none" w:sz="0" w:space="0" w:color="auto"/>
        <w:left w:val="none" w:sz="0" w:space="0" w:color="auto"/>
        <w:bottom w:val="none" w:sz="0" w:space="0" w:color="auto"/>
        <w:right w:val="none" w:sz="0" w:space="0" w:color="auto"/>
      </w:divBdr>
    </w:div>
    <w:div w:id="1588882499">
      <w:bodyDiv w:val="1"/>
      <w:marLeft w:val="0"/>
      <w:marRight w:val="0"/>
      <w:marTop w:val="0"/>
      <w:marBottom w:val="0"/>
      <w:divBdr>
        <w:top w:val="none" w:sz="0" w:space="0" w:color="auto"/>
        <w:left w:val="none" w:sz="0" w:space="0" w:color="auto"/>
        <w:bottom w:val="none" w:sz="0" w:space="0" w:color="auto"/>
        <w:right w:val="none" w:sz="0" w:space="0" w:color="auto"/>
      </w:divBdr>
    </w:div>
    <w:div w:id="1636331108">
      <w:bodyDiv w:val="1"/>
      <w:marLeft w:val="0"/>
      <w:marRight w:val="0"/>
      <w:marTop w:val="0"/>
      <w:marBottom w:val="0"/>
      <w:divBdr>
        <w:top w:val="none" w:sz="0" w:space="0" w:color="auto"/>
        <w:left w:val="none" w:sz="0" w:space="0" w:color="auto"/>
        <w:bottom w:val="none" w:sz="0" w:space="0" w:color="auto"/>
        <w:right w:val="none" w:sz="0" w:space="0" w:color="auto"/>
      </w:divBdr>
    </w:div>
    <w:div w:id="1898976368">
      <w:bodyDiv w:val="1"/>
      <w:marLeft w:val="0"/>
      <w:marRight w:val="0"/>
      <w:marTop w:val="0"/>
      <w:marBottom w:val="0"/>
      <w:divBdr>
        <w:top w:val="none" w:sz="0" w:space="0" w:color="auto"/>
        <w:left w:val="none" w:sz="0" w:space="0" w:color="auto"/>
        <w:bottom w:val="none" w:sz="0" w:space="0" w:color="auto"/>
        <w:right w:val="none" w:sz="0" w:space="0" w:color="auto"/>
      </w:divBdr>
    </w:div>
    <w:div w:id="1911185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6.xml"/><Relationship Id="rId39" Type="http://schemas.openxmlformats.org/officeDocument/2006/relationships/footer" Target="footer8.xml"/><Relationship Id="rId21" Type="http://schemas.openxmlformats.org/officeDocument/2006/relationships/image" Target="media/image4.png"/><Relationship Id="rId34" Type="http://schemas.openxmlformats.org/officeDocument/2006/relationships/header" Target="header7.xml"/><Relationship Id="rId42" Type="http://schemas.openxmlformats.org/officeDocument/2006/relationships/image" Target="media/image14.jpeg"/><Relationship Id="rId47" Type="http://schemas.openxmlformats.org/officeDocument/2006/relationships/image" Target="media/image19.jpg"/><Relationship Id="rId50" Type="http://schemas.openxmlformats.org/officeDocument/2006/relationships/header" Target="header9.xml"/><Relationship Id="rId55" Type="http://schemas.openxmlformats.org/officeDocument/2006/relationships/image" Target="media/image23.jpeg"/><Relationship Id="rId63" Type="http://schemas.openxmlformats.org/officeDocument/2006/relationships/hyperlink" Target="http://tutorial.cytron.com.my/2011/07/30/xbeexbee-pro-wireless-communicate-with-microcontroller/" TargetMode="External"/><Relationship Id="rId68" Type="http://schemas.openxmlformats.org/officeDocument/2006/relationships/footer" Target="footer1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hyperlink" Target="http://store.digi.com/index.cfm?fuseaction=product.display&amp;Product_ID=127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5.png"/><Relationship Id="rId32" Type="http://schemas.openxmlformats.org/officeDocument/2006/relationships/image" Target="media/image9.wmf"/><Relationship Id="rId37" Type="http://schemas.openxmlformats.org/officeDocument/2006/relationships/image" Target="media/image11.emf"/><Relationship Id="rId40" Type="http://schemas.openxmlformats.org/officeDocument/2006/relationships/image" Target="media/image12.jpeg"/><Relationship Id="rId45" Type="http://schemas.openxmlformats.org/officeDocument/2006/relationships/image" Target="media/image17.jpeg"/><Relationship Id="rId53" Type="http://schemas.openxmlformats.org/officeDocument/2006/relationships/footer" Target="footer10.xml"/><Relationship Id="rId58" Type="http://schemas.openxmlformats.org/officeDocument/2006/relationships/image" Target="media/image26.jpeg"/><Relationship Id="rId66" Type="http://schemas.openxmlformats.org/officeDocument/2006/relationships/hyperlink" Target="http://www.embedded360.com/wireless_pan/zigbee.htm" TargetMode="Externa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image" Target="media/image7.png"/><Relationship Id="rId36" Type="http://schemas.openxmlformats.org/officeDocument/2006/relationships/image" Target="media/image10.png"/><Relationship Id="rId49" Type="http://schemas.openxmlformats.org/officeDocument/2006/relationships/image" Target="media/image21.jpg"/><Relationship Id="rId57" Type="http://schemas.openxmlformats.org/officeDocument/2006/relationships/image" Target="media/image25.png"/><Relationship Id="rId61" Type="http://schemas.openxmlformats.org/officeDocument/2006/relationships/image" Target="media/image29.jpeg"/><Relationship Id="rId10" Type="http://schemas.openxmlformats.org/officeDocument/2006/relationships/image" Target="media/image2.jpeg"/><Relationship Id="rId19" Type="http://schemas.openxmlformats.org/officeDocument/2006/relationships/header" Target="header4.xml"/><Relationship Id="rId31" Type="http://schemas.openxmlformats.org/officeDocument/2006/relationships/control" Target="activeX/activeX1.xml"/><Relationship Id="rId44" Type="http://schemas.openxmlformats.org/officeDocument/2006/relationships/image" Target="media/image16.jpeg"/><Relationship Id="rId52" Type="http://schemas.openxmlformats.org/officeDocument/2006/relationships/header" Target="header10.xml"/><Relationship Id="rId60" Type="http://schemas.openxmlformats.org/officeDocument/2006/relationships/image" Target="media/image28.jpeg"/><Relationship Id="rId65" Type="http://schemas.openxmlformats.org/officeDocument/2006/relationships/hyperlink" Target="http://www.myenergysolution.com/home-energy-basics/home-energy-use.html"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image" Target="media/image6.png"/><Relationship Id="rId30" Type="http://schemas.openxmlformats.org/officeDocument/2006/relationships/image" Target="media/image8.wmf"/><Relationship Id="rId35" Type="http://schemas.openxmlformats.org/officeDocument/2006/relationships/footer" Target="footer7.xml"/><Relationship Id="rId43" Type="http://schemas.openxmlformats.org/officeDocument/2006/relationships/image" Target="media/image15.jpeg"/><Relationship Id="rId48" Type="http://schemas.openxmlformats.org/officeDocument/2006/relationships/image" Target="media/image20.jpg"/><Relationship Id="rId56" Type="http://schemas.openxmlformats.org/officeDocument/2006/relationships/image" Target="media/image24.jpeg"/><Relationship Id="rId64" Type="http://schemas.openxmlformats.org/officeDocument/2006/relationships/hyperlink" Target="http://www.anewtech.net/embedded-computer-ethernet-switch-features.php?parentProduct=2705" TargetMode="Externa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footer" Target="footer9.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control" Target="activeX/activeX2.xml"/><Relationship Id="rId38" Type="http://schemas.openxmlformats.org/officeDocument/2006/relationships/header" Target="header8.xml"/><Relationship Id="rId46" Type="http://schemas.openxmlformats.org/officeDocument/2006/relationships/image" Target="media/image18.jpg"/><Relationship Id="rId59" Type="http://schemas.openxmlformats.org/officeDocument/2006/relationships/image" Target="media/image27.jpeg"/><Relationship Id="rId67" Type="http://schemas.openxmlformats.org/officeDocument/2006/relationships/header" Target="header11.xml"/><Relationship Id="rId20" Type="http://schemas.openxmlformats.org/officeDocument/2006/relationships/footer" Target="footer4.xml"/><Relationship Id="rId41" Type="http://schemas.openxmlformats.org/officeDocument/2006/relationships/image" Target="media/image13.jpeg"/><Relationship Id="rId54" Type="http://schemas.openxmlformats.org/officeDocument/2006/relationships/image" Target="media/image22.jpeg"/><Relationship Id="rId62" Type="http://schemas.openxmlformats.org/officeDocument/2006/relationships/image" Target="media/image30.png"/><Relationship Id="rId7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EE6333-1B88-479C-BB20-EB95116AB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708</TotalTime>
  <Pages>63</Pages>
  <Words>7044</Words>
  <Characters>37519</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User's Manual Template</vt:lpstr>
    </vt:vector>
  </TitlesOfParts>
  <Company>CHM</Company>
  <LinksUpToDate>false</LinksUpToDate>
  <CharactersWithSpaces>44475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User's Manual Template</dc:title>
  <dc:creator>CHM Team</dc:creator>
  <cp:lastModifiedBy>GarcpGV</cp:lastModifiedBy>
  <cp:revision>20</cp:revision>
  <cp:lastPrinted>2012-05-10T10:18:00Z</cp:lastPrinted>
  <dcterms:created xsi:type="dcterms:W3CDTF">2012-05-07T20:52:00Z</dcterms:created>
  <dcterms:modified xsi:type="dcterms:W3CDTF">2012-05-10T21:36:00Z</dcterms:modified>
</cp:coreProperties>
</file>